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738" w:rsidRDefault="00B91738" w:rsidP="00B91738">
      <w:pPr>
        <w:spacing w:line="240" w:lineRule="atLeast"/>
        <w:ind w:leftChars="100" w:left="210"/>
        <w:jc w:val="center"/>
        <w:rPr>
          <w:rFonts w:ascii="宋体" w:hAnsi="宋体"/>
          <w:b/>
          <w:sz w:val="24"/>
        </w:rPr>
      </w:pPr>
      <w:r w:rsidRPr="00A63D69">
        <w:rPr>
          <w:rFonts w:ascii="宋体" w:hAnsi="宋体" w:hint="eastAsia"/>
          <w:b/>
          <w:sz w:val="24"/>
        </w:rPr>
        <w:t>第六章 一次方程（组）及一次不等式（组）</w:t>
      </w:r>
    </w:p>
    <w:p w:rsidR="00B91738" w:rsidRPr="00A63D69" w:rsidRDefault="00B91738" w:rsidP="00B91738">
      <w:pPr>
        <w:spacing w:line="240" w:lineRule="atLeast"/>
        <w:ind w:leftChars="100" w:left="210"/>
        <w:jc w:val="center"/>
        <w:rPr>
          <w:rFonts w:ascii="宋体" w:hAnsi="宋体"/>
          <w:b/>
          <w:sz w:val="24"/>
        </w:rPr>
      </w:pPr>
      <w:r>
        <w:rPr>
          <w:rFonts w:ascii="宋体" w:hAnsi="宋体" w:hint="eastAsia"/>
          <w:b/>
          <w:sz w:val="24"/>
        </w:rPr>
        <w:t>第一课时</w:t>
      </w:r>
    </w:p>
    <w:p w:rsidR="00B91738" w:rsidRPr="00D1593B" w:rsidRDefault="00B91738" w:rsidP="00B91738">
      <w:pPr>
        <w:spacing w:line="240" w:lineRule="atLeast"/>
        <w:ind w:leftChars="100" w:left="210" w:firstLineChars="200" w:firstLine="480"/>
        <w:rPr>
          <w:rFonts w:ascii="宋体" w:hAnsi="宋体"/>
          <w:sz w:val="24"/>
        </w:rPr>
      </w:pPr>
      <w:r w:rsidRPr="00D1593B">
        <w:rPr>
          <w:rFonts w:ascii="宋体" w:hAnsi="宋体" w:hint="eastAsia"/>
          <w:sz w:val="24"/>
        </w:rPr>
        <w:t>1、用字母x、y、等表示所要求的未知的数量，这些字母称为未知数。含有未知数的等式</w:t>
      </w:r>
      <w:r w:rsidRPr="00CB2D34">
        <w:rPr>
          <w:rFonts w:ascii="宋体" w:hAnsi="宋体" w:hint="eastAsia"/>
          <w:b/>
          <w:sz w:val="24"/>
        </w:rPr>
        <w:t>叫做方程</w:t>
      </w:r>
      <w:r w:rsidRPr="00D1593B">
        <w:rPr>
          <w:rFonts w:ascii="宋体" w:hAnsi="宋体" w:hint="eastAsia"/>
          <w:sz w:val="24"/>
        </w:rPr>
        <w:t>。在方程中，所含的未知数又称为元。</w:t>
      </w:r>
    </w:p>
    <w:p w:rsidR="00B91738" w:rsidRDefault="00B91738" w:rsidP="00B91738">
      <w:pPr>
        <w:spacing w:line="240" w:lineRule="atLeast"/>
        <w:ind w:leftChars="100" w:left="210"/>
        <w:rPr>
          <w:rFonts w:ascii="宋体" w:hAnsi="宋体"/>
          <w:b/>
          <w:sz w:val="24"/>
        </w:rPr>
      </w:pPr>
      <w:r w:rsidRPr="00D1593B">
        <w:rPr>
          <w:rFonts w:ascii="宋体" w:hAnsi="宋体" w:hint="eastAsia"/>
          <w:sz w:val="24"/>
        </w:rPr>
        <w:t xml:space="preserve">   </w:t>
      </w:r>
    </w:p>
    <w:p w:rsidR="00B91738" w:rsidRPr="009C01FA" w:rsidRDefault="00B91738" w:rsidP="00B91738">
      <w:pPr>
        <w:rPr>
          <w:rFonts w:ascii="宋体" w:hAnsi="宋体"/>
          <w:sz w:val="24"/>
        </w:rPr>
      </w:pPr>
      <w:r w:rsidRPr="009C01FA">
        <w:rPr>
          <w:rFonts w:ascii="宋体" w:hAnsi="宋体" w:hint="eastAsia"/>
          <w:sz w:val="24"/>
        </w:rPr>
        <w:t>知识点：方程中的项、系数、次数等概念</w:t>
      </w:r>
    </w:p>
    <w:p w:rsidR="00B91738" w:rsidRPr="009C01FA" w:rsidRDefault="00B91738" w:rsidP="00B91738">
      <w:pPr>
        <w:rPr>
          <w:rFonts w:ascii="宋体" w:hAnsi="宋体"/>
          <w:sz w:val="24"/>
        </w:rPr>
      </w:pPr>
      <w:r>
        <w:rPr>
          <w:rFonts w:ascii="宋体" w:hAnsi="宋体" w:hint="eastAsia"/>
          <w:sz w:val="24"/>
        </w:rPr>
        <w:t>（1）</w:t>
      </w:r>
      <w:r w:rsidRPr="009C01FA">
        <w:rPr>
          <w:rFonts w:ascii="宋体" w:hAnsi="宋体" w:hint="eastAsia"/>
          <w:sz w:val="24"/>
        </w:rPr>
        <w:t>项：在方程中，被“+”、“-</w:t>
      </w:r>
      <w:r w:rsidRPr="009C01FA">
        <w:rPr>
          <w:rFonts w:ascii="宋体" w:hAnsi="宋体"/>
          <w:sz w:val="24"/>
        </w:rPr>
        <w:t>”</w:t>
      </w:r>
      <w:r w:rsidRPr="009C01FA">
        <w:rPr>
          <w:rFonts w:ascii="宋体" w:hAnsi="宋体" w:hint="eastAsia"/>
          <w:sz w:val="24"/>
        </w:rPr>
        <w:t>，号隔开的每一部分（包括这部分前面的“十”、“-</w:t>
      </w:r>
      <w:r w:rsidRPr="009C01FA">
        <w:rPr>
          <w:rFonts w:ascii="宋体" w:hAnsi="宋体"/>
          <w:sz w:val="24"/>
        </w:rPr>
        <w:t>”</w:t>
      </w:r>
      <w:r w:rsidRPr="009C01FA">
        <w:rPr>
          <w:rFonts w:ascii="宋体" w:hAnsi="宋体" w:hint="eastAsia"/>
          <w:sz w:val="24"/>
        </w:rPr>
        <w:t>号在内）称为一项．</w:t>
      </w:r>
    </w:p>
    <w:p w:rsidR="00B91738" w:rsidRPr="009C01FA" w:rsidRDefault="00B91738" w:rsidP="00B91738">
      <w:pPr>
        <w:rPr>
          <w:rFonts w:ascii="宋体" w:hAnsi="宋体"/>
          <w:sz w:val="24"/>
        </w:rPr>
      </w:pPr>
      <w:r>
        <w:rPr>
          <w:rFonts w:ascii="宋体" w:hAnsi="宋体" w:hint="eastAsia"/>
          <w:sz w:val="24"/>
        </w:rPr>
        <w:t>（2）</w:t>
      </w:r>
      <w:r w:rsidRPr="009C01FA">
        <w:rPr>
          <w:rFonts w:ascii="宋体" w:hAnsi="宋体" w:hint="eastAsia"/>
          <w:sz w:val="24"/>
        </w:rPr>
        <w:t>未知数的系数：在一项中，写在未知数前面的数字或表示已知数的字母叫做未知数的系数．</w:t>
      </w:r>
    </w:p>
    <w:p w:rsidR="00B91738" w:rsidRPr="009C01FA" w:rsidRDefault="00B91738" w:rsidP="00B91738">
      <w:pPr>
        <w:pStyle w:val="a5"/>
        <w:numPr>
          <w:ilvl w:val="0"/>
          <w:numId w:val="2"/>
        </w:numPr>
        <w:ind w:firstLineChars="0"/>
        <w:rPr>
          <w:rFonts w:ascii="宋体" w:hAnsi="宋体"/>
          <w:sz w:val="24"/>
        </w:rPr>
      </w:pPr>
      <w:r w:rsidRPr="009C01FA">
        <w:rPr>
          <w:rFonts w:ascii="宋体" w:hAnsi="宋体" w:hint="eastAsia"/>
          <w:sz w:val="24"/>
        </w:rPr>
        <w:t>项的次数：在一项中，所有未知数的指数和称为这一项的次数．</w:t>
      </w:r>
    </w:p>
    <w:p w:rsidR="00B91738" w:rsidRPr="009C01FA" w:rsidRDefault="00B91738" w:rsidP="00B91738">
      <w:pPr>
        <w:rPr>
          <w:rFonts w:asciiTheme="minorEastAsia" w:hAnsiTheme="minorEastAsia"/>
          <w:sz w:val="32"/>
          <w:szCs w:val="32"/>
        </w:rPr>
      </w:pPr>
      <w:r>
        <w:rPr>
          <w:rFonts w:ascii="宋体" w:hAnsi="宋体" w:hint="eastAsia"/>
          <w:sz w:val="24"/>
        </w:rPr>
        <w:t>（4）</w:t>
      </w:r>
      <w:r w:rsidRPr="009C01FA">
        <w:rPr>
          <w:rFonts w:ascii="宋体" w:hAnsi="宋体" w:hint="eastAsia"/>
          <w:sz w:val="24"/>
        </w:rPr>
        <w:t>常数项：不含未知数的项，称为常数项</w:t>
      </w:r>
      <w:r w:rsidRPr="009C01FA">
        <w:rPr>
          <w:rFonts w:asciiTheme="minorEastAsia" w:hAnsiTheme="minorEastAsia" w:hint="eastAsia"/>
          <w:sz w:val="32"/>
          <w:szCs w:val="32"/>
        </w:rPr>
        <w:t>.</w:t>
      </w:r>
    </w:p>
    <w:p w:rsidR="00B91738" w:rsidRDefault="00B91738" w:rsidP="00B91738">
      <w:pPr>
        <w:ind w:firstLineChars="515" w:firstLine="1236"/>
        <w:rPr>
          <w:rFonts w:ascii="宋体" w:hAnsi="宋体"/>
          <w:b/>
          <w:sz w:val="24"/>
        </w:rPr>
      </w:pPr>
      <w:r w:rsidRPr="00D1593B">
        <w:rPr>
          <w:rFonts w:ascii="宋体" w:hAnsi="宋体" w:hint="eastAsia"/>
          <w:sz w:val="24"/>
        </w:rPr>
        <w:t>为了求得未知数，在未知数和已知数之间建立一种等量关系式，就是</w:t>
      </w:r>
      <w:r w:rsidRPr="00CB2D34">
        <w:rPr>
          <w:rFonts w:ascii="宋体" w:hAnsi="宋体" w:hint="eastAsia"/>
          <w:b/>
          <w:sz w:val="24"/>
        </w:rPr>
        <w:t>列方程。</w:t>
      </w:r>
    </w:p>
    <w:p w:rsidR="00B91738" w:rsidRDefault="00B91738" w:rsidP="00B91738">
      <w:pPr>
        <w:ind w:firstLineChars="515" w:firstLine="1081"/>
      </w:pPr>
      <w:r>
        <w:rPr>
          <w:rFonts w:hint="eastAsia"/>
        </w:rPr>
        <w:t>一个长方形篮球场的周长为</w:t>
      </w:r>
      <w:smartTag w:uri="urn:schemas-microsoft-com:office:smarttags" w:element="chmetcnv">
        <w:smartTagPr>
          <w:attr w:name="UnitName" w:val="米"/>
          <w:attr w:name="SourceValue" w:val="86"/>
          <w:attr w:name="HasSpace" w:val="False"/>
          <w:attr w:name="Negative" w:val="False"/>
          <w:attr w:name="NumberType" w:val="1"/>
          <w:attr w:name="TCSC" w:val="0"/>
        </w:smartTagPr>
        <w:r>
          <w:t>86</w:t>
        </w:r>
        <w:r>
          <w:rPr>
            <w:rFonts w:hint="eastAsia"/>
          </w:rPr>
          <w:t>米</w:t>
        </w:r>
      </w:smartTag>
      <w:r>
        <w:rPr>
          <w:rFonts w:hint="eastAsia"/>
        </w:rPr>
        <w:t>，长是宽的</w:t>
      </w:r>
      <w:r>
        <w:t>2</w:t>
      </w:r>
      <w:r>
        <w:rPr>
          <w:rFonts w:hint="eastAsia"/>
        </w:rPr>
        <w:t>倍少</w:t>
      </w:r>
      <w:smartTag w:uri="urn:schemas-microsoft-com:office:smarttags" w:element="chmetcnv">
        <w:smartTagPr>
          <w:attr w:name="UnitName" w:val="米"/>
          <w:attr w:name="SourceValue" w:val="2"/>
          <w:attr w:name="HasSpace" w:val="False"/>
          <w:attr w:name="Negative" w:val="False"/>
          <w:attr w:name="NumberType" w:val="1"/>
          <w:attr w:name="TCSC" w:val="0"/>
        </w:smartTagPr>
        <w:r>
          <w:t>2</w:t>
        </w:r>
        <w:r>
          <w:rPr>
            <w:rFonts w:hint="eastAsia"/>
          </w:rPr>
          <w:t>米</w:t>
        </w:r>
      </w:smartTag>
      <w:r>
        <w:rPr>
          <w:rFonts w:hint="eastAsia"/>
        </w:rPr>
        <w:t>，这个篮球场的长与宽分别是多少米？</w:t>
      </w:r>
      <w:r>
        <w:t xml:space="preserve"> </w:t>
      </w:r>
    </w:p>
    <w:p w:rsidR="00B91738" w:rsidRDefault="00B91738" w:rsidP="00B91738">
      <w:pPr>
        <w:ind w:firstLineChars="515" w:firstLine="1081"/>
      </w:pPr>
      <w:r>
        <w:rPr>
          <w:rFonts w:hint="eastAsia"/>
        </w:rPr>
        <w:t>用两种方法列式：</w:t>
      </w:r>
    </w:p>
    <w:p w:rsidR="00B91738" w:rsidRDefault="00B91738" w:rsidP="00B91738">
      <w:pPr>
        <w:ind w:firstLineChars="515" w:firstLine="1081"/>
      </w:pPr>
      <w:r>
        <w:rPr>
          <w:rFonts w:hint="eastAsia"/>
        </w:rPr>
        <w:t>方程：设这个篮球场的宽为</w:t>
      </w:r>
      <w:r w:rsidRPr="007C46F6">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1.25pt" o:ole="">
            <v:imagedata r:id="rId7" o:title=""/>
          </v:shape>
          <o:OLEObject Type="Embed" ProgID="Equation.DSMT4" ShapeID="_x0000_i1025" DrawAspect="Content" ObjectID="_1558421131" r:id="rId8"/>
        </w:object>
      </w:r>
      <w:r>
        <w:rPr>
          <w:rFonts w:hint="eastAsia"/>
        </w:rPr>
        <w:t>米，则长为（</w:t>
      </w:r>
      <w:r>
        <w:t>2</w:t>
      </w:r>
      <w:r w:rsidRPr="007C46F6">
        <w:rPr>
          <w:position w:val="-6"/>
        </w:rPr>
        <w:object w:dxaOrig="200" w:dyaOrig="220">
          <v:shape id="_x0000_i1026" type="#_x0000_t75" style="width:9.75pt;height:11.25pt" o:ole="">
            <v:imagedata r:id="rId9" o:title=""/>
          </v:shape>
          <o:OLEObject Type="Embed" ProgID="Equation.DSMT4" ShapeID="_x0000_i1026" DrawAspect="Content" ObjectID="_1558421132" r:id="rId10"/>
        </w:object>
      </w:r>
      <w:r>
        <w:t>-2</w:t>
      </w:r>
      <w:r>
        <w:rPr>
          <w:rFonts w:hint="eastAsia"/>
        </w:rPr>
        <w:t>）米</w:t>
      </w:r>
    </w:p>
    <w:p w:rsidR="00B91738" w:rsidRDefault="00B91738" w:rsidP="00B91738">
      <w:pPr>
        <w:ind w:firstLineChars="773" w:firstLine="1623"/>
      </w:pPr>
      <w:r>
        <w:t>2</w:t>
      </w:r>
      <w:r>
        <w:rPr>
          <w:rFonts w:hint="eastAsia"/>
        </w:rPr>
        <w:t>（</w:t>
      </w:r>
      <w:r>
        <w:t>2</w:t>
      </w:r>
      <w:r w:rsidRPr="007C46F6">
        <w:rPr>
          <w:position w:val="-6"/>
        </w:rPr>
        <w:object w:dxaOrig="200" w:dyaOrig="220">
          <v:shape id="_x0000_i1027" type="#_x0000_t75" style="width:9.75pt;height:11.25pt" o:ole="">
            <v:imagedata r:id="rId11" o:title=""/>
          </v:shape>
          <o:OLEObject Type="Embed" ProgID="Equation.DSMT4" ShapeID="_x0000_i1027" DrawAspect="Content" ObjectID="_1558421133" r:id="rId12"/>
        </w:object>
      </w:r>
      <w:r>
        <w:t>-2+</w:t>
      </w:r>
      <w:r w:rsidRPr="00DF1CB7">
        <w:rPr>
          <w:position w:val="-6"/>
        </w:rPr>
        <w:object w:dxaOrig="200" w:dyaOrig="220">
          <v:shape id="_x0000_i1028" type="#_x0000_t75" style="width:9.75pt;height:11.25pt" o:ole="">
            <v:imagedata r:id="rId13" o:title=""/>
          </v:shape>
          <o:OLEObject Type="Embed" ProgID="Equation.DSMT4" ShapeID="_x0000_i1028" DrawAspect="Content" ObjectID="_1558421134" r:id="rId14"/>
        </w:object>
      </w:r>
      <w:r>
        <w:rPr>
          <w:rFonts w:hint="eastAsia"/>
        </w:rPr>
        <w:t>）</w:t>
      </w:r>
      <w:r>
        <w:t>=86</w:t>
      </w:r>
    </w:p>
    <w:p w:rsidR="00B91738" w:rsidRDefault="00B91738" w:rsidP="00B91738">
      <w:pPr>
        <w:ind w:firstLineChars="515" w:firstLine="1086"/>
        <w:rPr>
          <w:b/>
        </w:rPr>
      </w:pPr>
      <w:r>
        <w:rPr>
          <w:rFonts w:hint="eastAsia"/>
          <w:b/>
        </w:rPr>
        <w:t>想一想：</w:t>
      </w:r>
      <w:r w:rsidRPr="005B5054">
        <w:rPr>
          <w:rFonts w:hint="eastAsia"/>
          <w:b/>
        </w:rPr>
        <w:t>你能</w:t>
      </w:r>
      <w:r>
        <w:rPr>
          <w:rFonts w:hint="eastAsia"/>
          <w:b/>
        </w:rPr>
        <w:t>再</w:t>
      </w:r>
      <w:r w:rsidRPr="005B5054">
        <w:rPr>
          <w:rFonts w:hint="eastAsia"/>
          <w:b/>
        </w:rPr>
        <w:t>列一种方程吗？</w:t>
      </w:r>
      <w:r>
        <w:rPr>
          <w:rFonts w:hint="eastAsia"/>
          <w:b/>
        </w:rPr>
        <w:t>你还能用列式计算吗？</w:t>
      </w:r>
    </w:p>
    <w:p w:rsidR="00B91738" w:rsidRDefault="00B91738" w:rsidP="00B91738">
      <w:pPr>
        <w:ind w:firstLineChars="515" w:firstLine="1086"/>
        <w:rPr>
          <w:b/>
        </w:rPr>
      </w:pPr>
    </w:p>
    <w:p w:rsidR="00B91738" w:rsidRDefault="00B91738" w:rsidP="00B91738">
      <w:pPr>
        <w:ind w:firstLineChars="515" w:firstLine="1086"/>
        <w:rPr>
          <w:rFonts w:ascii="MS Mincho" w:eastAsiaTheme="minorEastAsia" w:cs="MS Mincho"/>
          <w:b/>
        </w:rPr>
      </w:pPr>
    </w:p>
    <w:p w:rsidR="00B91738" w:rsidRPr="001F2F3F" w:rsidRDefault="00B91738" w:rsidP="00B91738">
      <w:r w:rsidRPr="001F2F3F">
        <w:rPr>
          <w:rFonts w:hint="eastAsia"/>
        </w:rPr>
        <w:t>根据下列条件列出方程：</w:t>
      </w:r>
    </w:p>
    <w:p w:rsidR="00B91738" w:rsidRDefault="00B91738" w:rsidP="00B91738">
      <w:pPr>
        <w:pStyle w:val="a5"/>
        <w:numPr>
          <w:ilvl w:val="0"/>
          <w:numId w:val="3"/>
        </w:numPr>
        <w:ind w:firstLineChars="0"/>
      </w:pPr>
      <w:r w:rsidRPr="001F2F3F">
        <w:rPr>
          <w:rFonts w:hint="eastAsia"/>
        </w:rPr>
        <w:t>某数比它的</w:t>
      </w: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rsidRPr="001F2F3F">
        <w:rPr>
          <w:rFonts w:hint="eastAsia"/>
        </w:rPr>
        <w:t xml:space="preserve"> </w:t>
      </w:r>
      <w:r w:rsidRPr="001F2F3F">
        <w:rPr>
          <w:rFonts w:hint="eastAsia"/>
        </w:rPr>
        <w:t>大</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5</m:t>
            </m:r>
          </m:num>
          <m:den>
            <m:r>
              <m:rPr>
                <m:sty m:val="p"/>
              </m:rPr>
              <w:rPr>
                <w:rFonts w:ascii="Cambria Math" w:hAnsi="Cambria Math"/>
              </w:rPr>
              <m:t>16</m:t>
            </m:r>
          </m:den>
        </m:f>
      </m:oMath>
    </w:p>
    <w:p w:rsidR="00B91738" w:rsidRDefault="00B91738" w:rsidP="00B91738">
      <w:pPr>
        <w:pStyle w:val="a5"/>
        <w:ind w:left="360" w:firstLineChars="0" w:firstLine="0"/>
      </w:pPr>
    </w:p>
    <w:p w:rsidR="00B91738" w:rsidRPr="001F2F3F" w:rsidRDefault="00B91738" w:rsidP="00B91738">
      <w:pPr>
        <w:pStyle w:val="a5"/>
        <w:ind w:left="360" w:firstLineChars="0" w:firstLine="0"/>
      </w:pPr>
    </w:p>
    <w:p w:rsidR="00B91738" w:rsidRPr="001F2F3F" w:rsidRDefault="00B91738" w:rsidP="00B91738">
      <w:pPr>
        <w:pStyle w:val="a5"/>
        <w:numPr>
          <w:ilvl w:val="0"/>
          <w:numId w:val="3"/>
        </w:numPr>
        <w:ind w:firstLineChars="0"/>
      </w:pPr>
      <w:r w:rsidRPr="001F2F3F">
        <w:rPr>
          <w:rFonts w:hint="eastAsia"/>
        </w:rPr>
        <w:t>某数比它的</w:t>
      </w:r>
      <w:r w:rsidRPr="001F2F3F">
        <w:rPr>
          <w:rFonts w:hint="eastAsia"/>
        </w:rPr>
        <w:t>2</w:t>
      </w:r>
      <w:r w:rsidRPr="001F2F3F">
        <w:rPr>
          <w:rFonts w:hint="eastAsia"/>
        </w:rPr>
        <w:t>倍小</w:t>
      </w:r>
      <w:r w:rsidRPr="001F2F3F">
        <w:rPr>
          <w:rFonts w:hint="eastAsia"/>
        </w:rPr>
        <w:t>3</w:t>
      </w:r>
    </w:p>
    <w:p w:rsidR="00B91738" w:rsidRDefault="00B91738" w:rsidP="00B91738">
      <w:pPr>
        <w:pStyle w:val="a5"/>
        <w:ind w:left="360" w:firstLineChars="0" w:firstLine="0"/>
      </w:pPr>
    </w:p>
    <w:p w:rsidR="00B91738" w:rsidRPr="001F2F3F" w:rsidRDefault="00B91738" w:rsidP="00B91738">
      <w:pPr>
        <w:pStyle w:val="a5"/>
        <w:ind w:left="360" w:firstLineChars="0" w:firstLine="0"/>
      </w:pPr>
    </w:p>
    <w:p w:rsidR="00B91738" w:rsidRPr="001F2F3F" w:rsidRDefault="00B91738" w:rsidP="00B91738">
      <w:pPr>
        <w:pStyle w:val="a5"/>
        <w:numPr>
          <w:ilvl w:val="0"/>
          <w:numId w:val="3"/>
        </w:numPr>
        <w:ind w:firstLineChars="0"/>
      </w:pPr>
      <w:r w:rsidRPr="001F2F3F">
        <w:rPr>
          <w:rFonts w:hint="eastAsia"/>
        </w:rPr>
        <w:t>数</w:t>
      </w:r>
      <w:r w:rsidRPr="001F2F3F">
        <w:rPr>
          <w:rFonts w:hint="eastAsia"/>
        </w:rPr>
        <w:t>a</w:t>
      </w:r>
      <w:r w:rsidRPr="001F2F3F">
        <w:rPr>
          <w:rFonts w:hint="eastAsia"/>
        </w:rPr>
        <w:t>的</w:t>
      </w:r>
      <w:r w:rsidRPr="001F2F3F">
        <w:rPr>
          <w:rFonts w:hint="eastAsia"/>
        </w:rPr>
        <w:t>70%</w:t>
      </w:r>
      <w:r w:rsidRPr="001F2F3F">
        <w:rPr>
          <w:rFonts w:hint="eastAsia"/>
        </w:rPr>
        <w:t>与数</w:t>
      </w:r>
      <w:r w:rsidRPr="001F2F3F">
        <w:rPr>
          <w:rFonts w:hint="eastAsia"/>
        </w:rPr>
        <w:t>b</w:t>
      </w:r>
      <w:r w:rsidRPr="001F2F3F">
        <w:rPr>
          <w:rFonts w:hint="eastAsia"/>
        </w:rPr>
        <w:t>的</w:t>
      </w:r>
      <w:r w:rsidRPr="001F2F3F">
        <w:rPr>
          <w:rFonts w:hint="eastAsia"/>
        </w:rPr>
        <w:t>120%</w:t>
      </w:r>
      <w:r w:rsidRPr="001F2F3F">
        <w:rPr>
          <w:rFonts w:hint="eastAsia"/>
        </w:rPr>
        <w:t>的和是</w:t>
      </w:r>
      <w:r w:rsidRPr="001F2F3F">
        <w:rPr>
          <w:rFonts w:hint="eastAsia"/>
        </w:rPr>
        <w:t>90</w:t>
      </w:r>
    </w:p>
    <w:p w:rsidR="00B91738" w:rsidRDefault="00B91738" w:rsidP="00B91738">
      <w:pPr>
        <w:tabs>
          <w:tab w:val="left" w:pos="5400"/>
        </w:tabs>
        <w:spacing w:line="240" w:lineRule="atLeast"/>
        <w:ind w:leftChars="100" w:left="210"/>
        <w:rPr>
          <w:rFonts w:ascii="宋体" w:hAnsi="宋体"/>
          <w:sz w:val="24"/>
        </w:rPr>
      </w:pPr>
    </w:p>
    <w:p w:rsidR="00B91738" w:rsidRPr="008B0B15" w:rsidRDefault="00B91738" w:rsidP="00B91738">
      <w:pPr>
        <w:tabs>
          <w:tab w:val="left" w:pos="5400"/>
        </w:tabs>
        <w:spacing w:line="240" w:lineRule="atLeast"/>
        <w:ind w:leftChars="100" w:left="210"/>
        <w:rPr>
          <w:rFonts w:ascii="宋体" w:hAnsi="宋体"/>
          <w:sz w:val="24"/>
        </w:rPr>
      </w:pPr>
      <w:r>
        <w:rPr>
          <w:rFonts w:ascii="宋体" w:hAnsi="宋体"/>
          <w:sz w:val="24"/>
        </w:rPr>
        <w:tab/>
      </w:r>
    </w:p>
    <w:p w:rsidR="00B91738" w:rsidRDefault="00B91738" w:rsidP="00B91738">
      <w:pPr>
        <w:spacing w:line="240" w:lineRule="atLeast"/>
        <w:ind w:leftChars="100" w:left="210" w:firstLine="480"/>
        <w:rPr>
          <w:rFonts w:ascii="宋体" w:hAnsi="宋体"/>
          <w:b/>
          <w:sz w:val="24"/>
        </w:rPr>
      </w:pPr>
      <w:r w:rsidRPr="00D1593B">
        <w:rPr>
          <w:rFonts w:ascii="宋体" w:hAnsi="宋体" w:hint="eastAsia"/>
          <w:sz w:val="24"/>
        </w:rPr>
        <w:t>2、如果未知数所取的某个值能使方程左右两边的值相等看，那么这个未知数的值</w:t>
      </w:r>
      <w:r w:rsidRPr="00CB2D34">
        <w:rPr>
          <w:rFonts w:ascii="宋体" w:hAnsi="宋体" w:hint="eastAsia"/>
          <w:b/>
          <w:sz w:val="24"/>
        </w:rPr>
        <w:t>叫做方程的解</w:t>
      </w:r>
    </w:p>
    <w:p w:rsidR="00B91738" w:rsidRPr="00883836" w:rsidRDefault="00B91738" w:rsidP="00B91738">
      <w:pPr>
        <w:rPr>
          <w:rFonts w:ascii="宋体" w:hAnsi="宋体"/>
          <w:b/>
          <w:sz w:val="24"/>
        </w:rPr>
      </w:pPr>
      <w:r w:rsidRPr="00883836">
        <w:rPr>
          <w:rFonts w:ascii="宋体" w:hAnsi="宋体" w:hint="eastAsia"/>
          <w:b/>
          <w:sz w:val="24"/>
        </w:rPr>
        <w:t>注意：</w:t>
      </w:r>
    </w:p>
    <w:p w:rsidR="00B91738" w:rsidRPr="00883836" w:rsidRDefault="00B91738" w:rsidP="00B91738">
      <w:pPr>
        <w:rPr>
          <w:rFonts w:ascii="宋体" w:hAnsi="宋体"/>
          <w:sz w:val="24"/>
        </w:rPr>
      </w:pPr>
      <w:r w:rsidRPr="00883836">
        <w:rPr>
          <w:rFonts w:ascii="宋体" w:hAnsi="宋体" w:hint="eastAsia"/>
          <w:sz w:val="24"/>
        </w:rPr>
        <w:t>(1)方程的解一定能使方程左右两边的值相等</w:t>
      </w:r>
    </w:p>
    <w:p w:rsidR="00B91738" w:rsidRPr="00883836" w:rsidRDefault="00B91738" w:rsidP="00B91738">
      <w:pPr>
        <w:rPr>
          <w:rFonts w:ascii="宋体" w:hAnsi="宋体"/>
          <w:sz w:val="24"/>
        </w:rPr>
      </w:pPr>
      <w:r w:rsidRPr="00883836">
        <w:rPr>
          <w:rFonts w:ascii="宋体" w:hAnsi="宋体" w:hint="eastAsia"/>
          <w:sz w:val="24"/>
        </w:rPr>
        <w:t>(2)方程的解和解方程是两个不同的概念，它们一个是求得的结果，一个是变形的过程，要区别开，方程的解中的“解”是名词，解方程概念中“解”是一个动词</w:t>
      </w:r>
    </w:p>
    <w:p w:rsidR="00B91738"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p>
    <w:p w:rsidR="00B91738" w:rsidRDefault="00B91738" w:rsidP="00B91738">
      <w:pPr>
        <w:ind w:firstLineChars="515" w:firstLine="1081"/>
      </w:pPr>
      <w:r>
        <w:rPr>
          <w:rFonts w:hint="eastAsia"/>
        </w:rPr>
        <w:lastRenderedPageBreak/>
        <w:t>判断一个数是否是方程的解（</w:t>
      </w:r>
      <w:r>
        <w:t>2</w:t>
      </w:r>
      <w:r w:rsidRPr="007C46F6">
        <w:rPr>
          <w:position w:val="-6"/>
        </w:rPr>
        <w:object w:dxaOrig="200" w:dyaOrig="220">
          <v:shape id="_x0000_i1029" type="#_x0000_t75" style="width:9.75pt;height:11.25pt" o:ole="">
            <v:imagedata r:id="rId11" o:title=""/>
          </v:shape>
          <o:OLEObject Type="Embed" ProgID="Equation.DSMT4" ShapeID="_x0000_i1029" DrawAspect="Content" ObjectID="_1558421135" r:id="rId15"/>
        </w:object>
      </w:r>
      <w:r>
        <w:t>+3=9</w:t>
      </w:r>
      <w:r>
        <w:rPr>
          <w:rFonts w:hint="eastAsia"/>
        </w:rPr>
        <w:t>）（</w:t>
      </w:r>
      <w:r w:rsidRPr="007C46F6">
        <w:rPr>
          <w:position w:val="-6"/>
        </w:rPr>
        <w:object w:dxaOrig="200" w:dyaOrig="220">
          <v:shape id="_x0000_i1030" type="#_x0000_t75" style="width:9.75pt;height:11.25pt" o:ole="">
            <v:imagedata r:id="rId11" o:title=""/>
          </v:shape>
          <o:OLEObject Type="Embed" ProgID="Equation.DSMT4" ShapeID="_x0000_i1030" DrawAspect="Content" ObjectID="_1558421136" r:id="rId16"/>
        </w:object>
      </w:r>
      <w:r>
        <w:t>=3</w:t>
      </w:r>
      <w:r>
        <w:rPr>
          <w:rFonts w:hint="eastAsia"/>
        </w:rPr>
        <w:t>）</w:t>
      </w:r>
    </w:p>
    <w:p w:rsidR="00B91738" w:rsidRDefault="00B91738" w:rsidP="00B91738">
      <w:pPr>
        <w:ind w:firstLineChars="515" w:firstLine="1081"/>
      </w:pPr>
      <w:r>
        <w:rPr>
          <w:rFonts w:hint="eastAsia"/>
        </w:rPr>
        <w:t>方法：</w:t>
      </w:r>
    </w:p>
    <w:p w:rsidR="00B91738" w:rsidRDefault="00B91738" w:rsidP="00B91738">
      <w:pPr>
        <w:ind w:firstLineChars="709" w:firstLine="1489"/>
      </w:pPr>
      <w:r>
        <w:rPr>
          <w:rFonts w:hint="eastAsia"/>
        </w:rPr>
        <w:t>检验：将</w:t>
      </w:r>
      <w:r w:rsidRPr="007C46F6">
        <w:rPr>
          <w:position w:val="-6"/>
        </w:rPr>
        <w:object w:dxaOrig="200" w:dyaOrig="220">
          <v:shape id="_x0000_i1031" type="#_x0000_t75" style="width:9.75pt;height:11.25pt" o:ole="">
            <v:imagedata r:id="rId11" o:title=""/>
          </v:shape>
          <o:OLEObject Type="Embed" ProgID="Equation.DSMT4" ShapeID="_x0000_i1031" DrawAspect="Content" ObjectID="_1558421137" r:id="rId17"/>
        </w:object>
      </w:r>
      <w:r>
        <w:t>=3</w:t>
      </w:r>
      <w:r>
        <w:rPr>
          <w:rFonts w:hint="eastAsia"/>
        </w:rPr>
        <w:t>代入原方程</w:t>
      </w:r>
    </w:p>
    <w:p w:rsidR="00B91738" w:rsidRDefault="00B91738" w:rsidP="00B91738">
      <w:pPr>
        <w:ind w:firstLineChars="966" w:firstLine="2029"/>
      </w:pPr>
      <w:r>
        <w:rPr>
          <w:rFonts w:hint="eastAsia"/>
        </w:rPr>
        <w:t>左边</w:t>
      </w:r>
      <w:r>
        <w:t>=2</w:t>
      </w:r>
      <w:r>
        <w:rPr>
          <w:rFonts w:hint="eastAsia"/>
        </w:rPr>
        <w:t>×</w:t>
      </w:r>
      <w:r>
        <w:t>3+3=9</w:t>
      </w:r>
    </w:p>
    <w:p w:rsidR="00B91738" w:rsidRDefault="00B91738" w:rsidP="00B91738">
      <w:pPr>
        <w:ind w:firstLineChars="966" w:firstLine="2029"/>
      </w:pPr>
      <w:r>
        <w:rPr>
          <w:rFonts w:hint="eastAsia"/>
        </w:rPr>
        <w:t>右边</w:t>
      </w:r>
      <w:r>
        <w:t>=9</w:t>
      </w:r>
    </w:p>
    <w:p w:rsidR="00B91738" w:rsidRDefault="00B91738" w:rsidP="00B91738">
      <w:pPr>
        <w:ind w:firstLineChars="966" w:firstLine="2029"/>
      </w:pPr>
      <w:r>
        <w:rPr>
          <w:rFonts w:hint="eastAsia"/>
        </w:rPr>
        <w:t>∵左边</w:t>
      </w:r>
      <w:r>
        <w:t>=</w:t>
      </w:r>
      <w:r>
        <w:rPr>
          <w:rFonts w:hint="eastAsia"/>
        </w:rPr>
        <w:t>右边</w:t>
      </w:r>
    </w:p>
    <w:p w:rsidR="00B91738" w:rsidRPr="008B0B15" w:rsidRDefault="00B91738" w:rsidP="00B91738">
      <w:pPr>
        <w:ind w:firstLineChars="966" w:firstLine="2029"/>
      </w:pPr>
      <w:r>
        <w:rPr>
          <w:rFonts w:hint="eastAsia"/>
        </w:rPr>
        <w:t>∴</w:t>
      </w:r>
      <w:r w:rsidRPr="007C46F6">
        <w:rPr>
          <w:position w:val="-6"/>
        </w:rPr>
        <w:object w:dxaOrig="200" w:dyaOrig="220">
          <v:shape id="_x0000_i1032" type="#_x0000_t75" style="width:9.75pt;height:11.25pt" o:ole="">
            <v:imagedata r:id="rId11" o:title=""/>
          </v:shape>
          <o:OLEObject Type="Embed" ProgID="Equation.DSMT4" ShapeID="_x0000_i1032" DrawAspect="Content" ObjectID="_1558421138" r:id="rId18"/>
        </w:object>
      </w:r>
      <w:r>
        <w:t>=3</w:t>
      </w:r>
      <w:r>
        <w:rPr>
          <w:rFonts w:hint="eastAsia"/>
        </w:rPr>
        <w:t>是原方程的解</w:t>
      </w:r>
    </w:p>
    <w:p w:rsidR="00B91738" w:rsidRDefault="00B91738" w:rsidP="00B91738">
      <w:pPr>
        <w:spacing w:line="240" w:lineRule="atLeast"/>
        <w:ind w:leftChars="100" w:left="210"/>
        <w:rPr>
          <w:rFonts w:ascii="宋体" w:hAnsi="宋体"/>
          <w:sz w:val="24"/>
        </w:rPr>
      </w:pPr>
      <w:r>
        <w:rPr>
          <w:rFonts w:ascii="宋体" w:hAnsi="宋体" w:hint="eastAsia"/>
          <w:sz w:val="24"/>
        </w:rPr>
        <w:t xml:space="preserve">  </w:t>
      </w:r>
    </w:p>
    <w:p w:rsidR="00B91738" w:rsidRDefault="00B91738" w:rsidP="00B91738">
      <w:pPr>
        <w:spacing w:line="240" w:lineRule="atLeast"/>
        <w:ind w:leftChars="100" w:left="210"/>
        <w:rPr>
          <w:rFonts w:ascii="宋体" w:hAnsi="宋体"/>
          <w:b/>
          <w:sz w:val="24"/>
        </w:rPr>
      </w:pPr>
      <w:r>
        <w:rPr>
          <w:rFonts w:ascii="宋体" w:hAnsi="宋体" w:hint="eastAsia"/>
          <w:sz w:val="24"/>
        </w:rPr>
        <w:t xml:space="preserve">  </w:t>
      </w:r>
      <w:r w:rsidRPr="00D1593B">
        <w:rPr>
          <w:rFonts w:ascii="宋体" w:hAnsi="宋体" w:hint="eastAsia"/>
          <w:sz w:val="24"/>
        </w:rPr>
        <w:t>3、 只含有一个未知数且未知数的次数是一次的方程叫做</w:t>
      </w:r>
      <w:r w:rsidRPr="00CB2D34">
        <w:rPr>
          <w:rFonts w:ascii="宋体" w:hAnsi="宋体" w:hint="eastAsia"/>
          <w:b/>
          <w:sz w:val="24"/>
        </w:rPr>
        <w:t>一元一次方程</w:t>
      </w:r>
    </w:p>
    <w:p w:rsidR="00B91738" w:rsidRDefault="00B91738" w:rsidP="00B91738">
      <w:pPr>
        <w:spacing w:line="240" w:lineRule="atLeast"/>
        <w:ind w:leftChars="100" w:left="210"/>
        <w:rPr>
          <w:rFonts w:ascii="宋体" w:hAnsi="宋体"/>
          <w:b/>
          <w:sz w:val="24"/>
        </w:rPr>
      </w:pPr>
      <w:r>
        <w:rPr>
          <w:rFonts w:ascii="宋体" w:hAnsi="宋体" w:hint="eastAsia"/>
          <w:b/>
          <w:sz w:val="24"/>
        </w:rPr>
        <w:t>知识点：</w:t>
      </w:r>
    </w:p>
    <w:p w:rsidR="00B91738" w:rsidRPr="00F8723C" w:rsidRDefault="00B91738" w:rsidP="00B91738">
      <w:pPr>
        <w:ind w:firstLineChars="100" w:firstLine="240"/>
        <w:rPr>
          <w:rFonts w:ascii="宋体" w:hAnsi="宋体"/>
          <w:sz w:val="24"/>
        </w:rPr>
      </w:pPr>
      <w:r>
        <w:rPr>
          <w:rFonts w:ascii="宋体" w:hAnsi="宋体" w:hint="eastAsia"/>
          <w:sz w:val="24"/>
        </w:rPr>
        <w:t>（1）</w:t>
      </w:r>
      <w:r w:rsidRPr="00F8723C">
        <w:rPr>
          <w:rFonts w:ascii="宋体" w:hAnsi="宋体" w:hint="eastAsia"/>
          <w:sz w:val="24"/>
        </w:rPr>
        <w:t>概念：在一个方程中，只含有一个未知数，并且未知数的次数是一次的方程叫一元一次方程。如：</w:t>
      </w:r>
      <m:oMath>
        <m:r>
          <m:rPr>
            <m:sty m:val="p"/>
          </m:rPr>
          <w:rPr>
            <w:rFonts w:ascii="Cambria Math" w:hAnsi="Cambria Math"/>
            <w:sz w:val="24"/>
          </w:rPr>
          <m:t>x+7=7-x</m:t>
        </m:r>
      </m:oMath>
    </w:p>
    <w:p w:rsidR="00B91738" w:rsidRPr="00F8723C" w:rsidRDefault="00B91738" w:rsidP="00B91738">
      <w:pPr>
        <w:pStyle w:val="a5"/>
        <w:numPr>
          <w:ilvl w:val="0"/>
          <w:numId w:val="4"/>
        </w:numPr>
        <w:ind w:firstLineChars="0"/>
        <w:rPr>
          <w:rFonts w:ascii="宋体" w:hAnsi="宋体"/>
          <w:sz w:val="24"/>
        </w:rPr>
      </w:pPr>
      <w:r w:rsidRPr="00F8723C">
        <w:rPr>
          <w:rFonts w:ascii="宋体" w:hAnsi="宋体" w:hint="eastAsia"/>
          <w:sz w:val="24"/>
        </w:rPr>
        <w:t>一元一次方程的最简形式：</w:t>
      </w:r>
      <m:oMath>
        <m:r>
          <m:rPr>
            <m:sty m:val="p"/>
          </m:rPr>
          <w:rPr>
            <w:rFonts w:ascii="Cambria Math" w:hAnsi="Cambria Math" w:hint="eastAsia"/>
            <w:sz w:val="24"/>
          </w:rPr>
          <m:t>ax=b</m:t>
        </m:r>
        <m:r>
          <m:rPr>
            <m:sty m:val="p"/>
          </m:rPr>
          <w:rPr>
            <w:rFonts w:ascii="Cambria Math" w:hAnsi="Cambria Math" w:hint="eastAsia"/>
            <w:sz w:val="24"/>
          </w:rPr>
          <m:t>（</m:t>
        </m:r>
        <m:r>
          <m:rPr>
            <m:sty m:val="p"/>
          </m:rPr>
          <w:rPr>
            <w:rFonts w:ascii="Cambria Math" w:hAnsi="Cambria Math" w:hint="eastAsia"/>
            <w:sz w:val="24"/>
          </w:rPr>
          <m:t>a</m:t>
        </m:r>
        <m:r>
          <m:rPr>
            <m:sty m:val="p"/>
          </m:rPr>
          <w:rPr>
            <w:rFonts w:ascii="Cambria Math" w:hAnsi="Cambria Math" w:hint="eastAsia"/>
            <w:sz w:val="24"/>
          </w:rPr>
          <m:t>≠</m:t>
        </m:r>
        <m:r>
          <m:rPr>
            <m:sty m:val="p"/>
          </m:rPr>
          <w:rPr>
            <w:rFonts w:ascii="Cambria Math" w:hAnsi="Cambria Math" w:hint="eastAsia"/>
            <w:sz w:val="24"/>
          </w:rPr>
          <m:t>0</m:t>
        </m:r>
        <m:r>
          <m:rPr>
            <m:sty m:val="p"/>
          </m:rPr>
          <w:rPr>
            <w:rFonts w:ascii="Cambria Math" w:hAnsi="Cambria Math" w:hint="eastAsia"/>
            <w:sz w:val="24"/>
          </w:rPr>
          <m:t>）</m:t>
        </m:r>
      </m:oMath>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 xml:space="preserve">一元一次方程的标准形式: </w:t>
      </w:r>
      <m:oMath>
        <m:r>
          <m:rPr>
            <m:sty m:val="p"/>
          </m:rPr>
          <w:rPr>
            <w:rFonts w:ascii="Cambria Math" w:hAnsi="Cambria Math" w:hint="eastAsia"/>
            <w:sz w:val="24"/>
          </w:rPr>
          <m:t>ax</m:t>
        </m:r>
        <m:r>
          <m:rPr>
            <m:sty m:val="p"/>
          </m:rPr>
          <w:rPr>
            <w:rFonts w:ascii="Cambria Math" w:hAnsi="Cambria Math"/>
            <w:sz w:val="24"/>
          </w:rPr>
          <m:t>+</m:t>
        </m:r>
        <m:r>
          <m:rPr>
            <m:sty m:val="p"/>
          </m:rPr>
          <w:rPr>
            <w:rFonts w:ascii="Cambria Math" w:hAnsi="Cambria Math" w:hint="eastAsia"/>
            <w:sz w:val="24"/>
          </w:rPr>
          <m:t>b=0(a</m:t>
        </m:r>
        <m:r>
          <m:rPr>
            <m:sty m:val="p"/>
          </m:rPr>
          <w:rPr>
            <w:rFonts w:ascii="Cambria Math" w:hAnsi="Cambria Math" w:hint="eastAsia"/>
            <w:sz w:val="24"/>
          </w:rPr>
          <m:t>≠</m:t>
        </m:r>
        <m:r>
          <m:rPr>
            <m:sty m:val="p"/>
          </m:rPr>
          <w:rPr>
            <w:rFonts w:ascii="Cambria Math" w:hAnsi="Cambria Math" w:hint="eastAsia"/>
            <w:sz w:val="24"/>
          </w:rPr>
          <m:t>0)</m:t>
        </m:r>
      </m:oMath>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注意：理解一元一次方程的概念应把握：</w:t>
      </w:r>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是一个方程；</w:t>
      </w:r>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只含有一个未知数</w:t>
      </w:r>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未知数的次数是1</w:t>
      </w:r>
    </w:p>
    <w:p w:rsidR="00B91738" w:rsidRPr="000518AC" w:rsidRDefault="00B91738" w:rsidP="00B91738">
      <w:pPr>
        <w:pStyle w:val="a5"/>
        <w:numPr>
          <w:ilvl w:val="0"/>
          <w:numId w:val="4"/>
        </w:numPr>
        <w:ind w:firstLineChars="0"/>
        <w:rPr>
          <w:rFonts w:ascii="宋体" w:hAnsi="宋体"/>
          <w:sz w:val="24"/>
        </w:rPr>
      </w:pPr>
      <w:r w:rsidRPr="000518AC">
        <w:rPr>
          <w:rFonts w:ascii="宋体" w:hAnsi="宋体" w:hint="eastAsia"/>
          <w:sz w:val="24"/>
        </w:rPr>
        <w:t>化简后未知数的系数不能为0</w:t>
      </w:r>
    </w:p>
    <w:p w:rsidR="00B91738" w:rsidRDefault="00B91738" w:rsidP="00B91738">
      <w:pPr>
        <w:pStyle w:val="a5"/>
        <w:numPr>
          <w:ilvl w:val="0"/>
          <w:numId w:val="4"/>
        </w:numPr>
        <w:ind w:firstLineChars="0"/>
        <w:rPr>
          <w:rFonts w:ascii="宋体" w:hAnsi="宋体"/>
          <w:sz w:val="24"/>
        </w:rPr>
      </w:pPr>
      <w:r w:rsidRPr="000518AC">
        <w:rPr>
          <w:rFonts w:ascii="宋体" w:hAnsi="宋体" w:hint="eastAsia"/>
          <w:sz w:val="24"/>
        </w:rPr>
        <w:t>分母不能含有未知数</w:t>
      </w:r>
    </w:p>
    <w:p w:rsidR="00B91738" w:rsidRPr="00045AFC" w:rsidRDefault="00B91738" w:rsidP="00B91738">
      <w:pPr>
        <w:pStyle w:val="a5"/>
        <w:ind w:left="1004" w:firstLineChars="0" w:firstLine="0"/>
        <w:rPr>
          <w:rFonts w:ascii="宋体" w:hAnsi="宋体"/>
          <w:sz w:val="24"/>
        </w:rPr>
      </w:pPr>
      <w:r w:rsidRPr="00045AFC">
        <w:rPr>
          <w:rFonts w:ascii="宋体" w:hAnsi="宋体" w:hint="eastAsia"/>
          <w:sz w:val="24"/>
        </w:rPr>
        <w:t>例题.有以下式子：(1)</w:t>
      </w:r>
      <m:oMath>
        <m:r>
          <m:rPr>
            <m:sty m:val="p"/>
          </m:rPr>
          <w:rPr>
            <w:rFonts w:ascii="Cambria Math" w:hAnsi="Cambria Math" w:hint="eastAsia"/>
            <w:sz w:val="24"/>
          </w:rPr>
          <m:t>x=0</m:t>
        </m:r>
      </m:oMath>
      <w:r w:rsidRPr="00045AFC">
        <w:rPr>
          <w:rFonts w:ascii="宋体" w:hAnsi="宋体" w:hint="eastAsia"/>
          <w:sz w:val="24"/>
        </w:rPr>
        <w:t xml:space="preserve">   (2)</w:t>
      </w:r>
      <m:oMath>
        <m:r>
          <m:rPr>
            <m:sty m:val="p"/>
          </m:rPr>
          <w:rPr>
            <w:rFonts w:ascii="Cambria Math" w:hAnsi="Cambria Math" w:hint="eastAsia"/>
            <w:sz w:val="24"/>
          </w:rPr>
          <m:t>3+2=5</m:t>
        </m:r>
        <m:r>
          <m:rPr>
            <m:sty m:val="p"/>
          </m:rPr>
          <w:rPr>
            <w:rFonts w:ascii="Cambria Math" w:hAnsi="Cambria Math"/>
            <w:sz w:val="24"/>
          </w:rPr>
          <m:t xml:space="preserve">  </m:t>
        </m:r>
      </m:oMath>
      <w:r w:rsidRPr="00045AFC">
        <w:rPr>
          <w:rFonts w:ascii="宋体" w:hAnsi="宋体" w:hint="eastAsia"/>
          <w:sz w:val="24"/>
        </w:rPr>
        <w:t>(3)</w:t>
      </w:r>
      <m:oMath>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x</m:t>
            </m:r>
          </m:den>
        </m:f>
        <m:r>
          <m:rPr>
            <m:sty m:val="p"/>
          </m:rPr>
          <w:rPr>
            <w:rFonts w:ascii="Cambria Math" w:hAnsi="Cambria Math" w:hint="eastAsia"/>
            <w:sz w:val="24"/>
          </w:rPr>
          <m:t>=4</m:t>
        </m:r>
      </m:oMath>
      <w:r w:rsidRPr="00045AFC">
        <w:rPr>
          <w:rFonts w:ascii="宋体" w:hAnsi="宋体" w:hint="eastAsia"/>
          <w:sz w:val="24"/>
        </w:rPr>
        <w:t xml:space="preserve">   (4)</w:t>
      </w:r>
      <m:oMath>
        <m:sSup>
          <m:sSupPr>
            <m:ctrlPr>
              <w:rPr>
                <w:rFonts w:ascii="Cambria Math" w:hAnsi="Cambria Math"/>
                <w:sz w:val="24"/>
              </w:rPr>
            </m:ctrlPr>
          </m:sSupPr>
          <m:e>
            <m:r>
              <m:rPr>
                <m:sty m:val="p"/>
              </m:rPr>
              <w:rPr>
                <w:rFonts w:ascii="Cambria Math" w:hAnsi="Cambria Math"/>
                <w:sz w:val="24"/>
              </w:rPr>
              <m:t>x</m:t>
            </m:r>
          </m:e>
          <m:sup>
            <m:r>
              <m:rPr>
                <m:sty m:val="p"/>
              </m:rPr>
              <w:rPr>
                <w:rFonts w:ascii="Cambria Math" w:hAnsi="Cambria Math"/>
                <w:sz w:val="24"/>
              </w:rPr>
              <m:t>2</m:t>
            </m:r>
          </m:sup>
        </m:sSup>
      </m:oMath>
      <w:r w:rsidRPr="00045AFC">
        <w:rPr>
          <w:rFonts w:ascii="宋体" w:hAnsi="宋体" w:hint="eastAsia"/>
          <w:sz w:val="24"/>
        </w:rPr>
        <w:t>=9；   (5)</w:t>
      </w:r>
      <m:oMath>
        <m:r>
          <m:rPr>
            <m:sty m:val="p"/>
          </m:rPr>
          <w:rPr>
            <w:rFonts w:ascii="Cambria Math" w:hAnsi="Cambria Math" w:hint="eastAsia"/>
            <w:sz w:val="24"/>
          </w:rPr>
          <m:t>2z=3z</m:t>
        </m:r>
      </m:oMath>
      <w:r w:rsidRPr="00045AFC">
        <w:rPr>
          <w:rFonts w:ascii="宋体" w:hAnsi="宋体" w:hint="eastAsia"/>
          <w:sz w:val="24"/>
        </w:rPr>
        <w:t xml:space="preserve">   (6)</w:t>
      </w:r>
      <m:oMath>
        <m:r>
          <m:rPr>
            <m:sty m:val="p"/>
          </m:rPr>
          <w:rPr>
            <w:rFonts w:ascii="Cambria Math" w:hAnsi="Cambria Math" w:hint="eastAsia"/>
            <w:sz w:val="24"/>
          </w:rPr>
          <m:t>3</m:t>
        </m:r>
        <m:r>
          <m:rPr>
            <m:sty m:val="p"/>
          </m:rPr>
          <w:rPr>
            <w:rFonts w:ascii="Cambria Math" w:hAnsi="Cambria Math" w:hint="eastAsia"/>
            <w:sz w:val="24"/>
          </w:rPr>
          <m:t>-</m:t>
        </m:r>
        <m:r>
          <m:rPr>
            <m:sty m:val="p"/>
          </m:rPr>
          <w:rPr>
            <w:rFonts w:ascii="Cambria Math" w:hAnsi="Cambria Math" w:hint="eastAsia"/>
            <w:sz w:val="24"/>
          </w:rPr>
          <m:t>4x</m:t>
        </m:r>
      </m:oMath>
      <w:r w:rsidRPr="00045AFC">
        <w:rPr>
          <w:rFonts w:ascii="宋体" w:hAnsi="宋体" w:hint="eastAsia"/>
          <w:sz w:val="24"/>
        </w:rPr>
        <w:t xml:space="preserve"> (7)2(z+1)=2 (8)</w:t>
      </w:r>
      <m:oMath>
        <m:r>
          <m:rPr>
            <m:sty m:val="p"/>
          </m:rPr>
          <w:rPr>
            <w:rFonts w:ascii="Cambria Math" w:hAnsi="Cambria Math" w:hint="eastAsia"/>
            <w:sz w:val="24"/>
          </w:rPr>
          <m:t>z+2y=</m:t>
        </m:r>
        <m:r>
          <m:rPr>
            <m:sty m:val="p"/>
          </m:rPr>
          <w:rPr>
            <w:rFonts w:ascii="Cambria Math" w:hAnsi="Cambria Math"/>
            <w:sz w:val="24"/>
          </w:rPr>
          <m:t>0</m:t>
        </m:r>
      </m:oMath>
      <w:r w:rsidRPr="00045AFC">
        <w:rPr>
          <w:rFonts w:ascii="宋体" w:hAnsi="宋体" w:hint="eastAsia"/>
          <w:sz w:val="24"/>
        </w:rPr>
        <w:t>，其中一元一次方程的个数是(    )．</w:t>
      </w:r>
    </w:p>
    <w:p w:rsidR="00B91738" w:rsidRPr="00045AFC" w:rsidRDefault="00B91738" w:rsidP="00B91738">
      <w:pPr>
        <w:pStyle w:val="a5"/>
        <w:ind w:left="1004" w:firstLineChars="0" w:firstLine="0"/>
        <w:rPr>
          <w:rFonts w:ascii="宋体" w:hAnsi="宋体"/>
          <w:sz w:val="24"/>
        </w:rPr>
      </w:pPr>
      <m:oMathPara>
        <m:oMathParaPr>
          <m:jc m:val="left"/>
        </m:oMathParaPr>
        <m:oMath>
          <m:r>
            <m:rPr>
              <m:sty m:val="p"/>
            </m:rPr>
            <w:rPr>
              <w:rFonts w:ascii="Cambria Math" w:hAnsi="Cambria Math"/>
              <w:sz w:val="24"/>
            </w:rPr>
            <m:t>A.2          B.3          C.4          D.5</m:t>
          </m:r>
        </m:oMath>
      </m:oMathPara>
    </w:p>
    <w:p w:rsidR="00B91738" w:rsidRPr="00D1593B" w:rsidRDefault="00B91738" w:rsidP="00B91738">
      <w:pPr>
        <w:tabs>
          <w:tab w:val="left" w:pos="1065"/>
        </w:tabs>
        <w:spacing w:line="240" w:lineRule="atLeast"/>
        <w:ind w:leftChars="100" w:left="210" w:firstLineChars="196" w:firstLine="470"/>
        <w:rPr>
          <w:rFonts w:ascii="宋体" w:hAnsi="宋体"/>
          <w:sz w:val="24"/>
        </w:rPr>
      </w:pPr>
      <w:r w:rsidRPr="00D1593B">
        <w:rPr>
          <w:rFonts w:ascii="宋体" w:hAnsi="宋体" w:hint="eastAsia"/>
          <w:sz w:val="24"/>
        </w:rPr>
        <w:t>4、</w:t>
      </w:r>
      <w:r w:rsidRPr="00CB2D34">
        <w:rPr>
          <w:rFonts w:ascii="宋体" w:hAnsi="宋体" w:hint="eastAsia"/>
          <w:b/>
          <w:sz w:val="24"/>
        </w:rPr>
        <w:t>等式性质1</w:t>
      </w:r>
      <w:r w:rsidRPr="00D1593B">
        <w:rPr>
          <w:rFonts w:ascii="宋体" w:hAnsi="宋体" w:hint="eastAsia"/>
          <w:sz w:val="24"/>
        </w:rPr>
        <w:t>：等式两边同时加上（或减去）同一个数或一个含有字母的式子，说得结果仍是等式。</w:t>
      </w:r>
    </w:p>
    <w:p w:rsidR="00B91738" w:rsidRDefault="00B91738" w:rsidP="00B91738">
      <w:pPr>
        <w:spacing w:line="240" w:lineRule="atLeast"/>
        <w:ind w:leftChars="100" w:left="210"/>
        <w:rPr>
          <w:rFonts w:ascii="宋体" w:hAnsi="宋体"/>
          <w:sz w:val="24"/>
        </w:rPr>
      </w:pPr>
      <w:r w:rsidRPr="00D1593B">
        <w:rPr>
          <w:rFonts w:ascii="宋体" w:hAnsi="宋体" w:hint="eastAsia"/>
          <w:sz w:val="24"/>
        </w:rPr>
        <w:t xml:space="preserve">   </w:t>
      </w:r>
      <w:r w:rsidRPr="00CB2D34">
        <w:rPr>
          <w:rFonts w:ascii="宋体" w:hAnsi="宋体" w:hint="eastAsia"/>
          <w:b/>
          <w:sz w:val="24"/>
        </w:rPr>
        <w:t>等式性质2</w:t>
      </w:r>
      <w:r w:rsidRPr="00D1593B">
        <w:rPr>
          <w:rFonts w:ascii="宋体" w:hAnsi="宋体" w:hint="eastAsia"/>
          <w:sz w:val="24"/>
        </w:rPr>
        <w:t>：等式两边同时乘以同一个数（或除以同一个不为零的数），所得结果仍是等式。</w:t>
      </w:r>
    </w:p>
    <w:p w:rsidR="00B91738" w:rsidRPr="000066A4" w:rsidRDefault="00B91738" w:rsidP="00B91738">
      <w:pPr>
        <w:rPr>
          <w:rFonts w:ascii="宋体" w:hAnsi="宋体"/>
          <w:sz w:val="24"/>
        </w:rPr>
      </w:pPr>
      <w:r w:rsidRPr="000066A4">
        <w:rPr>
          <w:rFonts w:ascii="宋体" w:hAnsi="宋体" w:hint="eastAsia"/>
          <w:b/>
          <w:sz w:val="24"/>
        </w:rPr>
        <w:t>知识点：</w:t>
      </w:r>
      <w:r w:rsidRPr="000066A4">
        <w:rPr>
          <w:rFonts w:ascii="宋体" w:hAnsi="宋体" w:hint="eastAsia"/>
          <w:sz w:val="24"/>
        </w:rPr>
        <w:t>利用等式的基本性质解一元一次方程</w:t>
      </w:r>
    </w:p>
    <w:p w:rsidR="00B91738" w:rsidRPr="000066A4" w:rsidRDefault="00B91738" w:rsidP="00B91738">
      <w:pPr>
        <w:pStyle w:val="a5"/>
        <w:numPr>
          <w:ilvl w:val="0"/>
          <w:numId w:val="5"/>
        </w:numPr>
        <w:ind w:firstLineChars="0"/>
        <w:rPr>
          <w:rFonts w:ascii="宋体" w:hAnsi="宋体"/>
          <w:sz w:val="24"/>
        </w:rPr>
      </w:pPr>
      <w:r w:rsidRPr="000066A4">
        <w:rPr>
          <w:rFonts w:ascii="宋体" w:hAnsi="宋体" w:hint="eastAsia"/>
          <w:sz w:val="24"/>
        </w:rPr>
        <w:t>具体步骤如下：</w:t>
      </w:r>
    </w:p>
    <w:p w:rsidR="00B91738" w:rsidRPr="000066A4" w:rsidRDefault="00B91738" w:rsidP="00B91738">
      <w:pPr>
        <w:pStyle w:val="a5"/>
        <w:numPr>
          <w:ilvl w:val="0"/>
          <w:numId w:val="6"/>
        </w:numPr>
        <w:ind w:firstLineChars="0"/>
        <w:rPr>
          <w:rFonts w:ascii="宋体" w:hAnsi="宋体"/>
          <w:sz w:val="24"/>
        </w:rPr>
      </w:pPr>
      <w:r w:rsidRPr="000066A4">
        <w:rPr>
          <w:rFonts w:ascii="宋体" w:hAnsi="宋体" w:hint="eastAsia"/>
          <w:sz w:val="24"/>
        </w:rPr>
        <w:t>利用等式的性质解一元一次方程，一般是先利用等式性质1，</w:t>
      </w:r>
    </w:p>
    <w:p w:rsidR="00B91738" w:rsidRPr="000066A4" w:rsidRDefault="00B91738" w:rsidP="00B91738">
      <w:pPr>
        <w:pStyle w:val="a5"/>
        <w:ind w:left="720" w:firstLineChars="0" w:firstLine="0"/>
        <w:rPr>
          <w:rFonts w:ascii="宋体" w:hAnsi="宋体"/>
          <w:sz w:val="24"/>
        </w:rPr>
      </w:pPr>
      <w:r w:rsidRPr="000066A4">
        <w:rPr>
          <w:rFonts w:ascii="宋体" w:hAnsi="宋体" w:hint="eastAsia"/>
          <w:sz w:val="24"/>
        </w:rPr>
        <w:t>将</w:t>
      </w:r>
      <m:oMath>
        <m:r>
          <m:rPr>
            <m:sty m:val="p"/>
          </m:rPr>
          <w:rPr>
            <w:rFonts w:ascii="Cambria Math" w:hAnsi="Cambria Math" w:hint="eastAsia"/>
            <w:sz w:val="24"/>
          </w:rPr>
          <m:t>ax+b=O</m:t>
        </m:r>
        <m:d>
          <m:dPr>
            <m:ctrlPr>
              <w:rPr>
                <w:rFonts w:ascii="Cambria Math" w:hAnsi="Cambria Math"/>
                <w:sz w:val="24"/>
              </w:rPr>
            </m:ctrlPr>
          </m:dPr>
          <m:e>
            <m:r>
              <m:rPr>
                <m:sty m:val="p"/>
              </m:rPr>
              <w:rPr>
                <w:rFonts w:ascii="Cambria Math" w:hAnsi="Cambria Math" w:hint="eastAsia"/>
                <w:sz w:val="24"/>
              </w:rPr>
              <m:t>a</m:t>
            </m:r>
            <m:r>
              <m:rPr>
                <m:sty m:val="p"/>
              </m:rPr>
              <w:rPr>
                <w:rFonts w:ascii="Cambria Math" w:hAnsi="Cambria Math" w:hint="eastAsia"/>
                <w:sz w:val="24"/>
              </w:rPr>
              <m:t>≠</m:t>
            </m:r>
            <m:r>
              <m:rPr>
                <m:sty m:val="p"/>
              </m:rPr>
              <w:rPr>
                <w:rFonts w:ascii="Cambria Math" w:hAnsi="Cambria Math" w:hint="eastAsia"/>
                <w:sz w:val="24"/>
              </w:rPr>
              <m:t>0</m:t>
            </m:r>
            <m:r>
              <m:rPr>
                <m:sty m:val="p"/>
              </m:rPr>
              <w:rPr>
                <w:rFonts w:ascii="Cambria Math" w:hAnsi="Cambria Math" w:hint="eastAsia"/>
                <w:sz w:val="24"/>
              </w:rPr>
              <m:t>，且</m:t>
            </m:r>
            <m:r>
              <m:rPr>
                <m:sty m:val="p"/>
              </m:rPr>
              <w:rPr>
                <w:rFonts w:ascii="Cambria Math" w:hAnsi="Cambria Math" w:hint="eastAsia"/>
                <w:sz w:val="24"/>
              </w:rPr>
              <m:t>a</m:t>
            </m:r>
            <m:r>
              <m:rPr>
                <m:sty m:val="p"/>
              </m:rPr>
              <w:rPr>
                <w:rFonts w:ascii="Cambria Math" w:hAnsi="Cambria Math" w:hint="eastAsia"/>
                <w:sz w:val="24"/>
              </w:rPr>
              <m:t>、</m:t>
            </m:r>
            <m:r>
              <m:rPr>
                <m:sty m:val="p"/>
              </m:rPr>
              <w:rPr>
                <w:rFonts w:ascii="Cambria Math" w:hAnsi="Cambria Math" w:hint="eastAsia"/>
                <w:sz w:val="24"/>
              </w:rPr>
              <m:t>b</m:t>
            </m:r>
            <m:r>
              <m:rPr>
                <m:sty m:val="p"/>
              </m:rPr>
              <w:rPr>
                <w:rFonts w:ascii="Cambria Math" w:hAnsi="Cambria Math" w:hint="eastAsia"/>
                <w:sz w:val="24"/>
              </w:rPr>
              <m:t>是已知数</m:t>
            </m:r>
          </m:e>
        </m:d>
        <m:r>
          <m:rPr>
            <m:sty m:val="p"/>
          </m:rPr>
          <w:rPr>
            <w:rFonts w:ascii="Cambria Math" w:hAnsi="Cambria Math" w:hint="eastAsia"/>
            <w:sz w:val="24"/>
          </w:rPr>
          <m:t>变形为</m:t>
        </m:r>
      </m:oMath>
    </w:p>
    <w:p w:rsidR="00B91738" w:rsidRPr="000066A4" w:rsidRDefault="00B91738" w:rsidP="00B91738">
      <w:pPr>
        <w:pStyle w:val="a5"/>
        <w:ind w:left="720" w:firstLineChars="0" w:firstLine="0"/>
        <w:rPr>
          <w:rFonts w:ascii="宋体" w:hAnsi="宋体"/>
          <w:sz w:val="24"/>
        </w:rPr>
      </w:pPr>
      <m:oMath>
        <m:r>
          <m:rPr>
            <m:sty m:val="p"/>
          </m:rPr>
          <w:rPr>
            <w:rFonts w:ascii="Cambria Math" w:hAnsi="Cambria Math" w:hint="eastAsia"/>
            <w:sz w:val="24"/>
          </w:rPr>
          <m:t>ax=</m:t>
        </m:r>
        <m:r>
          <m:rPr>
            <m:sty m:val="p"/>
          </m:rPr>
          <w:rPr>
            <w:rFonts w:ascii="宋体" w:hAnsi="宋体" w:hint="eastAsia"/>
            <w:sz w:val="24"/>
          </w:rPr>
          <m:t>-</m:t>
        </m:r>
        <m:r>
          <m:rPr>
            <m:sty m:val="p"/>
          </m:rPr>
          <w:rPr>
            <w:rFonts w:ascii="Cambria Math" w:hAnsi="Cambria Math" w:hint="eastAsia"/>
            <w:sz w:val="24"/>
          </w:rPr>
          <m:t>b</m:t>
        </m:r>
        <m:r>
          <m:rPr>
            <m:sty m:val="p"/>
          </m:rPr>
          <w:rPr>
            <w:rFonts w:ascii="Cambria Math" w:hAnsi="Cambria Math" w:hint="eastAsia"/>
            <w:sz w:val="24"/>
          </w:rPr>
          <m:t>，然后再利用等式性质</m:t>
        </m:r>
        <m:r>
          <m:rPr>
            <m:sty m:val="p"/>
          </m:rPr>
          <w:rPr>
            <w:rFonts w:ascii="Cambria Math" w:hAnsi="Cambria Math" w:hint="eastAsia"/>
            <w:sz w:val="24"/>
          </w:rPr>
          <m:t>2</m:t>
        </m:r>
        <m:r>
          <m:rPr>
            <m:sty m:val="p"/>
          </m:rPr>
          <w:rPr>
            <w:rFonts w:ascii="Cambria Math" w:hAnsi="Cambria Math" w:hint="eastAsia"/>
            <w:sz w:val="24"/>
          </w:rPr>
          <m:t>，将</m:t>
        </m:r>
        <m:r>
          <m:rPr>
            <m:sty m:val="p"/>
          </m:rPr>
          <w:rPr>
            <w:rFonts w:ascii="Cambria Math" w:hAnsi="Cambria Math" w:hint="eastAsia"/>
            <w:sz w:val="24"/>
          </w:rPr>
          <m:t>ax=</m:t>
        </m:r>
        <m:r>
          <m:rPr>
            <m:sty m:val="p"/>
          </m:rPr>
          <w:rPr>
            <w:rFonts w:ascii="宋体" w:hAnsi="宋体" w:hint="eastAsia"/>
            <w:sz w:val="24"/>
          </w:rPr>
          <m:t>-</m:t>
        </m:r>
        <m:r>
          <m:rPr>
            <m:sty m:val="p"/>
          </m:rPr>
          <w:rPr>
            <w:rFonts w:ascii="Cambria Math" w:hAnsi="Cambria Math" w:hint="eastAsia"/>
            <w:sz w:val="24"/>
          </w:rPr>
          <m:t>b</m:t>
        </m:r>
        <m:r>
          <m:rPr>
            <m:sty m:val="p"/>
          </m:rPr>
          <w:rPr>
            <w:rFonts w:ascii="Cambria Math" w:hAnsi="Cambria Math" w:hint="eastAsia"/>
            <w:sz w:val="24"/>
          </w:rPr>
          <m:t>变形为</m:t>
        </m:r>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b</m:t>
            </m:r>
          </m:num>
          <m:den>
            <m:r>
              <m:rPr>
                <m:sty m:val="p"/>
              </m:rPr>
              <w:rPr>
                <w:rFonts w:ascii="Cambria Math" w:hAnsi="Cambria Math"/>
                <w:sz w:val="24"/>
              </w:rPr>
              <m:t>a</m:t>
            </m:r>
          </m:den>
        </m:f>
      </m:oMath>
      <w:r w:rsidRPr="000066A4">
        <w:rPr>
          <w:rFonts w:ascii="宋体" w:hAnsi="宋体" w:hint="eastAsia"/>
          <w:sz w:val="24"/>
        </w:rPr>
        <w:t xml:space="preserve"> 即可．</w:t>
      </w:r>
    </w:p>
    <w:p w:rsidR="00B91738" w:rsidRPr="0015400C" w:rsidRDefault="00B91738" w:rsidP="00B91738">
      <w:pPr>
        <w:pStyle w:val="a5"/>
        <w:numPr>
          <w:ilvl w:val="0"/>
          <w:numId w:val="6"/>
        </w:numPr>
        <w:ind w:firstLineChars="0"/>
        <w:rPr>
          <w:rFonts w:ascii="宋体" w:hAnsi="宋体"/>
          <w:sz w:val="24"/>
        </w:rPr>
      </w:pPr>
      <w:r w:rsidRPr="0015400C">
        <w:rPr>
          <w:rFonts w:ascii="宋体" w:hAnsi="宋体" w:hint="eastAsia"/>
          <w:sz w:val="24"/>
        </w:rPr>
        <w:t>移项法则．</w:t>
      </w:r>
    </w:p>
    <w:p w:rsidR="00B91738" w:rsidRPr="00E0017F" w:rsidRDefault="00B91738" w:rsidP="00B91738">
      <w:pPr>
        <w:pStyle w:val="a5"/>
        <w:ind w:left="720" w:firstLineChars="0" w:firstLine="0"/>
        <w:rPr>
          <w:rFonts w:asciiTheme="minorEastAsia" w:hAnsiTheme="minorEastAsia"/>
          <w:b/>
          <w:sz w:val="32"/>
          <w:szCs w:val="32"/>
        </w:rPr>
      </w:pPr>
      <w:r w:rsidRPr="00E0017F">
        <w:rPr>
          <w:rFonts w:asciiTheme="minorEastAsia" w:hAnsiTheme="minorEastAsia" w:hint="eastAsia"/>
          <w:b/>
          <w:sz w:val="32"/>
          <w:szCs w:val="32"/>
        </w:rPr>
        <w:t>注意：</w:t>
      </w:r>
    </w:p>
    <w:p w:rsidR="00B91738" w:rsidRPr="0015400C" w:rsidRDefault="00B91738" w:rsidP="00B91738">
      <w:pPr>
        <w:pStyle w:val="a5"/>
        <w:numPr>
          <w:ilvl w:val="0"/>
          <w:numId w:val="7"/>
        </w:numPr>
        <w:ind w:firstLineChars="0"/>
        <w:rPr>
          <w:rFonts w:ascii="宋体" w:hAnsi="宋体"/>
          <w:sz w:val="24"/>
        </w:rPr>
      </w:pPr>
      <w:r w:rsidRPr="0015400C">
        <w:rPr>
          <w:rFonts w:ascii="宋体" w:hAnsi="宋体" w:hint="eastAsia"/>
          <w:sz w:val="24"/>
        </w:rPr>
        <w:t>移项时，不要忘记对移动的项变号，如从</w:t>
      </w:r>
      <m:oMath>
        <m:r>
          <m:rPr>
            <m:sty m:val="p"/>
          </m:rPr>
          <w:rPr>
            <w:rFonts w:ascii="Cambria Math" w:hAnsi="Cambria Math" w:hint="eastAsia"/>
            <w:sz w:val="24"/>
          </w:rPr>
          <m:t>3+4x=7</m:t>
        </m:r>
        <m:r>
          <m:rPr>
            <m:sty m:val="p"/>
          </m:rPr>
          <w:rPr>
            <w:rFonts w:ascii="Cambria Math" w:hAnsi="Cambria Math" w:hint="eastAsia"/>
            <w:sz w:val="24"/>
          </w:rPr>
          <m:t>得到</m:t>
        </m:r>
        <m:r>
          <m:rPr>
            <m:sty m:val="p"/>
          </m:rPr>
          <w:rPr>
            <w:rFonts w:ascii="Cambria Math" w:hAnsi="Cambria Math" w:hint="eastAsia"/>
            <w:sz w:val="24"/>
          </w:rPr>
          <m:t>4x= 7+3</m:t>
        </m:r>
      </m:oMath>
      <w:r w:rsidRPr="0015400C">
        <w:rPr>
          <w:rFonts w:ascii="宋体" w:hAnsi="宋体" w:hint="eastAsia"/>
          <w:sz w:val="24"/>
        </w:rPr>
        <w:t>，是错误的．</w:t>
      </w:r>
    </w:p>
    <w:p w:rsidR="00B91738" w:rsidRPr="0015400C" w:rsidRDefault="00B91738" w:rsidP="00B91738">
      <w:pPr>
        <w:pStyle w:val="a5"/>
        <w:numPr>
          <w:ilvl w:val="0"/>
          <w:numId w:val="7"/>
        </w:numPr>
        <w:ind w:firstLineChars="0"/>
        <w:rPr>
          <w:rFonts w:ascii="宋体" w:hAnsi="宋体"/>
          <w:sz w:val="24"/>
        </w:rPr>
      </w:pPr>
      <w:r w:rsidRPr="0015400C">
        <w:rPr>
          <w:rFonts w:ascii="宋体" w:hAnsi="宋体" w:hint="eastAsia"/>
          <w:sz w:val="24"/>
        </w:rPr>
        <w:t>没移项时，不要误以为有移项，如从</w:t>
      </w:r>
      <m:oMath>
        <m:r>
          <m:rPr>
            <m:sty m:val="p"/>
          </m:rPr>
          <w:rPr>
            <w:rFonts w:ascii="宋体" w:hAnsi="宋体" w:hint="eastAsia"/>
            <w:sz w:val="24"/>
          </w:rPr>
          <m:t>-</m:t>
        </m:r>
        <m:r>
          <m:rPr>
            <m:sty m:val="p"/>
          </m:rPr>
          <w:rPr>
            <w:rFonts w:ascii="Cambria Math" w:hAnsi="Cambria Math" w:hint="eastAsia"/>
            <w:sz w:val="24"/>
          </w:rPr>
          <m:t>5=x</m:t>
        </m:r>
        <m:r>
          <m:rPr>
            <m:sty m:val="p"/>
          </m:rPr>
          <w:rPr>
            <w:rFonts w:ascii="Cambria Math" w:hAnsi="Cambria Math" w:hint="eastAsia"/>
            <w:sz w:val="24"/>
          </w:rPr>
          <m:t>，得到</m:t>
        </m:r>
        <m:r>
          <m:rPr>
            <m:sty m:val="p"/>
          </m:rPr>
          <w:rPr>
            <w:rFonts w:ascii="Cambria Math" w:hAnsi="Cambria Math" w:hint="eastAsia"/>
            <w:sz w:val="24"/>
          </w:rPr>
          <m:t>x= 5</m:t>
        </m:r>
      </m:oMath>
      <w:r w:rsidRPr="0015400C">
        <w:rPr>
          <w:rFonts w:ascii="宋体" w:hAnsi="宋体" w:hint="eastAsia"/>
          <w:sz w:val="24"/>
        </w:rPr>
        <w:t>，这样的错</w:t>
      </w:r>
      <w:r w:rsidRPr="0015400C">
        <w:rPr>
          <w:rFonts w:ascii="宋体" w:hAnsi="宋体" w:hint="eastAsia"/>
          <w:sz w:val="24"/>
        </w:rPr>
        <w:lastRenderedPageBreak/>
        <w:t>误其原因在于对运用用等式的性质与移项的区别没有分清．</w:t>
      </w:r>
    </w:p>
    <w:p w:rsidR="00B91738" w:rsidRPr="0015400C" w:rsidRDefault="00B91738" w:rsidP="00B91738">
      <w:pPr>
        <w:pStyle w:val="a5"/>
        <w:numPr>
          <w:ilvl w:val="0"/>
          <w:numId w:val="7"/>
        </w:numPr>
        <w:ind w:firstLineChars="0"/>
        <w:rPr>
          <w:rFonts w:ascii="宋体" w:hAnsi="宋体"/>
          <w:sz w:val="24"/>
        </w:rPr>
      </w:pPr>
      <w:r w:rsidRPr="0015400C">
        <w:rPr>
          <w:rFonts w:ascii="宋体" w:hAnsi="宋体" w:hint="eastAsia"/>
          <w:sz w:val="24"/>
        </w:rPr>
        <w:t>去括号的方法：括号外的因数是正数，去括号后各项的符号不变，括号外的因数是负数，去括号后各项符号应变号</w:t>
      </w:r>
    </w:p>
    <w:p w:rsidR="00B91738" w:rsidRDefault="00B91738" w:rsidP="00B91738">
      <w:pPr>
        <w:pStyle w:val="a5"/>
        <w:numPr>
          <w:ilvl w:val="0"/>
          <w:numId w:val="7"/>
        </w:numPr>
        <w:ind w:firstLineChars="0"/>
        <w:rPr>
          <w:rFonts w:ascii="宋体" w:hAnsi="宋体"/>
          <w:sz w:val="24"/>
        </w:rPr>
      </w:pPr>
      <w:r w:rsidRPr="0015400C">
        <w:rPr>
          <w:rFonts w:ascii="宋体" w:hAnsi="宋体" w:hint="eastAsia"/>
          <w:sz w:val="24"/>
        </w:rPr>
        <w:t>去分母：要去分母，我们首先要找准方程中的各分母，然后再利用等式性质2，在方程两边都乘以各分母的最小公倍数，即可达到去分母的目的．</w:t>
      </w:r>
    </w:p>
    <w:p w:rsidR="00B91738" w:rsidRPr="007F354B" w:rsidRDefault="00B91738" w:rsidP="00B91738">
      <w:pPr>
        <w:pStyle w:val="a5"/>
        <w:ind w:left="1080" w:firstLineChars="0" w:firstLine="0"/>
        <w:rPr>
          <w:rFonts w:ascii="宋体" w:hAnsi="宋体"/>
          <w:sz w:val="24"/>
        </w:rPr>
      </w:pPr>
      <w:r w:rsidRPr="007F354B">
        <w:rPr>
          <w:rFonts w:ascii="宋体" w:hAnsi="宋体" w:hint="eastAsia"/>
          <w:sz w:val="24"/>
        </w:rPr>
        <w:t>例题.利用等式的性质解下列方程：</w:t>
      </w:r>
    </w:p>
    <w:p w:rsidR="00B91738" w:rsidRPr="007F354B" w:rsidRDefault="000C06A0" w:rsidP="00B91738">
      <w:pPr>
        <w:pStyle w:val="a5"/>
        <w:ind w:left="1080" w:firstLineChars="0" w:firstLine="0"/>
        <w:rPr>
          <w:rFonts w:ascii="宋体" w:hAnsi="宋体"/>
          <w:sz w:val="24"/>
        </w:rPr>
      </w:pPr>
      <m:oMathPara>
        <m:oMathParaPr>
          <m:jc m:val="left"/>
        </m:oMathParaPr>
        <m:oMath>
          <m:d>
            <m:dPr>
              <m:ctrlPr>
                <w:rPr>
                  <w:rFonts w:ascii="Cambria Math" w:hAnsi="Cambria Math"/>
                  <w:sz w:val="24"/>
                </w:rPr>
              </m:ctrlPr>
            </m:dPr>
            <m:e>
              <m:r>
                <m:rPr>
                  <m:sty m:val="p"/>
                </m:rPr>
                <w:rPr>
                  <w:rFonts w:ascii="Cambria Math" w:hAnsi="Cambria Math"/>
                  <w:sz w:val="24"/>
                </w:rPr>
                <m:t>1</m:t>
              </m:r>
            </m:e>
          </m:d>
          <m:r>
            <m:rPr>
              <m:sty m:val="p"/>
            </m:rPr>
            <w:rPr>
              <w:rFonts w:ascii="Cambria Math" w:hAnsi="Cambria Math"/>
              <w:sz w:val="24"/>
            </w:rPr>
            <m:t xml:space="preserve">2x-3=5                     </m:t>
          </m:r>
          <m:d>
            <m:dPr>
              <m:ctrlPr>
                <w:rPr>
                  <w:rFonts w:ascii="Cambria Math" w:hAnsi="Cambria Math"/>
                  <w:sz w:val="24"/>
                </w:rPr>
              </m:ctrlPr>
            </m:dPr>
            <m:e>
              <m:r>
                <m:rPr>
                  <m:sty m:val="p"/>
                </m:rPr>
                <w:rPr>
                  <w:rFonts w:ascii="Cambria Math" w:hAnsi="Cambria Math"/>
                  <w:sz w:val="24"/>
                </w:rPr>
                <m:t>2</m:t>
              </m:r>
            </m:e>
          </m:d>
          <m:r>
            <m:rPr>
              <m:sty m:val="p"/>
            </m:rPr>
            <w:rPr>
              <w:rFonts w:ascii="Cambria Math" w:hAnsi="Cambria Math"/>
              <w:sz w:val="24"/>
            </w:rPr>
            <m:t>3-</m:t>
          </m:r>
          <m:f>
            <m:fPr>
              <m:ctrlPr>
                <w:rPr>
                  <w:rFonts w:ascii="Cambria Math" w:hAnsi="Cambria Math"/>
                  <w:sz w:val="24"/>
                </w:rPr>
              </m:ctrlPr>
            </m:fPr>
            <m:num>
              <m:r>
                <m:rPr>
                  <m:sty m:val="p"/>
                </m:rPr>
                <w:rPr>
                  <w:rFonts w:ascii="Cambria Math" w:hAnsi="Cambria Math"/>
                  <w:sz w:val="24"/>
                </w:rPr>
                <m:t>7</m:t>
              </m:r>
            </m:num>
            <m:den>
              <m:r>
                <m:rPr>
                  <m:sty m:val="p"/>
                </m:rPr>
                <w:rPr>
                  <w:rFonts w:ascii="Cambria Math" w:hAnsi="Cambria Math"/>
                  <w:sz w:val="24"/>
                </w:rPr>
                <m:t>8</m:t>
              </m:r>
            </m:den>
          </m:f>
          <m:r>
            <m:rPr>
              <m:sty m:val="p"/>
            </m:rPr>
            <w:rPr>
              <w:rFonts w:ascii="Cambria Math" w:hAnsi="Cambria Math"/>
              <w:sz w:val="24"/>
            </w:rPr>
            <m:t xml:space="preserve">x=24         </m:t>
          </m:r>
        </m:oMath>
      </m:oMathPara>
    </w:p>
    <w:p w:rsidR="00B91738" w:rsidRPr="007F354B" w:rsidRDefault="00B91738" w:rsidP="00B91738">
      <w:pPr>
        <w:pStyle w:val="a5"/>
        <w:ind w:left="1080" w:firstLineChars="0" w:firstLine="0"/>
        <w:rPr>
          <w:rFonts w:ascii="宋体" w:hAnsi="宋体"/>
          <w:sz w:val="24"/>
        </w:rPr>
      </w:pPr>
    </w:p>
    <w:p w:rsidR="00B91738" w:rsidRDefault="00B91738" w:rsidP="00B91738">
      <w:pPr>
        <w:pStyle w:val="a5"/>
        <w:ind w:left="1080" w:firstLineChars="0" w:firstLine="0"/>
        <w:rPr>
          <w:rFonts w:ascii="宋体" w:hAnsi="宋体"/>
          <w:sz w:val="24"/>
        </w:rPr>
      </w:pPr>
    </w:p>
    <w:p w:rsidR="00B91738" w:rsidRPr="007F354B" w:rsidRDefault="00B91738" w:rsidP="00B91738">
      <w:pPr>
        <w:pStyle w:val="a5"/>
        <w:ind w:left="1080" w:firstLineChars="0" w:firstLine="0"/>
        <w:rPr>
          <w:rFonts w:ascii="宋体" w:hAnsi="宋体"/>
          <w:sz w:val="24"/>
        </w:rPr>
      </w:pPr>
    </w:p>
    <w:p w:rsidR="00B91738" w:rsidRPr="007F354B" w:rsidRDefault="00B91738" w:rsidP="00B91738">
      <w:pPr>
        <w:pStyle w:val="a5"/>
        <w:ind w:left="1080" w:firstLineChars="0" w:firstLine="0"/>
        <w:rPr>
          <w:rFonts w:ascii="宋体" w:hAnsi="宋体"/>
          <w:sz w:val="24"/>
        </w:rPr>
      </w:pPr>
    </w:p>
    <w:p w:rsidR="00B91738" w:rsidRPr="007F354B" w:rsidRDefault="00B91738" w:rsidP="00B91738">
      <w:pPr>
        <w:pStyle w:val="a5"/>
        <w:ind w:left="1080" w:firstLineChars="0" w:firstLine="0"/>
        <w:rPr>
          <w:rFonts w:ascii="宋体" w:hAnsi="宋体"/>
          <w:sz w:val="24"/>
        </w:rPr>
      </w:pPr>
      <m:oMathPara>
        <m:oMathParaPr>
          <m:jc m:val="left"/>
        </m:oMathParaPr>
        <m:oMath>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3</m:t>
              </m:r>
            </m:e>
          </m:d>
          <m:r>
            <m:rPr>
              <m:sty m:val="p"/>
            </m:rPr>
            <w:rPr>
              <w:rFonts w:ascii="Cambria Math" w:hAnsi="Cambria Math"/>
              <w:sz w:val="24"/>
            </w:rPr>
            <m:t>9=</m:t>
          </m:r>
          <m:f>
            <m:fPr>
              <m:ctrlPr>
                <w:rPr>
                  <w:rFonts w:ascii="Cambria Math" w:hAnsi="Cambria Math"/>
                  <w:sz w:val="24"/>
                </w:rPr>
              </m:ctrlPr>
            </m:fPr>
            <m:num>
              <m:r>
                <m:rPr>
                  <m:sty m:val="p"/>
                </m:rPr>
                <w:rPr>
                  <w:rFonts w:ascii="Cambria Math" w:hAnsi="Cambria Math"/>
                  <w:sz w:val="24"/>
                </w:rPr>
                <m:t>2</m:t>
              </m:r>
            </m:num>
            <m:den>
              <m:r>
                <m:rPr>
                  <m:sty m:val="p"/>
                </m:rPr>
                <w:rPr>
                  <w:rFonts w:ascii="Cambria Math" w:hAnsi="Cambria Math"/>
                  <w:sz w:val="24"/>
                </w:rPr>
                <m:t>5</m:t>
              </m:r>
            </m:den>
          </m:f>
          <m:r>
            <m:rPr>
              <m:sty m:val="p"/>
            </m:rPr>
            <w:rPr>
              <w:rFonts w:ascii="Cambria Math" w:hAnsi="Cambria Math"/>
              <w:sz w:val="24"/>
            </w:rPr>
            <m:t>y-3</m:t>
          </m:r>
        </m:oMath>
      </m:oMathPara>
    </w:p>
    <w:p w:rsidR="00B91738" w:rsidRPr="007F354B" w:rsidRDefault="00B91738" w:rsidP="00B91738">
      <w:pPr>
        <w:pStyle w:val="a5"/>
        <w:ind w:left="1080" w:firstLineChars="0" w:firstLine="0"/>
        <w:rPr>
          <w:rFonts w:asciiTheme="minorEastAsia" w:hAnsiTheme="minorEastAsia"/>
          <w:sz w:val="32"/>
          <w:szCs w:val="32"/>
        </w:rPr>
      </w:pPr>
    </w:p>
    <w:p w:rsidR="00B91738" w:rsidRPr="007F354B" w:rsidRDefault="00B91738" w:rsidP="00B91738">
      <w:pPr>
        <w:pStyle w:val="a5"/>
        <w:ind w:left="1080" w:firstLineChars="0" w:firstLine="0"/>
        <w:rPr>
          <w:rFonts w:asciiTheme="minorEastAsia" w:hAnsiTheme="minorEastAsia"/>
          <w:sz w:val="32"/>
          <w:szCs w:val="32"/>
        </w:rPr>
      </w:pPr>
    </w:p>
    <w:p w:rsidR="00B91738" w:rsidRPr="00FA63A3" w:rsidRDefault="00B91738" w:rsidP="00B91738">
      <w:pPr>
        <w:rPr>
          <w:rFonts w:ascii="宋体" w:hAnsi="宋体"/>
          <w:sz w:val="24"/>
        </w:rPr>
      </w:pPr>
      <w:r w:rsidRPr="00FA63A3">
        <w:rPr>
          <w:rFonts w:ascii="宋体" w:hAnsi="宋体" w:hint="eastAsia"/>
          <w:sz w:val="24"/>
        </w:rPr>
        <w:t>（4）如果关于x的方程</w:t>
      </w:r>
      <m:oMath>
        <m:d>
          <m:dPr>
            <m:ctrlPr>
              <w:rPr>
                <w:rFonts w:ascii="Cambria Math" w:hAnsi="Cambria Math"/>
                <w:sz w:val="24"/>
              </w:rPr>
            </m:ctrlPr>
          </m:dPr>
          <m:e>
            <m:r>
              <m:rPr>
                <m:sty m:val="p"/>
              </m:rPr>
              <w:rPr>
                <w:rFonts w:ascii="Cambria Math" w:hAnsi="Cambria Math" w:hint="eastAsia"/>
                <w:sz w:val="24"/>
              </w:rPr>
              <m:t>l</m:t>
            </m:r>
            <m:r>
              <m:rPr>
                <m:sty m:val="p"/>
              </m:rPr>
              <w:rPr>
                <w:rFonts w:ascii="宋体" w:hAnsi="宋体" w:hint="eastAsia"/>
                <w:sz w:val="24"/>
              </w:rPr>
              <m:t>-</m:t>
            </m:r>
            <m:r>
              <m:rPr>
                <m:sty m:val="p"/>
              </m:rPr>
              <w:rPr>
                <w:rFonts w:ascii="Cambria Math" w:hAnsi="Cambria Math" w:hint="eastAsia"/>
                <w:sz w:val="24"/>
              </w:rPr>
              <m:t>m</m:t>
            </m:r>
          </m:e>
        </m:d>
        <m:sSup>
          <m:sSupPr>
            <m:ctrlPr>
              <w:rPr>
                <w:rFonts w:ascii="Cambria Math" w:hAnsi="Cambria Math"/>
                <w:sz w:val="24"/>
              </w:rPr>
            </m:ctrlPr>
          </m:sSupPr>
          <m:e>
            <m:r>
              <m:rPr>
                <m:sty m:val="p"/>
              </m:rPr>
              <w:rPr>
                <w:rFonts w:ascii="Cambria Math" w:hAnsi="Cambria Math"/>
                <w:sz w:val="24"/>
              </w:rPr>
              <m:t>x</m:t>
            </m:r>
          </m:e>
          <m:sup>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sup>
        </m:sSup>
        <m:r>
          <m:rPr>
            <m:sty m:val="p"/>
          </m:rPr>
          <w:rPr>
            <w:rFonts w:ascii="Cambria Math" w:hAnsi="Cambria Math" w:hint="eastAsia"/>
            <w:sz w:val="24"/>
          </w:rPr>
          <m:t>+3=8</m:t>
        </m:r>
      </m:oMath>
      <w:r w:rsidRPr="00FA63A3">
        <w:rPr>
          <w:rFonts w:ascii="宋体" w:hAnsi="宋体" w:hint="eastAsia"/>
          <w:sz w:val="24"/>
        </w:rPr>
        <w:t>是一元一次方程，试求</w:t>
      </w:r>
      <m:oMath>
        <m:r>
          <m:rPr>
            <m:sty m:val="p"/>
          </m:rPr>
          <w:rPr>
            <w:rFonts w:ascii="Cambria Math" w:hAnsi="Cambria Math" w:hint="eastAsia"/>
            <w:sz w:val="24"/>
          </w:rPr>
          <m:t>m</m:t>
        </m:r>
      </m:oMath>
      <w:r w:rsidRPr="00FA63A3">
        <w:rPr>
          <w:rFonts w:ascii="宋体" w:hAnsi="宋体" w:hint="eastAsia"/>
          <w:sz w:val="24"/>
        </w:rPr>
        <w:t>的值是多少？</w:t>
      </w:r>
    </w:p>
    <w:p w:rsidR="00B91738" w:rsidRDefault="00B91738" w:rsidP="00B91738">
      <w:pPr>
        <w:tabs>
          <w:tab w:val="left" w:pos="1245"/>
        </w:tabs>
        <w:rPr>
          <w:rFonts w:ascii="宋体" w:hAnsi="宋体"/>
          <w:sz w:val="24"/>
        </w:rPr>
      </w:pPr>
      <w:r>
        <w:rPr>
          <w:rFonts w:ascii="宋体" w:hAnsi="宋体"/>
          <w:sz w:val="24"/>
        </w:rPr>
        <w:tab/>
      </w:r>
    </w:p>
    <w:p w:rsidR="00B91738" w:rsidRPr="00385C1D" w:rsidRDefault="00B91738" w:rsidP="00B91738">
      <w:pPr>
        <w:tabs>
          <w:tab w:val="left" w:pos="1245"/>
        </w:tabs>
        <w:rPr>
          <w:rFonts w:ascii="宋体" w:hAnsi="宋体"/>
          <w:sz w:val="24"/>
        </w:rPr>
      </w:pPr>
    </w:p>
    <w:p w:rsidR="00B91738" w:rsidRDefault="00B91738" w:rsidP="00B91738">
      <w:pPr>
        <w:rPr>
          <w:rFonts w:ascii="宋体" w:hAnsi="宋体"/>
          <w:sz w:val="24"/>
        </w:rPr>
      </w:pPr>
    </w:p>
    <w:p w:rsidR="00B91738" w:rsidRDefault="00B91738" w:rsidP="00B91738">
      <w:pPr>
        <w:rPr>
          <w:rFonts w:ascii="宋体" w:hAnsi="宋体"/>
          <w:sz w:val="24"/>
        </w:rPr>
      </w:pPr>
    </w:p>
    <w:p w:rsidR="00B91738" w:rsidRPr="00385C1D" w:rsidRDefault="00B91738" w:rsidP="00B91738">
      <w:pPr>
        <w:rPr>
          <w:rFonts w:ascii="宋体" w:hAnsi="宋体"/>
          <w:sz w:val="24"/>
        </w:rPr>
      </w:pPr>
    </w:p>
    <w:p w:rsidR="00B91738" w:rsidRPr="00DB0636" w:rsidRDefault="00B91738" w:rsidP="00B91738">
      <w:pPr>
        <w:rPr>
          <w:rFonts w:asciiTheme="minorEastAsia" w:hAnsiTheme="minorEastAsia"/>
          <w:sz w:val="24"/>
        </w:rPr>
      </w:pPr>
      <w:r w:rsidRPr="00DB0636">
        <w:rPr>
          <w:rFonts w:asciiTheme="minorEastAsia" w:hAnsiTheme="minorEastAsia" w:hint="eastAsia"/>
          <w:sz w:val="24"/>
        </w:rPr>
        <w:t>例题.解下列方程：</w:t>
      </w:r>
    </w:p>
    <w:p w:rsidR="00B91738" w:rsidRPr="00DB0636" w:rsidRDefault="000C06A0" w:rsidP="00B91738">
      <w:pPr>
        <w:rPr>
          <w:oMath/>
          <w:rFonts w:ascii="Cambria Math" w:hAnsi="Cambria Math"/>
          <w:sz w:val="24"/>
        </w:rPr>
      </w:pPr>
      <m:oMath>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d>
          <m:dPr>
            <m:begChr m:val="["/>
            <m:endChr m:val="]"/>
            <m:ctrlPr>
              <w:rPr>
                <w:rFonts w:ascii="Cambria Math" w:hAnsi="Cambria Math"/>
                <w:sz w:val="24"/>
              </w:rPr>
            </m:ctrlPr>
          </m:dPr>
          <m:e>
            <m:r>
              <m:rPr>
                <m:sty m:val="p"/>
              </m:rPr>
              <w:rPr>
                <w:rFonts w:ascii="Cambria Math" w:hAnsi="Cambria Math"/>
                <w:sz w:val="24"/>
              </w:rPr>
              <m:t>1-2x+</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r>
              <m:rPr>
                <m:sty m:val="p"/>
              </m:rPr>
              <w:rPr>
                <w:rFonts w:ascii="Cambria Math" w:hAnsi="Cambria Math"/>
                <w:sz w:val="24"/>
              </w:rPr>
              <m:t>(3x-5)</m:t>
            </m:r>
          </m:e>
        </m:d>
        <m:r>
          <m:rPr>
            <m:sty m:val="p"/>
          </m:rPr>
          <w:rPr>
            <w:rFonts w:ascii="Cambria Math" w:hAnsi="Cambria Math"/>
            <w:sz w:val="24"/>
          </w:rPr>
          <m:t>=x</m:t>
        </m:r>
      </m:oMath>
      <w:r w:rsidR="00B91738">
        <w:rPr>
          <w:rFonts w:asciiTheme="minorEastAsia" w:hAnsiTheme="minorEastAsia" w:hint="eastAsia"/>
          <w:sz w:val="24"/>
        </w:rPr>
        <w:t xml:space="preserve">  </w:t>
      </w:r>
      <w:r w:rsidR="00B91738" w:rsidRPr="00DB0636">
        <w:rPr>
          <w:rFonts w:asciiTheme="minorEastAsia" w:hAnsiTheme="minorEastAsia" w:hint="eastAsia"/>
          <w:sz w:val="24"/>
        </w:rPr>
        <w:t xml:space="preserve">   </w:t>
      </w:r>
      <m:oMath>
        <m:d>
          <m:dPr>
            <m:ctrlPr>
              <w:rPr>
                <w:rFonts w:ascii="Cambria Math" w:hAnsi="Cambria Math"/>
                <w:sz w:val="24"/>
              </w:rPr>
            </m:ctrlPr>
          </m:dPr>
          <m:e>
            <m:r>
              <m:rPr>
                <m:sty m:val="p"/>
              </m:rPr>
              <w:rPr>
                <w:rFonts w:ascii="Cambria Math" w:hAnsi="Cambria Math"/>
                <w:sz w:val="24"/>
              </w:rPr>
              <m:t>2</m:t>
            </m:r>
          </m:e>
        </m:d>
        <m:f>
          <m:fPr>
            <m:ctrlPr>
              <w:rPr>
                <w:rFonts w:ascii="Cambria Math" w:hAnsi="Cambria Math"/>
                <w:sz w:val="24"/>
              </w:rPr>
            </m:ctrlPr>
          </m:fPr>
          <m:num>
            <m:r>
              <m:rPr>
                <m:sty m:val="p"/>
              </m:rPr>
              <w:rPr>
                <w:rFonts w:ascii="Cambria Math" w:hAnsi="Cambria Math"/>
                <w:sz w:val="24"/>
              </w:rPr>
              <m:t>x</m:t>
            </m:r>
          </m:num>
          <m:den>
            <m:r>
              <m:rPr>
                <m:sty m:val="p"/>
              </m:rPr>
              <w:rPr>
                <w:rFonts w:ascii="Cambria Math" w:hAnsi="Cambria Math"/>
                <w:sz w:val="24"/>
              </w:rPr>
              <m:t>0.7</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1.7-2x</m:t>
            </m:r>
          </m:num>
          <m:den>
            <m:r>
              <m:rPr>
                <m:sty m:val="p"/>
              </m:rPr>
              <w:rPr>
                <w:rFonts w:ascii="Cambria Math" w:hAnsi="Cambria Math"/>
                <w:sz w:val="24"/>
              </w:rPr>
              <m:t>0.3</m:t>
            </m:r>
          </m:den>
        </m:f>
        <m:r>
          <m:rPr>
            <m:sty m:val="p"/>
          </m:rPr>
          <w:rPr>
            <w:rFonts w:ascii="Cambria Math" w:hAnsi="Cambria Math"/>
            <w:sz w:val="24"/>
          </w:rPr>
          <m:t xml:space="preserve">+1             </m:t>
        </m:r>
        <m:d>
          <m:dPr>
            <m:ctrlPr>
              <w:rPr>
                <w:rFonts w:ascii="Cambria Math" w:hAnsi="Cambria Math"/>
                <w:sz w:val="24"/>
              </w:rPr>
            </m:ctrlPr>
          </m:dPr>
          <m:e>
            <m:r>
              <m:rPr>
                <m:sty m:val="p"/>
              </m:rPr>
              <w:rPr>
                <w:rFonts w:ascii="Cambria Math" w:hAnsi="Cambria Math"/>
                <w:sz w:val="24"/>
              </w:rPr>
              <m:t>3</m:t>
            </m:r>
          </m:e>
        </m:d>
        <m:f>
          <m:fPr>
            <m:ctrlPr>
              <w:rPr>
                <w:rFonts w:ascii="Cambria Math" w:hAnsi="Cambria Math"/>
                <w:sz w:val="24"/>
              </w:rPr>
            </m:ctrlPr>
          </m:fPr>
          <m:num>
            <m:r>
              <m:rPr>
                <m:sty m:val="p"/>
              </m:rPr>
              <w:rPr>
                <w:rFonts w:ascii="Cambria Math" w:hAnsi="Cambria Math"/>
                <w:sz w:val="24"/>
              </w:rPr>
              <m:t>3(2x+1)</m:t>
            </m:r>
          </m:num>
          <m:den>
            <m:r>
              <m:rPr>
                <m:sty m:val="p"/>
              </m:rPr>
              <w:rPr>
                <w:rFonts w:ascii="Cambria Math" w:hAnsi="Cambria Math"/>
                <w:sz w:val="24"/>
              </w:rPr>
              <m:t>4</m:t>
            </m:r>
          </m:den>
        </m:f>
        <m:r>
          <m:rPr>
            <m:sty m:val="p"/>
          </m:rPr>
          <w:rPr>
            <w:rFonts w:ascii="Cambria Math" w:hAnsi="Cambria Math"/>
            <w:sz w:val="24"/>
          </w:rPr>
          <m:t>-1=</m:t>
        </m:r>
        <m:f>
          <m:fPr>
            <m:ctrlPr>
              <w:rPr>
                <w:rFonts w:ascii="Cambria Math" w:hAnsi="Cambria Math"/>
                <w:sz w:val="24"/>
              </w:rPr>
            </m:ctrlPr>
          </m:fPr>
          <m:num>
            <m:r>
              <m:rPr>
                <m:sty m:val="p"/>
              </m:rPr>
              <w:rPr>
                <w:rFonts w:ascii="Cambria Math" w:hAnsi="Cambria Math"/>
                <w:sz w:val="24"/>
              </w:rPr>
              <m:t>2(2x+1)</m:t>
            </m:r>
          </m:num>
          <m:den>
            <m:r>
              <m:rPr>
                <m:sty m:val="p"/>
              </m:rPr>
              <w:rPr>
                <w:rFonts w:ascii="Cambria Math" w:hAnsi="Cambria Math"/>
                <w:sz w:val="24"/>
              </w:rPr>
              <m:t>3</m:t>
            </m:r>
          </m:den>
        </m:f>
      </m:oMath>
    </w:p>
    <w:p w:rsidR="00B91738" w:rsidRPr="00DB0636"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Default="00B91738" w:rsidP="00B91738">
      <w:pPr>
        <w:rPr>
          <w:rFonts w:asciiTheme="minorEastAsia" w:hAnsiTheme="minorEastAsia"/>
          <w:sz w:val="24"/>
        </w:rPr>
      </w:pPr>
    </w:p>
    <w:p w:rsidR="00B91738" w:rsidRPr="00DB0636" w:rsidRDefault="00B91738" w:rsidP="00B91738">
      <w:pPr>
        <w:rPr>
          <w:rFonts w:asciiTheme="minorEastAsia" w:hAnsiTheme="minorEastAsia"/>
          <w:sz w:val="24"/>
        </w:rPr>
      </w:pPr>
    </w:p>
    <w:p w:rsidR="00B91738" w:rsidRPr="00D1593B" w:rsidRDefault="00B91738" w:rsidP="00B91738">
      <w:pPr>
        <w:spacing w:line="240" w:lineRule="atLeast"/>
        <w:ind w:leftChars="100" w:left="210"/>
        <w:rPr>
          <w:rFonts w:ascii="宋体" w:hAnsi="宋体"/>
          <w:sz w:val="24"/>
        </w:rPr>
      </w:pPr>
      <w:r>
        <w:rPr>
          <w:rFonts w:ascii="宋体" w:hAnsi="宋体" w:hint="eastAsia"/>
          <w:sz w:val="24"/>
        </w:rPr>
        <w:t xml:space="preserve">    </w:t>
      </w:r>
      <w:r w:rsidRPr="00D1593B">
        <w:rPr>
          <w:rFonts w:ascii="宋体" w:hAnsi="宋体" w:hint="eastAsia"/>
          <w:sz w:val="24"/>
        </w:rPr>
        <w:t>6、解一元一次方程的一般步骤是：</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去分母；</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去括号；</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移项；</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化成ax=b（a≠0）的形式</w:t>
      </w:r>
    </w:p>
    <w:p w:rsidR="00B91738" w:rsidRDefault="00B91738" w:rsidP="00B91738">
      <w:pPr>
        <w:tabs>
          <w:tab w:val="left" w:pos="6450"/>
        </w:tabs>
        <w:spacing w:line="240" w:lineRule="atLeast"/>
        <w:ind w:leftChars="100" w:left="210"/>
        <w:rPr>
          <w:rFonts w:ascii="宋体" w:hAnsi="宋体"/>
          <w:sz w:val="24"/>
        </w:rPr>
      </w:pPr>
      <w:r w:rsidRPr="00D1593B">
        <w:rPr>
          <w:rFonts w:ascii="宋体" w:hAnsi="宋体" w:hint="eastAsia"/>
          <w:sz w:val="24"/>
        </w:rPr>
        <w:t xml:space="preserve">   - 两边同除以未知数的系数，得到方程的解x=b/a</w:t>
      </w:r>
      <w:r>
        <w:rPr>
          <w:rFonts w:ascii="宋体" w:hAnsi="宋体"/>
          <w:sz w:val="24"/>
        </w:rPr>
        <w:tab/>
      </w:r>
    </w:p>
    <w:p w:rsidR="00B91738" w:rsidRDefault="00B91738" w:rsidP="00B91738">
      <w:pPr>
        <w:ind w:firstLineChars="902" w:firstLine="1894"/>
      </w:pPr>
      <w:r>
        <w:lastRenderedPageBreak/>
        <w:t>4</w:t>
      </w:r>
      <w:r w:rsidRPr="007C46F6">
        <w:rPr>
          <w:position w:val="-6"/>
        </w:rPr>
        <w:object w:dxaOrig="200" w:dyaOrig="220">
          <v:shape id="_x0000_i1033" type="#_x0000_t75" style="width:9.75pt;height:11.25pt" o:ole="">
            <v:imagedata r:id="rId11" o:title=""/>
          </v:shape>
          <o:OLEObject Type="Embed" ProgID="Equation.DSMT4" ShapeID="_x0000_i1033" DrawAspect="Content" ObjectID="_1558421139" r:id="rId19"/>
        </w:object>
      </w:r>
      <w:r>
        <w:t>-(3+1)=2</w:t>
      </w:r>
      <w:r w:rsidRPr="007C46F6">
        <w:rPr>
          <w:position w:val="-6"/>
        </w:rPr>
        <w:object w:dxaOrig="200" w:dyaOrig="220">
          <v:shape id="_x0000_i1034" type="#_x0000_t75" style="width:9.75pt;height:11.25pt" o:ole="">
            <v:imagedata r:id="rId11" o:title=""/>
          </v:shape>
          <o:OLEObject Type="Embed" ProgID="Equation.DSMT4" ShapeID="_x0000_i1034" DrawAspect="Content" ObjectID="_1558421140" r:id="rId20"/>
        </w:object>
      </w:r>
      <w:r>
        <w:t>+4</w:t>
      </w:r>
    </w:p>
    <w:p w:rsidR="00B91738" w:rsidRDefault="00B91738" w:rsidP="00B91738">
      <w:pPr>
        <w:ind w:firstLineChars="823" w:firstLine="1728"/>
      </w:pPr>
      <w:r>
        <w:rPr>
          <w:rFonts w:hint="eastAsia"/>
        </w:rPr>
        <w:t>解：</w:t>
      </w:r>
      <w:r>
        <w:t>4</w:t>
      </w:r>
      <w:r w:rsidRPr="007C46F6">
        <w:rPr>
          <w:position w:val="-6"/>
        </w:rPr>
        <w:object w:dxaOrig="200" w:dyaOrig="220">
          <v:shape id="_x0000_i1035" type="#_x0000_t75" style="width:9.75pt;height:11.25pt" o:ole="">
            <v:imagedata r:id="rId11" o:title=""/>
          </v:shape>
          <o:OLEObject Type="Embed" ProgID="Equation.DSMT4" ShapeID="_x0000_i1035" DrawAspect="Content" ObjectID="_1558421141" r:id="rId21"/>
        </w:object>
      </w:r>
      <w:r>
        <w:t>-3-1=2</w:t>
      </w:r>
      <w:r w:rsidRPr="007C46F6">
        <w:rPr>
          <w:position w:val="-6"/>
        </w:rPr>
        <w:object w:dxaOrig="200" w:dyaOrig="220">
          <v:shape id="_x0000_i1036" type="#_x0000_t75" style="width:9.75pt;height:11.25pt" o:ole="">
            <v:imagedata r:id="rId11" o:title=""/>
          </v:shape>
          <o:OLEObject Type="Embed" ProgID="Equation.DSMT4" ShapeID="_x0000_i1036" DrawAspect="Content" ObjectID="_1558421142" r:id="rId22"/>
        </w:object>
      </w:r>
      <w:r>
        <w:t xml:space="preserve">+4  </w:t>
      </w:r>
      <w:r>
        <w:rPr>
          <w:rFonts w:hint="eastAsia"/>
        </w:rPr>
        <w:t>去括号</w:t>
      </w:r>
    </w:p>
    <w:p w:rsidR="00B91738" w:rsidRDefault="00B91738" w:rsidP="00B91738">
      <w:pPr>
        <w:ind w:firstLineChars="1030" w:firstLine="2163"/>
      </w:pPr>
      <w:r>
        <w:t>4</w:t>
      </w:r>
      <w:r w:rsidRPr="007C46F6">
        <w:rPr>
          <w:position w:val="-6"/>
        </w:rPr>
        <w:object w:dxaOrig="200" w:dyaOrig="220">
          <v:shape id="_x0000_i1037" type="#_x0000_t75" style="width:9.75pt;height:11.25pt" o:ole="">
            <v:imagedata r:id="rId11" o:title=""/>
          </v:shape>
          <o:OLEObject Type="Embed" ProgID="Equation.DSMT4" ShapeID="_x0000_i1037" DrawAspect="Content" ObjectID="_1558421143" r:id="rId23"/>
        </w:object>
      </w:r>
      <w:r>
        <w:t>-2</w:t>
      </w:r>
      <w:r w:rsidRPr="007C46F6">
        <w:rPr>
          <w:position w:val="-6"/>
        </w:rPr>
        <w:object w:dxaOrig="200" w:dyaOrig="220">
          <v:shape id="_x0000_i1038" type="#_x0000_t75" style="width:9.75pt;height:11.25pt" o:ole="">
            <v:imagedata r:id="rId11" o:title=""/>
          </v:shape>
          <o:OLEObject Type="Embed" ProgID="Equation.DSMT4" ShapeID="_x0000_i1038" DrawAspect="Content" ObjectID="_1558421144" r:id="rId24"/>
        </w:object>
      </w:r>
      <w:r>
        <w:t xml:space="preserve">=4+3+1 </w:t>
      </w:r>
      <w:r>
        <w:rPr>
          <w:rFonts w:hint="eastAsia"/>
        </w:rPr>
        <w:t>移项</w:t>
      </w:r>
      <w:r>
        <w:t xml:space="preserve">                                           </w:t>
      </w:r>
      <w:r>
        <w:rPr>
          <w:rFonts w:hint="eastAsia"/>
        </w:rPr>
        <w:t xml:space="preserve">    </w:t>
      </w:r>
      <w:r>
        <w:rPr>
          <w:rFonts w:hint="eastAsia"/>
        </w:rPr>
        <w:t>缺一不可</w:t>
      </w:r>
    </w:p>
    <w:p w:rsidR="00B91738" w:rsidRDefault="00B91738" w:rsidP="00B91738">
      <w:pPr>
        <w:ind w:firstLineChars="1160" w:firstLine="2436"/>
      </w:pPr>
      <w:r>
        <w:t>2</w:t>
      </w:r>
      <w:r w:rsidRPr="007C46F6">
        <w:rPr>
          <w:position w:val="-6"/>
        </w:rPr>
        <w:object w:dxaOrig="200" w:dyaOrig="220">
          <v:shape id="_x0000_i1039" type="#_x0000_t75" style="width:9.75pt;height:11.25pt" o:ole="">
            <v:imagedata r:id="rId11" o:title=""/>
          </v:shape>
          <o:OLEObject Type="Embed" ProgID="Equation.DSMT4" ShapeID="_x0000_i1039" DrawAspect="Content" ObjectID="_1558421145" r:id="rId25"/>
        </w:object>
      </w:r>
      <w:r>
        <w:t xml:space="preserve">=8      </w:t>
      </w:r>
      <w:r>
        <w:rPr>
          <w:rFonts w:hint="eastAsia"/>
        </w:rPr>
        <w:t>化</w:t>
      </w:r>
      <w:r w:rsidRPr="00CF0556">
        <w:rPr>
          <w:position w:val="-6"/>
        </w:rPr>
        <w:object w:dxaOrig="660" w:dyaOrig="279">
          <v:shape id="_x0000_i1040" type="#_x0000_t75" style="width:33pt;height:14.25pt" o:ole="">
            <v:imagedata r:id="rId26" o:title=""/>
          </v:shape>
          <o:OLEObject Type="Embed" ProgID="Equation.DSMT4" ShapeID="_x0000_i1040" DrawAspect="Content" ObjectID="_1558421146" r:id="rId27"/>
        </w:object>
      </w:r>
      <w:r>
        <w:rPr>
          <w:rFonts w:hint="eastAsia"/>
        </w:rPr>
        <w:t>（</w:t>
      </w:r>
      <w:r w:rsidRPr="00CF0556">
        <w:rPr>
          <w:position w:val="-6"/>
        </w:rPr>
        <w:object w:dxaOrig="200" w:dyaOrig="220">
          <v:shape id="_x0000_i1041" type="#_x0000_t75" style="width:9.75pt;height:11.25pt" o:ole="">
            <v:imagedata r:id="rId28" o:title=""/>
          </v:shape>
          <o:OLEObject Type="Embed" ProgID="Equation.DSMT4" ShapeID="_x0000_i1041" DrawAspect="Content" ObjectID="_1558421147" r:id="rId29"/>
        </w:object>
      </w:r>
      <w:r>
        <w:rPr>
          <w:rFonts w:hint="eastAsia"/>
        </w:rPr>
        <w:t>≠</w:t>
      </w:r>
      <w:r>
        <w:t>0</w:t>
      </w:r>
      <w:r>
        <w:rPr>
          <w:rFonts w:hint="eastAsia"/>
        </w:rPr>
        <w:t>）格式（一元一次方程的一般形式）</w:t>
      </w:r>
    </w:p>
    <w:p w:rsidR="00B91738" w:rsidRDefault="00B91738" w:rsidP="00B91738">
      <w:pPr>
        <w:ind w:firstLineChars="1224" w:firstLine="2570"/>
      </w:pPr>
      <w:r w:rsidRPr="00DD41AF">
        <w:rPr>
          <w:position w:val="-6"/>
        </w:rPr>
        <w:object w:dxaOrig="200" w:dyaOrig="220">
          <v:shape id="_x0000_i1042" type="#_x0000_t75" style="width:9.75pt;height:11.25pt" o:ole="">
            <v:imagedata r:id="rId30" o:title=""/>
          </v:shape>
          <o:OLEObject Type="Embed" ProgID="Equation.DSMT4" ShapeID="_x0000_i1042" DrawAspect="Content" ObjectID="_1558421148" r:id="rId31"/>
        </w:object>
      </w:r>
      <w:r>
        <w:t>=</w:t>
      </w:r>
      <w:r w:rsidRPr="00E34B42">
        <w:t>8</w:t>
      </w:r>
      <w:r>
        <w:t xml:space="preserve">     </w:t>
      </w:r>
      <w:r>
        <w:rPr>
          <w:rFonts w:hint="eastAsia"/>
        </w:rPr>
        <w:t>化</w:t>
      </w:r>
      <w:r w:rsidRPr="00DD41AF">
        <w:rPr>
          <w:position w:val="-24"/>
        </w:rPr>
        <w:object w:dxaOrig="600" w:dyaOrig="620">
          <v:shape id="_x0000_i1043" type="#_x0000_t75" style="width:30pt;height:30.75pt" o:ole="">
            <v:imagedata r:id="rId32" o:title=""/>
          </v:shape>
          <o:OLEObject Type="Embed" ProgID="Equation.DSMT4" ShapeID="_x0000_i1043" DrawAspect="Content" ObjectID="_1558421149" r:id="rId33"/>
        </w:object>
      </w:r>
      <w:r>
        <w:rPr>
          <w:rFonts w:hint="eastAsia"/>
        </w:rPr>
        <w:t>格式</w:t>
      </w:r>
      <w:r>
        <w:t xml:space="preserve">           </w:t>
      </w:r>
      <w:r>
        <w:rPr>
          <w:rFonts w:hint="eastAsia"/>
        </w:rPr>
        <w:t>（将系数化为</w:t>
      </w:r>
      <w:r>
        <w:t>1</w:t>
      </w:r>
      <w:r>
        <w:rPr>
          <w:rFonts w:hint="eastAsia"/>
        </w:rPr>
        <w:t>）</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 xml:space="preserve">   </w:t>
      </w:r>
      <w:r w:rsidRPr="00D1593B">
        <w:rPr>
          <w:rFonts w:ascii="宋体" w:hAnsi="宋体" w:hint="eastAsia"/>
          <w:sz w:val="24"/>
        </w:rPr>
        <w:t>7、列方程解应用题的一般步骤是：</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设未知数（元）；</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列方程；</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解方程；</w:t>
      </w:r>
    </w:p>
    <w:p w:rsidR="00B91738" w:rsidRDefault="00B91738" w:rsidP="00B91738">
      <w:pPr>
        <w:spacing w:line="240" w:lineRule="atLeast"/>
        <w:ind w:leftChars="100" w:left="210"/>
        <w:rPr>
          <w:rFonts w:ascii="宋体" w:hAnsi="宋体"/>
          <w:sz w:val="24"/>
        </w:rPr>
      </w:pPr>
      <w:r w:rsidRPr="00D1593B">
        <w:rPr>
          <w:rFonts w:ascii="宋体" w:hAnsi="宋体" w:hint="eastAsia"/>
          <w:sz w:val="24"/>
        </w:rPr>
        <w:t xml:space="preserve">   - 检验并作答。</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例题1.有一根铁丝，第一次用了它的一半少1米，第二次用去了剩下的一半多l米，结果还剩2.5米，那么这根铁丝原来有多长？</w:t>
      </w: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知识点2：按比例分配问题</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此类问题，我们往往设一分量为未知数，即如已知两个量之比为</w:t>
      </w:r>
      <m:oMath>
        <m:r>
          <m:rPr>
            <m:sty m:val="p"/>
          </m:rPr>
          <w:rPr>
            <w:rFonts w:ascii="Cambria Math" w:hAnsi="Cambria Math" w:hint="eastAsia"/>
            <w:sz w:val="24"/>
          </w:rPr>
          <m:t>a</m:t>
        </m:r>
        <m:r>
          <m:rPr>
            <m:sty m:val="p"/>
          </m:rPr>
          <w:rPr>
            <w:rFonts w:ascii="Cambria Math" w:hAnsi="Cambria Math"/>
            <w:sz w:val="24"/>
          </w:rPr>
          <m:t>:</m:t>
        </m:r>
        <m:r>
          <m:rPr>
            <m:sty m:val="p"/>
          </m:rPr>
          <w:rPr>
            <w:rFonts w:ascii="Cambria Math" w:hAnsi="Cambria Math" w:hint="eastAsia"/>
            <w:sz w:val="24"/>
          </w:rPr>
          <m:t>b</m:t>
        </m:r>
      </m:oMath>
      <w:r w:rsidRPr="0035713E">
        <w:rPr>
          <w:rFonts w:ascii="宋体" w:hAnsi="宋体" w:hint="eastAsia"/>
          <w:sz w:val="24"/>
        </w:rPr>
        <w:t>，则设这两个量分别为</w:t>
      </w:r>
      <m:oMath>
        <m:r>
          <m:rPr>
            <m:sty m:val="p"/>
          </m:rPr>
          <w:rPr>
            <w:rFonts w:ascii="Cambria Math" w:hAnsi="Cambria Math" w:hint="eastAsia"/>
            <w:sz w:val="24"/>
          </w:rPr>
          <m:t>ax</m:t>
        </m:r>
      </m:oMath>
      <w:r w:rsidRPr="0035713E">
        <w:rPr>
          <w:rFonts w:ascii="宋体" w:hAnsi="宋体" w:hint="eastAsia"/>
          <w:sz w:val="24"/>
        </w:rPr>
        <w:t xml:space="preserve"> 和</w:t>
      </w:r>
      <m:oMath>
        <m:r>
          <m:rPr>
            <m:sty m:val="p"/>
          </m:rPr>
          <w:rPr>
            <w:rFonts w:ascii="Cambria Math" w:hAnsi="Cambria Math" w:hint="eastAsia"/>
            <w:sz w:val="24"/>
          </w:rPr>
          <m:t>bx</m:t>
        </m:r>
      </m:oMath>
      <w:r w:rsidRPr="0035713E">
        <w:rPr>
          <w:rFonts w:ascii="宋体" w:hAnsi="宋体" w:hint="eastAsia"/>
          <w:sz w:val="24"/>
        </w:rPr>
        <w:t>，再根据“各部分量之和”或“各部分量之差”等等量关系来列方程求解．</w:t>
      </w: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例题2. 某一服装师做成一件衬衣，一条裤子，一件外套所用的时间之比为1:2:3．他用20个工时能做2件衬衣、3条裤子和4件上衣，那么他做一件衬衣、一条裤子、一件外套分别需要几个工时？</w:t>
      </w: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tabs>
          <w:tab w:val="left" w:pos="6465"/>
        </w:tabs>
        <w:spacing w:line="240" w:lineRule="atLeast"/>
        <w:ind w:leftChars="100" w:left="210"/>
        <w:rPr>
          <w:rFonts w:ascii="宋体" w:hAnsi="宋体"/>
          <w:sz w:val="24"/>
        </w:rPr>
      </w:pPr>
      <w:r>
        <w:rPr>
          <w:rFonts w:ascii="宋体" w:hAnsi="宋体"/>
          <w:sz w:val="24"/>
        </w:rPr>
        <w:tab/>
      </w:r>
    </w:p>
    <w:p w:rsidR="00B91738" w:rsidRDefault="00B91738" w:rsidP="00B91738">
      <w:pPr>
        <w:tabs>
          <w:tab w:val="left" w:pos="6465"/>
        </w:tabs>
        <w:spacing w:line="240" w:lineRule="atLeast"/>
        <w:ind w:leftChars="100" w:left="210"/>
        <w:rPr>
          <w:rFonts w:ascii="宋体" w:hAnsi="宋体"/>
          <w:sz w:val="24"/>
        </w:rPr>
      </w:pPr>
    </w:p>
    <w:p w:rsidR="00B91738" w:rsidRDefault="00B91738" w:rsidP="00B91738">
      <w:pPr>
        <w:tabs>
          <w:tab w:val="left" w:pos="6465"/>
        </w:tabs>
        <w:spacing w:line="240" w:lineRule="atLeast"/>
        <w:ind w:leftChars="100" w:left="210"/>
        <w:rPr>
          <w:rFonts w:ascii="宋体" w:hAnsi="宋体"/>
          <w:sz w:val="24"/>
        </w:rPr>
      </w:pPr>
    </w:p>
    <w:p w:rsidR="00B91738" w:rsidRDefault="00B91738" w:rsidP="00B91738">
      <w:pPr>
        <w:tabs>
          <w:tab w:val="left" w:pos="6465"/>
        </w:tabs>
        <w:spacing w:line="240" w:lineRule="atLeast"/>
        <w:ind w:leftChars="100" w:left="210"/>
        <w:rPr>
          <w:rFonts w:ascii="宋体" w:hAnsi="宋体"/>
          <w:sz w:val="24"/>
        </w:rPr>
      </w:pPr>
    </w:p>
    <w:p w:rsidR="00B91738" w:rsidRDefault="00B91738" w:rsidP="00B91738">
      <w:pPr>
        <w:tabs>
          <w:tab w:val="left" w:pos="6465"/>
        </w:tabs>
        <w:spacing w:line="240" w:lineRule="atLeast"/>
        <w:ind w:leftChars="100" w:left="210"/>
        <w:rPr>
          <w:rFonts w:ascii="宋体" w:hAnsi="宋体"/>
          <w:sz w:val="24"/>
        </w:rPr>
      </w:pPr>
    </w:p>
    <w:p w:rsidR="00B91738" w:rsidRDefault="00B91738" w:rsidP="00B91738">
      <w:pPr>
        <w:tabs>
          <w:tab w:val="left" w:pos="6465"/>
        </w:tabs>
        <w:spacing w:line="240" w:lineRule="atLeast"/>
        <w:ind w:leftChars="100" w:left="210"/>
        <w:rPr>
          <w:rFonts w:ascii="宋体" w:hAnsi="宋体"/>
          <w:sz w:val="24"/>
        </w:rPr>
      </w:pPr>
    </w:p>
    <w:p w:rsidR="00B91738" w:rsidRPr="003F4869" w:rsidRDefault="00B91738" w:rsidP="00B91738">
      <w:pPr>
        <w:tabs>
          <w:tab w:val="left" w:pos="6465"/>
        </w:tabs>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lastRenderedPageBreak/>
        <w:t>知识点3：利率问题</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利息=本金</w:t>
      </w:r>
      <m:oMath>
        <m:r>
          <m:rPr>
            <m:sty m:val="p"/>
          </m:rPr>
          <w:rPr>
            <w:rFonts w:ascii="Cambria Math" w:hAnsi="Cambria Math"/>
            <w:sz w:val="24"/>
          </w:rPr>
          <m:t>×</m:t>
        </m:r>
      </m:oMath>
      <w:r w:rsidRPr="0035713E">
        <w:rPr>
          <w:rFonts w:ascii="宋体" w:hAnsi="宋体" w:hint="eastAsia"/>
          <w:sz w:val="24"/>
        </w:rPr>
        <w:t>利率X期数</w:t>
      </w:r>
    </w:p>
    <w:p w:rsidR="00B91738" w:rsidRPr="0035713E" w:rsidRDefault="00B91738" w:rsidP="00B91738">
      <w:pPr>
        <w:spacing w:line="240" w:lineRule="atLeast"/>
        <w:ind w:leftChars="100" w:left="210"/>
        <w:rPr>
          <w:rFonts w:ascii="宋体" w:hAnsi="宋体"/>
          <w:sz w:val="24"/>
        </w:rPr>
      </w:pPr>
      <m:oMathPara>
        <m:oMathParaPr>
          <m:jc m:val="left"/>
        </m:oMathParaPr>
        <m:oMath>
          <m:r>
            <m:rPr>
              <m:sty m:val="p"/>
            </m:rPr>
            <w:rPr>
              <w:rFonts w:ascii="Cambria Math" w:hAnsi="Cambria Math" w:hint="eastAsia"/>
              <w:sz w:val="24"/>
            </w:rPr>
            <m:t>本利和</m:t>
          </m:r>
          <m:r>
            <m:rPr>
              <m:sty m:val="p"/>
            </m:rPr>
            <w:rPr>
              <w:rFonts w:ascii="Cambria Math" w:hAnsi="Cambria Math" w:hint="eastAsia"/>
              <w:sz w:val="24"/>
            </w:rPr>
            <m:t>=</m:t>
          </m:r>
          <m:r>
            <m:rPr>
              <m:sty m:val="p"/>
            </m:rPr>
            <w:rPr>
              <w:rFonts w:ascii="Cambria Math" w:hAnsi="Cambria Math" w:hint="eastAsia"/>
              <w:sz w:val="24"/>
            </w:rPr>
            <m:t>本金</m:t>
          </m:r>
          <m:r>
            <m:rPr>
              <m:sty m:val="p"/>
            </m:rPr>
            <w:rPr>
              <w:rFonts w:ascii="Cambria Math" w:hAnsi="Cambria Math" w:hint="eastAsia"/>
              <w:sz w:val="24"/>
            </w:rPr>
            <m:t>+</m:t>
          </m:r>
          <m:r>
            <m:rPr>
              <m:sty m:val="p"/>
            </m:rPr>
            <w:rPr>
              <w:rFonts w:ascii="Cambria Math" w:hAnsi="Cambria Math" w:hint="eastAsia"/>
              <w:sz w:val="24"/>
            </w:rPr>
            <m:t>利息</m:t>
          </m:r>
          <m:r>
            <m:rPr>
              <m:sty m:val="p"/>
            </m:rPr>
            <w:rPr>
              <w:rFonts w:ascii="Cambria Math" w:hAnsi="Cambria Math" w:hint="eastAsia"/>
              <w:sz w:val="24"/>
            </w:rPr>
            <m:t>=</m:t>
          </m:r>
          <m:r>
            <m:rPr>
              <m:sty m:val="p"/>
            </m:rPr>
            <w:rPr>
              <w:rFonts w:ascii="Cambria Math" w:hAnsi="Cambria Math" w:hint="eastAsia"/>
              <w:sz w:val="24"/>
            </w:rPr>
            <m:t>本金</m:t>
          </m:r>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1+</m:t>
          </m:r>
          <m:r>
            <m:rPr>
              <m:sty m:val="p"/>
            </m:rPr>
            <w:rPr>
              <w:rFonts w:ascii="Cambria Math" w:hAnsi="Cambria Math" w:hint="eastAsia"/>
              <w:sz w:val="24"/>
            </w:rPr>
            <m:t>利率</m:t>
          </m:r>
          <m:r>
            <m:rPr>
              <m:sty m:val="p"/>
            </m:rPr>
            <w:rPr>
              <w:rFonts w:ascii="Cambria Math" w:hAnsi="Cambria Math" w:hint="eastAsia"/>
              <w:sz w:val="24"/>
            </w:rPr>
            <m:t>X</m:t>
          </m:r>
          <m:r>
            <m:rPr>
              <m:sty m:val="p"/>
            </m:rPr>
            <w:rPr>
              <w:rFonts w:ascii="Cambria Math" w:hAnsi="Cambria Math" w:hint="eastAsia"/>
              <w:sz w:val="24"/>
            </w:rPr>
            <m:t>期数）</m:t>
          </m:r>
        </m:oMath>
      </m:oMathPara>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利息税</m:t>
          </m:r>
          <m:r>
            <m:rPr>
              <m:sty m:val="p"/>
            </m:rPr>
            <w:rPr>
              <w:rFonts w:ascii="Cambria Math" w:hAnsi="Cambria Math" w:hint="eastAsia"/>
              <w:sz w:val="24"/>
            </w:rPr>
            <m:t>=</m:t>
          </m:r>
          <m:r>
            <m:rPr>
              <m:sty m:val="p"/>
            </m:rPr>
            <w:rPr>
              <w:rFonts w:ascii="Cambria Math" w:hAnsi="Cambria Math" w:hint="eastAsia"/>
              <w:sz w:val="24"/>
            </w:rPr>
            <m:t>利息</m:t>
          </m:r>
          <m:r>
            <m:rPr>
              <m:sty m:val="p"/>
            </m:rPr>
            <w:rPr>
              <w:rFonts w:ascii="Cambria Math" w:hAnsi="Cambria Math"/>
              <w:sz w:val="24"/>
            </w:rPr>
            <m:t>×</m:t>
          </m:r>
          <m:r>
            <m:rPr>
              <m:sty m:val="p"/>
            </m:rPr>
            <w:rPr>
              <w:rFonts w:ascii="Cambria Math" w:hAnsi="Cambria Math" w:hint="eastAsia"/>
              <w:sz w:val="24"/>
            </w:rPr>
            <m:t>税率</m:t>
          </m:r>
        </m:oMath>
      </m:oMathPara>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税后利息</m:t>
          </m:r>
          <m:r>
            <m:rPr>
              <m:sty m:val="p"/>
            </m:rPr>
            <w:rPr>
              <w:rFonts w:ascii="Cambria Math" w:hAnsi="Cambria Math" w:hint="eastAsia"/>
              <w:sz w:val="24"/>
            </w:rPr>
            <m:t>=</m:t>
          </m:r>
          <m:r>
            <m:rPr>
              <m:sty m:val="p"/>
            </m:rPr>
            <w:rPr>
              <w:rFonts w:ascii="Cambria Math" w:hAnsi="Cambria Math" w:hint="eastAsia"/>
              <w:sz w:val="24"/>
            </w:rPr>
            <m:t>利息一利息税</m:t>
          </m:r>
          <m:r>
            <m:rPr>
              <m:sty m:val="p"/>
            </m:rPr>
            <w:rPr>
              <w:rFonts w:ascii="Cambria Math" w:hAnsi="Cambria Math" w:hint="eastAsia"/>
              <w:sz w:val="24"/>
            </w:rPr>
            <m:t>=</m:t>
          </m:r>
          <m:r>
            <m:rPr>
              <m:sty m:val="p"/>
            </m:rPr>
            <w:rPr>
              <w:rFonts w:ascii="Cambria Math" w:hAnsi="Cambria Math" w:hint="eastAsia"/>
              <w:sz w:val="24"/>
            </w:rPr>
            <m:t>利息</m:t>
          </m:r>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hint="eastAsia"/>
              <w:sz w:val="24"/>
            </w:rPr>
            <m:t>1</m:t>
          </m:r>
          <m:r>
            <m:rPr>
              <m:sty m:val="p"/>
            </m:rPr>
            <w:rPr>
              <w:rFonts w:ascii="宋体" w:hAnsi="宋体" w:hint="eastAsia"/>
              <w:sz w:val="24"/>
            </w:rPr>
            <m:t>-税率）</m:t>
          </m:r>
        </m:oMath>
      </m:oMathPara>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税后本利和</m:t>
          </m:r>
          <m:r>
            <m:rPr>
              <m:sty m:val="p"/>
            </m:rPr>
            <w:rPr>
              <w:rFonts w:ascii="Cambria Math" w:hAnsi="Cambria Math" w:hint="eastAsia"/>
              <w:sz w:val="24"/>
            </w:rPr>
            <m:t>=</m:t>
          </m:r>
          <m:r>
            <m:rPr>
              <m:sty m:val="p"/>
            </m:rPr>
            <w:rPr>
              <w:rFonts w:ascii="Cambria Math" w:hAnsi="Cambria Math" w:hint="eastAsia"/>
              <w:sz w:val="24"/>
            </w:rPr>
            <m:t>本金</m:t>
          </m:r>
          <m:r>
            <m:rPr>
              <m:sty m:val="p"/>
            </m:rPr>
            <w:rPr>
              <w:rFonts w:ascii="Cambria Math" w:hAnsi="Cambria Math" w:hint="eastAsia"/>
              <w:sz w:val="24"/>
            </w:rPr>
            <m:t>+</m:t>
          </m:r>
          <m:r>
            <m:rPr>
              <m:sty m:val="p"/>
            </m:rPr>
            <w:rPr>
              <w:rFonts w:ascii="Cambria Math" w:hAnsi="Cambria Math" w:hint="eastAsia"/>
              <w:sz w:val="24"/>
            </w:rPr>
            <m:t>税后利息</m:t>
          </m:r>
        </m:oMath>
      </m:oMathPara>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注意：若利率是年利率，期数以“年”为单位计数。若是月利率，则期数以“月</w:t>
      </w:r>
      <w:r w:rsidRPr="0035713E">
        <w:rPr>
          <w:rFonts w:ascii="宋体" w:hAnsi="宋体"/>
          <w:sz w:val="24"/>
        </w:rPr>
        <w:t>”</w:t>
      </w:r>
      <w:r w:rsidRPr="0035713E">
        <w:rPr>
          <w:rFonts w:ascii="宋体" w:hAnsi="宋体" w:hint="eastAsia"/>
          <w:sz w:val="24"/>
        </w:rPr>
        <w:t>为单位计数，解题时要注意统一．</w:t>
      </w: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例题3.某人把若干元按三年期的定期储蓄存人银行，假设年利率为3.69%，到期支取时扣除所得税实得利息2 103.3元，求存人银行的本金(利息税为5%</w:t>
      </w:r>
      <w:r w:rsidRPr="0035713E">
        <w:rPr>
          <w:rFonts w:ascii="宋体" w:hAnsi="宋体"/>
          <w:sz w:val="24"/>
        </w:rPr>
        <w:t>)</w:t>
      </w: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知识点4：折扣问题</w:t>
      </w:r>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利润额</m:t>
          </m:r>
          <m:r>
            <m:rPr>
              <m:sty m:val="p"/>
            </m:rPr>
            <w:rPr>
              <w:rFonts w:ascii="Cambria Math" w:hAnsi="Cambria Math" w:hint="eastAsia"/>
              <w:sz w:val="24"/>
            </w:rPr>
            <m:t>=</m:t>
          </m:r>
          <m:r>
            <m:rPr>
              <m:sty m:val="p"/>
            </m:rPr>
            <w:rPr>
              <w:rFonts w:ascii="Cambria Math" w:hAnsi="Cambria Math" w:hint="eastAsia"/>
              <w:sz w:val="24"/>
            </w:rPr>
            <m:t>成本价</m:t>
          </m:r>
          <m:r>
            <m:rPr>
              <m:sty m:val="p"/>
            </m:rPr>
            <w:rPr>
              <w:rFonts w:ascii="Cambria Math" w:hAnsi="Cambria Math"/>
              <w:sz w:val="24"/>
            </w:rPr>
            <m:t>×</m:t>
          </m:r>
          <m:r>
            <m:rPr>
              <m:sty m:val="p"/>
            </m:rPr>
            <w:rPr>
              <w:rFonts w:ascii="Cambria Math" w:hAnsi="Cambria Math" w:hint="eastAsia"/>
              <w:sz w:val="24"/>
            </w:rPr>
            <m:t>利润率</m:t>
          </m:r>
        </m:oMath>
      </m:oMathPara>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售价</m:t>
          </m:r>
          <m:r>
            <m:rPr>
              <m:sty m:val="p"/>
            </m:rPr>
            <w:rPr>
              <w:rFonts w:ascii="Cambria Math" w:hAnsi="Cambria Math" w:hint="eastAsia"/>
              <w:sz w:val="24"/>
            </w:rPr>
            <m:t>=</m:t>
          </m:r>
          <m:r>
            <m:rPr>
              <m:sty m:val="p"/>
            </m:rPr>
            <w:rPr>
              <w:rFonts w:ascii="Cambria Math" w:hAnsi="Cambria Math" w:hint="eastAsia"/>
              <w:sz w:val="24"/>
            </w:rPr>
            <m:t>成本价</m:t>
          </m:r>
          <m:r>
            <m:rPr>
              <m:sty m:val="p"/>
            </m:rPr>
            <w:rPr>
              <w:rFonts w:ascii="Cambria Math" w:hAnsi="Cambria Math" w:hint="eastAsia"/>
              <w:sz w:val="24"/>
            </w:rPr>
            <m:t>+</m:t>
          </m:r>
          <m:r>
            <m:rPr>
              <m:sty m:val="p"/>
            </m:rPr>
            <w:rPr>
              <w:rFonts w:ascii="Cambria Math" w:hAnsi="Cambria Math" w:hint="eastAsia"/>
              <w:sz w:val="24"/>
            </w:rPr>
            <m:t>利润额</m:t>
          </m:r>
        </m:oMath>
      </m:oMathPara>
    </w:p>
    <w:p w:rsidR="00B91738" w:rsidRPr="0035713E" w:rsidRDefault="00B91738" w:rsidP="00B91738">
      <w:pPr>
        <w:spacing w:line="240" w:lineRule="atLeast"/>
        <w:ind w:leftChars="100" w:left="210"/>
        <w:rPr>
          <w:rFonts w:ascii="宋体" w:hAnsi="宋体"/>
          <w:sz w:val="24"/>
        </w:rPr>
      </w:pPr>
      <m:oMathPara>
        <m:oMathParaPr>
          <m:jc m:val="left"/>
        </m:oMathParaPr>
        <m:oMath>
          <m:r>
            <m:rPr>
              <m:sty m:val="p"/>
            </m:rPr>
            <w:rPr>
              <w:rFonts w:ascii="Cambria Math" w:hAnsi="Cambria Math" w:hint="eastAsia"/>
              <w:sz w:val="24"/>
            </w:rPr>
            <m:t>新售价</m:t>
          </m:r>
          <m:r>
            <m:rPr>
              <m:sty m:val="p"/>
            </m:rPr>
            <w:rPr>
              <w:rFonts w:ascii="Cambria Math" w:hAnsi="Cambria Math" w:hint="eastAsia"/>
              <w:sz w:val="24"/>
            </w:rPr>
            <m:t>=</m:t>
          </m:r>
          <m:r>
            <m:rPr>
              <m:sty m:val="p"/>
            </m:rPr>
            <w:rPr>
              <w:rFonts w:ascii="Cambria Math" w:hAnsi="Cambria Math" w:hint="eastAsia"/>
              <w:sz w:val="24"/>
            </w:rPr>
            <m:t>原售价</m:t>
          </m:r>
          <m:r>
            <m:rPr>
              <m:sty m:val="p"/>
            </m:rPr>
            <w:rPr>
              <w:rFonts w:ascii="Cambria Math" w:hAnsi="Cambria Math"/>
              <w:sz w:val="24"/>
            </w:rPr>
            <m:t>×</m:t>
          </m:r>
          <m:r>
            <m:rPr>
              <m:sty m:val="p"/>
            </m:rPr>
            <w:rPr>
              <w:rFonts w:ascii="Cambria Math" w:hAnsi="Cambria Math" w:hint="eastAsia"/>
              <w:sz w:val="24"/>
            </w:rPr>
            <m:t>折扣</m:t>
          </m:r>
        </m:oMath>
      </m:oMathPara>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例题4.小丽和小明相约去书城买书，请你根据他们的对话内容（如图），求出小明上次所买书籍的原价．</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noProof/>
          <w:sz w:val="24"/>
        </w:rPr>
        <w:drawing>
          <wp:inline distT="0" distB="0" distL="0" distR="0">
            <wp:extent cx="4140354" cy="178750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144378" cy="1789238"/>
                    </a:xfrm>
                    <a:prstGeom prst="rect">
                      <a:avLst/>
                    </a:prstGeom>
                    <a:noFill/>
                    <a:ln w="9525">
                      <a:noFill/>
                      <a:miter lim="800000"/>
                      <a:headEnd/>
                      <a:tailEnd/>
                    </a:ln>
                  </pic:spPr>
                </pic:pic>
              </a:graphicData>
            </a:graphic>
          </wp:inline>
        </w:drawing>
      </w: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lastRenderedPageBreak/>
        <w:t>知识点5：行程问题</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问题的关键是抓住时间关系或路程关系，借助草图分析来解决问题．</w:t>
      </w:r>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路程</m:t>
          </m:r>
          <m:r>
            <m:rPr>
              <m:sty m:val="p"/>
            </m:rPr>
            <w:rPr>
              <w:rFonts w:ascii="Cambria Math" w:hAnsi="Cambria Math" w:hint="eastAsia"/>
              <w:sz w:val="24"/>
            </w:rPr>
            <m:t>=</m:t>
          </m:r>
          <m:r>
            <m:rPr>
              <m:sty m:val="p"/>
            </m:rPr>
            <w:rPr>
              <w:rFonts w:ascii="Cambria Math" w:hAnsi="Cambria Math" w:hint="eastAsia"/>
              <w:sz w:val="24"/>
            </w:rPr>
            <m:t>速度</m:t>
          </m:r>
          <m:r>
            <m:rPr>
              <m:sty m:val="p"/>
            </m:rPr>
            <w:rPr>
              <w:rFonts w:ascii="Cambria Math" w:hAnsi="Cambria Math"/>
              <w:sz w:val="24"/>
            </w:rPr>
            <m:t>×</m:t>
          </m:r>
          <m:r>
            <m:rPr>
              <m:sty m:val="p"/>
            </m:rPr>
            <w:rPr>
              <w:rFonts w:ascii="Cambria Math" w:hAnsi="Cambria Math" w:hint="eastAsia"/>
              <w:sz w:val="24"/>
            </w:rPr>
            <m:t>时对间</m:t>
          </m:r>
        </m:oMath>
      </m:oMathPara>
    </w:p>
    <w:p w:rsidR="00B91738" w:rsidRPr="0035713E" w:rsidRDefault="00B91738" w:rsidP="00B91738">
      <w:pPr>
        <w:spacing w:line="240" w:lineRule="atLeast"/>
        <w:ind w:leftChars="100" w:left="210"/>
        <w:rPr>
          <w:oMath/>
          <w:rFonts w:ascii="Cambria Math" w:hAnsi="Cambria Math"/>
          <w:sz w:val="24"/>
        </w:rPr>
      </w:pPr>
      <m:oMathPara>
        <m:oMathParaPr>
          <m:jc m:val="left"/>
        </m:oMathParaPr>
        <m:oMath>
          <m:r>
            <m:rPr>
              <m:sty m:val="p"/>
            </m:rPr>
            <w:rPr>
              <w:rFonts w:ascii="Cambria Math" w:hAnsi="Cambria Math" w:hint="eastAsia"/>
              <w:sz w:val="24"/>
            </w:rPr>
            <m:t>相遇路程</m:t>
          </m:r>
          <m:r>
            <m:rPr>
              <m:sty m:val="p"/>
            </m:rPr>
            <w:rPr>
              <w:rFonts w:ascii="Cambria Math" w:hAnsi="Cambria Math" w:hint="eastAsia"/>
              <w:sz w:val="24"/>
            </w:rPr>
            <m:t>=</m:t>
          </m:r>
          <m:r>
            <m:rPr>
              <m:sty m:val="p"/>
            </m:rPr>
            <w:rPr>
              <w:rFonts w:ascii="Cambria Math" w:hAnsi="Cambria Math" w:hint="eastAsia"/>
              <w:sz w:val="24"/>
            </w:rPr>
            <m:t>速度和</m:t>
          </m:r>
          <m:r>
            <m:rPr>
              <m:sty m:val="p"/>
            </m:rPr>
            <w:rPr>
              <w:rFonts w:ascii="Cambria Math" w:hAnsi="Cambria Math"/>
              <w:sz w:val="24"/>
            </w:rPr>
            <m:t>×</m:t>
          </m:r>
          <m:r>
            <m:rPr>
              <m:sty m:val="p"/>
            </m:rPr>
            <w:rPr>
              <w:rFonts w:ascii="Cambria Math" w:hAnsi="Cambria Math" w:hint="eastAsia"/>
              <w:sz w:val="24"/>
            </w:rPr>
            <m:t>相遇时间</m:t>
          </m:r>
        </m:oMath>
      </m:oMathPara>
    </w:p>
    <w:p w:rsidR="00B91738" w:rsidRPr="0035713E" w:rsidRDefault="00B91738" w:rsidP="00B91738">
      <w:pPr>
        <w:spacing w:line="240" w:lineRule="atLeast"/>
        <w:ind w:leftChars="100" w:left="210"/>
        <w:rPr>
          <w:rFonts w:ascii="宋体" w:hAnsi="宋体"/>
          <w:sz w:val="24"/>
        </w:rPr>
      </w:pPr>
      <m:oMathPara>
        <m:oMathParaPr>
          <m:jc m:val="left"/>
        </m:oMathParaPr>
        <m:oMath>
          <m:r>
            <m:rPr>
              <m:sty m:val="p"/>
            </m:rPr>
            <w:rPr>
              <w:rFonts w:ascii="Cambria Math" w:hAnsi="Cambria Math" w:hint="eastAsia"/>
              <w:sz w:val="24"/>
            </w:rPr>
            <m:t>追及路程</m:t>
          </m:r>
          <m:r>
            <m:rPr>
              <m:sty m:val="p"/>
            </m:rPr>
            <w:rPr>
              <w:rFonts w:ascii="Cambria Math" w:hAnsi="Cambria Math" w:hint="eastAsia"/>
              <w:sz w:val="24"/>
            </w:rPr>
            <m:t>=</m:t>
          </m:r>
          <m:r>
            <m:rPr>
              <m:sty m:val="p"/>
            </m:rPr>
            <w:rPr>
              <w:rFonts w:ascii="Cambria Math" w:hAnsi="Cambria Math" w:hint="eastAsia"/>
              <w:sz w:val="24"/>
            </w:rPr>
            <m:t>速度差</m:t>
          </m:r>
          <m:r>
            <m:rPr>
              <m:sty m:val="p"/>
            </m:rPr>
            <w:rPr>
              <w:rFonts w:ascii="Cambria Math" w:hAnsi="Cambria Math"/>
              <w:sz w:val="24"/>
            </w:rPr>
            <m:t>×</m:t>
          </m:r>
          <m:r>
            <m:rPr>
              <m:sty m:val="p"/>
            </m:rPr>
            <w:rPr>
              <w:rFonts w:ascii="Cambria Math" w:hAnsi="Cambria Math" w:hint="eastAsia"/>
              <w:sz w:val="24"/>
            </w:rPr>
            <m:t>追及时闯时间</m:t>
          </m:r>
        </m:oMath>
      </m:oMathPara>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例题5.小军每天早上要在7:40之前赶到距家1 000米的学校上学．一天，小军以80米／分的速度出发，5分钟后，小军的爸爸发现他忘了带数学书．于是，爸爸立即用180米／分的速度去追小军，并且在途中追上了他．</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爸爸追上小军用了多长时时间？</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追上小军时，距离学校还有多远？</w:t>
      </w: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知识点6：工程问题</w:t>
      </w: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解工程问题时，常将工作总量当作整体“1”．基本关系为：</w:t>
      </w:r>
    </w:p>
    <w:p w:rsidR="00B91738" w:rsidRPr="0035713E" w:rsidRDefault="00B91738" w:rsidP="00B91738">
      <w:pPr>
        <w:spacing w:line="240" w:lineRule="atLeast"/>
        <w:ind w:leftChars="100" w:left="210"/>
        <w:rPr>
          <w:rFonts w:ascii="宋体" w:hAnsi="宋体"/>
          <w:sz w:val="24"/>
        </w:rPr>
      </w:pPr>
      <m:oMathPara>
        <m:oMathParaPr>
          <m:jc m:val="left"/>
        </m:oMathParaPr>
        <m:oMath>
          <m:r>
            <m:rPr>
              <m:sty m:val="p"/>
            </m:rPr>
            <w:rPr>
              <w:rFonts w:ascii="Cambria Math" w:hAnsi="Cambria Math" w:hint="eastAsia"/>
              <w:sz w:val="24"/>
            </w:rPr>
            <m:t>工作效率</m:t>
          </m:r>
          <m:r>
            <m:rPr>
              <m:sty m:val="p"/>
            </m:rPr>
            <w:rPr>
              <w:rFonts w:ascii="Cambria Math" w:hAnsi="Cambria Math"/>
              <w:sz w:val="24"/>
            </w:rPr>
            <m:t>×</m:t>
          </m:r>
          <m:r>
            <m:rPr>
              <m:sty m:val="p"/>
            </m:rPr>
            <w:rPr>
              <w:rFonts w:ascii="Cambria Math" w:hAnsi="Cambria Math" w:hint="eastAsia"/>
              <w:sz w:val="24"/>
            </w:rPr>
            <m:t>工作时间</m:t>
          </m:r>
          <m:r>
            <m:rPr>
              <m:sty m:val="p"/>
            </m:rPr>
            <w:rPr>
              <w:rFonts w:ascii="Cambria Math" w:hAnsi="Cambria Math" w:hint="eastAsia"/>
              <w:sz w:val="24"/>
            </w:rPr>
            <m:t>=1</m:t>
          </m:r>
          <m:r>
            <m:rPr>
              <m:sty m:val="p"/>
            </m:rPr>
            <w:rPr>
              <w:rFonts w:ascii="Cambria Math" w:hAnsi="Cambria Math" w:hint="eastAsia"/>
              <w:sz w:val="24"/>
            </w:rPr>
            <m:t>（工作总量）</m:t>
          </m:r>
        </m:oMath>
      </m:oMathPara>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例题6.一项工程甲做40天完成，乙做50天完成．现在先由甲做，中途甲有事离去，由乙接着做，共用46天完成，问甲、乙各工作了多少天？</w:t>
      </w:r>
    </w:p>
    <w:p w:rsidR="00B91738" w:rsidRPr="0035713E"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r w:rsidRPr="0035713E">
        <w:rPr>
          <w:rFonts w:ascii="宋体" w:hAnsi="宋体" w:hint="eastAsia"/>
          <w:sz w:val="24"/>
        </w:rPr>
        <w:t>例题</w:t>
      </w:r>
      <w:r>
        <w:rPr>
          <w:rFonts w:ascii="宋体" w:hAnsi="宋体" w:hint="eastAsia"/>
          <w:sz w:val="24"/>
        </w:rPr>
        <w:t>7</w:t>
      </w:r>
      <w:r w:rsidRPr="0035713E">
        <w:rPr>
          <w:rFonts w:ascii="宋体" w:hAnsi="宋体" w:hint="eastAsia"/>
          <w:sz w:val="24"/>
        </w:rPr>
        <w:t>.—个两位数，十位上的数比个位上的数小1，十位上与个位上的数字之和为这个数的</w:t>
      </w:r>
      <m:oMath>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5</m:t>
            </m:r>
          </m:den>
        </m:f>
        <m:r>
          <m:rPr>
            <m:sty m:val="p"/>
          </m:rPr>
          <w:rPr>
            <w:rFonts w:ascii="Cambria Math" w:hAnsi="Cambria Math"/>
            <w:sz w:val="24"/>
          </w:rPr>
          <m:t xml:space="preserve"> </m:t>
        </m:r>
      </m:oMath>
      <w:r w:rsidRPr="0035713E">
        <w:rPr>
          <w:rFonts w:ascii="宋体" w:hAnsi="宋体" w:hint="eastAsia"/>
          <w:sz w:val="24"/>
        </w:rPr>
        <w:t>，求这个两位数．</w:t>
      </w: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35713E" w:rsidRDefault="00B91738" w:rsidP="00B91738">
      <w:pPr>
        <w:spacing w:line="240" w:lineRule="atLeast"/>
        <w:ind w:leftChars="100" w:left="210"/>
        <w:rPr>
          <w:rFonts w:ascii="宋体" w:hAnsi="宋体"/>
          <w:sz w:val="24"/>
        </w:rPr>
      </w:pPr>
    </w:p>
    <w:p w:rsidR="00B91738" w:rsidRPr="00683869"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r w:rsidRPr="00D1593B">
        <w:rPr>
          <w:rFonts w:ascii="宋体" w:hAnsi="宋体" w:hint="eastAsia"/>
          <w:sz w:val="24"/>
        </w:rPr>
        <w:t>18、含有两个未知数的一次方程叫做</w:t>
      </w:r>
      <w:r w:rsidRPr="00CB2D34">
        <w:rPr>
          <w:rFonts w:ascii="宋体" w:hAnsi="宋体" w:hint="eastAsia"/>
          <w:b/>
          <w:sz w:val="24"/>
        </w:rPr>
        <w:t>二元一次方程</w:t>
      </w:r>
      <w:r w:rsidRPr="00D1593B">
        <w:rPr>
          <w:rFonts w:ascii="宋体" w:hAnsi="宋体" w:hint="eastAsia"/>
          <w:sz w:val="24"/>
        </w:rPr>
        <w:t>。</w:t>
      </w:r>
    </w:p>
    <w:p w:rsidR="00B91738" w:rsidRPr="00E0017F" w:rsidRDefault="00B91738" w:rsidP="00B91738">
      <w:pPr>
        <w:ind w:left="360"/>
        <w:rPr>
          <w:rFonts w:asciiTheme="minorEastAsia" w:hAnsiTheme="minorEastAsia"/>
          <w:b/>
          <w:sz w:val="32"/>
          <w:szCs w:val="32"/>
        </w:rPr>
      </w:pPr>
      <w:r w:rsidRPr="00290AD8">
        <w:rPr>
          <w:rFonts w:ascii="宋体" w:hAnsi="宋体" w:hint="eastAsia"/>
          <w:b/>
          <w:sz w:val="24"/>
        </w:rPr>
        <w:t>注意</w:t>
      </w:r>
      <w:r w:rsidRPr="00E0017F">
        <w:rPr>
          <w:rFonts w:asciiTheme="minorEastAsia" w:hAnsiTheme="minorEastAsia" w:hint="eastAsia"/>
          <w:b/>
          <w:sz w:val="32"/>
          <w:szCs w:val="32"/>
        </w:rPr>
        <w:t>：</w:t>
      </w:r>
    </w:p>
    <w:p w:rsidR="00B91738" w:rsidRPr="00290AD8" w:rsidRDefault="00B91738" w:rsidP="00B91738">
      <w:pPr>
        <w:pStyle w:val="a5"/>
        <w:numPr>
          <w:ilvl w:val="0"/>
          <w:numId w:val="8"/>
        </w:numPr>
        <w:ind w:firstLineChars="0"/>
        <w:rPr>
          <w:rFonts w:ascii="宋体" w:hAnsi="宋体"/>
          <w:sz w:val="24"/>
        </w:rPr>
      </w:pPr>
      <w:r w:rsidRPr="00290AD8">
        <w:rPr>
          <w:rFonts w:ascii="宋体" w:hAnsi="宋体" w:hint="eastAsia"/>
          <w:sz w:val="24"/>
        </w:rPr>
        <w:t>二元一次方程组具备的两个条件①含有两个未知数；②所含未知数的项的次数都是1，而不是未知数的次数都是1，比如</w:t>
      </w:r>
      <m:oMath>
        <m:r>
          <m:rPr>
            <m:sty m:val="p"/>
          </m:rPr>
          <w:rPr>
            <w:rFonts w:ascii="Cambria Math" w:hAnsi="Cambria Math" w:hint="eastAsia"/>
            <w:sz w:val="24"/>
          </w:rPr>
          <m:t>2xy= 3</m:t>
        </m:r>
      </m:oMath>
      <w:r w:rsidRPr="00290AD8">
        <w:rPr>
          <w:rFonts w:ascii="宋体" w:hAnsi="宋体" w:hint="eastAsia"/>
          <w:sz w:val="24"/>
        </w:rPr>
        <w:t>就不是二元一次方程．</w:t>
      </w:r>
    </w:p>
    <w:p w:rsidR="00B91738" w:rsidRPr="00290AD8" w:rsidRDefault="00B91738" w:rsidP="00B91738">
      <w:pPr>
        <w:pStyle w:val="a5"/>
        <w:numPr>
          <w:ilvl w:val="0"/>
          <w:numId w:val="8"/>
        </w:numPr>
        <w:ind w:firstLineChars="0"/>
        <w:rPr>
          <w:rFonts w:ascii="宋体" w:hAnsi="宋体"/>
          <w:sz w:val="24"/>
        </w:rPr>
      </w:pPr>
      <w:r w:rsidRPr="00290AD8">
        <w:rPr>
          <w:rFonts w:ascii="宋体" w:hAnsi="宋体" w:hint="eastAsia"/>
          <w:sz w:val="24"/>
        </w:rPr>
        <w:t>二元一次方程的左边和右边都必须是关于未知数的整式，</w:t>
      </w:r>
    </w:p>
    <w:p w:rsidR="00B91738" w:rsidRPr="00290AD8" w:rsidRDefault="00B91738" w:rsidP="00B91738">
      <w:pPr>
        <w:pStyle w:val="a5"/>
        <w:ind w:left="720" w:firstLineChars="0" w:firstLine="0"/>
        <w:rPr>
          <w:rFonts w:ascii="宋体" w:hAnsi="宋体"/>
          <w:sz w:val="24"/>
        </w:rPr>
      </w:pPr>
      <w:r w:rsidRPr="00290AD8">
        <w:rPr>
          <w:rFonts w:ascii="宋体" w:hAnsi="宋体" w:hint="eastAsia"/>
          <w:sz w:val="24"/>
        </w:rPr>
        <w:t>例如</w:t>
      </w:r>
      <m:oMath>
        <m:r>
          <m:rPr>
            <m:sty m:val="p"/>
          </m:rPr>
          <w:rPr>
            <w:rFonts w:ascii="Cambria Math" w:hAnsi="Cambria Math"/>
            <w:sz w:val="24"/>
          </w:rPr>
          <m:t xml:space="preserve"> </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x</m:t>
            </m:r>
          </m:den>
        </m:f>
        <m:r>
          <m:rPr>
            <m:sty m:val="p"/>
          </m:rPr>
          <w:rPr>
            <w:rFonts w:ascii="Cambria Math" w:hAnsi="Cambria Math"/>
            <w:sz w:val="24"/>
          </w:rPr>
          <m:t>+y=1</m:t>
        </m:r>
        <m:r>
          <m:rPr>
            <m:sty m:val="p"/>
          </m:rPr>
          <w:rPr>
            <w:rFonts w:ascii="Cambria Math" w:hAnsi="Cambria Math" w:hint="eastAsia"/>
            <w:sz w:val="24"/>
          </w:rPr>
          <m:t>=l</m:t>
        </m:r>
      </m:oMath>
      <w:r w:rsidRPr="00290AD8">
        <w:rPr>
          <w:rFonts w:ascii="宋体" w:hAnsi="宋体" w:hint="eastAsia"/>
          <w:sz w:val="24"/>
        </w:rPr>
        <w:t>中的左边不是整式，所以它不是二元一次方程</w:t>
      </w:r>
    </w:p>
    <w:p w:rsidR="00B91738" w:rsidRPr="00D373A4" w:rsidRDefault="00B91738" w:rsidP="00B91738">
      <w:pPr>
        <w:spacing w:line="240" w:lineRule="atLeast"/>
        <w:ind w:leftChars="100" w:left="210"/>
        <w:rPr>
          <w:rFonts w:ascii="宋体" w:hAnsi="宋体"/>
          <w:sz w:val="24"/>
        </w:rPr>
      </w:pPr>
    </w:p>
    <w:p w:rsidR="00B91738" w:rsidRDefault="00B91738" w:rsidP="00B91738">
      <w:pPr>
        <w:ind w:left="360" w:firstLine="480"/>
        <w:rPr>
          <w:rFonts w:ascii="宋体" w:hAnsi="宋体"/>
          <w:b/>
          <w:sz w:val="24"/>
        </w:rPr>
      </w:pPr>
      <w:r w:rsidRPr="00D1593B">
        <w:rPr>
          <w:rFonts w:ascii="宋体" w:hAnsi="宋体" w:hint="eastAsia"/>
          <w:sz w:val="24"/>
        </w:rPr>
        <w:t>19、使二元一次方程两边的值相等的两个未知数的值，叫做</w:t>
      </w:r>
      <w:r w:rsidRPr="00CB2D34">
        <w:rPr>
          <w:rFonts w:ascii="宋体" w:hAnsi="宋体" w:hint="eastAsia"/>
          <w:b/>
          <w:sz w:val="24"/>
        </w:rPr>
        <w:t>二元一次方程的解。</w:t>
      </w:r>
    </w:p>
    <w:p w:rsidR="00B91738" w:rsidRPr="00D373A4" w:rsidRDefault="00B91738" w:rsidP="00B91738">
      <w:pPr>
        <w:ind w:left="360" w:firstLine="480"/>
        <w:rPr>
          <w:rFonts w:ascii="宋体" w:hAnsi="宋体"/>
          <w:sz w:val="24"/>
        </w:rPr>
      </w:pPr>
      <w:r w:rsidRPr="00D373A4">
        <w:rPr>
          <w:rFonts w:ascii="宋体" w:hAnsi="宋体" w:hint="eastAsia"/>
          <w:sz w:val="24"/>
        </w:rPr>
        <w:t>例题.已知方程</w:t>
      </w:r>
      <m:oMath>
        <m:r>
          <m:rPr>
            <m:sty m:val="p"/>
          </m:rPr>
          <w:rPr>
            <w:rFonts w:ascii="Cambria Math" w:hAnsi="Cambria Math"/>
            <w:sz w:val="24"/>
          </w:rPr>
          <m:t>3</m:t>
        </m:r>
        <m:sSup>
          <m:sSupPr>
            <m:ctrlPr>
              <w:rPr>
                <w:rFonts w:ascii="Cambria Math" w:hAnsi="Cambria Math"/>
                <w:sz w:val="24"/>
              </w:rPr>
            </m:ctrlPr>
          </m:sSupPr>
          <m:e>
            <m:r>
              <m:rPr>
                <m:sty m:val="p"/>
              </m:rPr>
              <w:rPr>
                <w:rFonts w:ascii="Cambria Math" w:hAnsi="Cambria Math"/>
                <w:sz w:val="24"/>
              </w:rPr>
              <m:t>x</m:t>
            </m:r>
          </m:e>
          <m:sup>
            <m:r>
              <m:rPr>
                <m:sty m:val="p"/>
              </m:rPr>
              <w:rPr>
                <w:rFonts w:ascii="Cambria Math" w:hAnsi="Cambria Math"/>
                <w:sz w:val="24"/>
              </w:rPr>
              <m:t>m+2</m:t>
            </m:r>
          </m:sup>
        </m:sSup>
        <m:r>
          <m:rPr>
            <m:sty m:val="p"/>
          </m:rPr>
          <w:rPr>
            <w:rFonts w:ascii="Cambria Math" w:hAnsi="Cambria Math"/>
            <w:sz w:val="24"/>
          </w:rPr>
          <m:t>+5</m:t>
        </m:r>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1-2n</m:t>
            </m:r>
          </m:sup>
        </m:sSup>
        <m:r>
          <m:rPr>
            <m:sty m:val="p"/>
          </m:rPr>
          <w:rPr>
            <w:rFonts w:ascii="Cambria Math" w:hAnsi="Cambria Math"/>
            <w:sz w:val="24"/>
          </w:rPr>
          <m:t>=13</m:t>
        </m:r>
      </m:oMath>
      <w:r w:rsidRPr="00D373A4">
        <w:rPr>
          <w:rFonts w:ascii="宋体" w:hAnsi="宋体" w:hint="eastAsia"/>
          <w:sz w:val="24"/>
        </w:rPr>
        <w:t>；是二元一次方程，分别求m和n的值．</w:t>
      </w: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Default="00B91738" w:rsidP="00B91738">
      <w:pPr>
        <w:spacing w:line="240" w:lineRule="atLeast"/>
        <w:ind w:leftChars="100" w:left="210"/>
        <w:rPr>
          <w:rFonts w:ascii="宋体" w:hAnsi="宋体"/>
          <w:sz w:val="24"/>
        </w:rPr>
      </w:pPr>
    </w:p>
    <w:p w:rsidR="00B91738" w:rsidRPr="00CB2D34" w:rsidRDefault="00B91738" w:rsidP="00B91738">
      <w:pPr>
        <w:spacing w:line="240" w:lineRule="atLeast"/>
        <w:ind w:leftChars="100" w:left="210"/>
        <w:rPr>
          <w:rFonts w:ascii="宋体" w:hAnsi="宋体"/>
          <w:b/>
          <w:sz w:val="24"/>
        </w:rPr>
      </w:pPr>
    </w:p>
    <w:p w:rsidR="00B91738" w:rsidRPr="00D1593B" w:rsidRDefault="00B91738" w:rsidP="00B91738">
      <w:pPr>
        <w:spacing w:line="240" w:lineRule="atLeast"/>
        <w:ind w:leftChars="100" w:left="210"/>
        <w:rPr>
          <w:rFonts w:ascii="宋体" w:hAnsi="宋体"/>
          <w:sz w:val="24"/>
        </w:rPr>
      </w:pPr>
      <w:r>
        <w:rPr>
          <w:rFonts w:ascii="宋体" w:hAnsi="宋体" w:hint="eastAsia"/>
          <w:sz w:val="24"/>
        </w:rPr>
        <w:t xml:space="preserve">    </w:t>
      </w:r>
      <w:r w:rsidRPr="00D1593B">
        <w:rPr>
          <w:rFonts w:ascii="宋体" w:hAnsi="宋体" w:hint="eastAsia"/>
          <w:sz w:val="24"/>
        </w:rPr>
        <w:t>20、二元一次方程的</w:t>
      </w:r>
      <w:r w:rsidRPr="00CB2D34">
        <w:rPr>
          <w:rFonts w:ascii="宋体" w:hAnsi="宋体" w:hint="eastAsia"/>
          <w:b/>
          <w:i/>
          <w:sz w:val="24"/>
        </w:rPr>
        <w:t>解有无数个</w:t>
      </w:r>
      <w:r w:rsidRPr="00D1593B">
        <w:rPr>
          <w:rFonts w:ascii="宋体" w:hAnsi="宋体" w:hint="eastAsia"/>
          <w:sz w:val="24"/>
        </w:rPr>
        <w:t>，二元一次的解的全体叫做这个二元一次方程的</w:t>
      </w:r>
      <w:r w:rsidRPr="00CB2D34">
        <w:rPr>
          <w:rFonts w:ascii="宋体" w:hAnsi="宋体" w:hint="eastAsia"/>
          <w:b/>
          <w:i/>
          <w:sz w:val="24"/>
        </w:rPr>
        <w:t>解集</w:t>
      </w:r>
      <w:r w:rsidRPr="00D1593B">
        <w:rPr>
          <w:rFonts w:ascii="宋体" w:hAnsi="宋体" w:hint="eastAsia"/>
          <w:sz w:val="24"/>
        </w:rPr>
        <w:t>。</w:t>
      </w:r>
    </w:p>
    <w:p w:rsidR="00B91738" w:rsidRPr="00754ACD" w:rsidRDefault="00B91738" w:rsidP="00B91738">
      <w:pPr>
        <w:spacing w:line="240" w:lineRule="atLeast"/>
        <w:ind w:leftChars="100" w:left="210"/>
        <w:rPr>
          <w:rFonts w:ascii="宋体" w:hAnsi="宋体"/>
          <w:sz w:val="24"/>
        </w:rPr>
      </w:pPr>
      <w:r>
        <w:rPr>
          <w:rFonts w:ascii="宋体" w:hAnsi="宋体" w:hint="eastAsia"/>
          <w:sz w:val="24"/>
        </w:rPr>
        <w:t xml:space="preserve">    </w:t>
      </w:r>
      <w:r w:rsidRPr="00D1593B">
        <w:rPr>
          <w:rFonts w:ascii="宋体" w:hAnsi="宋体" w:hint="eastAsia"/>
          <w:sz w:val="24"/>
        </w:rPr>
        <w:t>21、由几个方程组成的一组方程叫做方程组。如果方程组中含有两个未知数，且含未知数的项的次数都是一次，那么这样的方程组叫做</w:t>
      </w:r>
      <w:r w:rsidRPr="00CB2D34">
        <w:rPr>
          <w:rFonts w:ascii="宋体" w:hAnsi="宋体" w:hint="eastAsia"/>
          <w:b/>
          <w:sz w:val="24"/>
        </w:rPr>
        <w:t>二元一次方程组</w:t>
      </w:r>
      <w:r w:rsidRPr="00D1593B">
        <w:rPr>
          <w:rFonts w:ascii="宋体" w:hAnsi="宋体" w:hint="eastAsia"/>
          <w:sz w:val="24"/>
        </w:rPr>
        <w:t>。</w:t>
      </w:r>
      <w:r w:rsidRPr="00754ACD">
        <w:rPr>
          <w:rFonts w:ascii="宋体" w:hAnsi="宋体" w:hint="eastAsia"/>
          <w:b/>
          <w:sz w:val="24"/>
        </w:rPr>
        <w:t>注意</w:t>
      </w:r>
      <w:r w:rsidRPr="00754ACD">
        <w:rPr>
          <w:rFonts w:ascii="宋体" w:hAnsi="宋体" w:hint="eastAsia"/>
          <w:sz w:val="24"/>
        </w:rPr>
        <w:t>：二元一次方程组中方程的个数可以超过两个，而且组成方程组的方程不一定都是二元的，也可以是一元的，但要保证方程组中有两个未知数．</w:t>
      </w:r>
    </w:p>
    <w:p w:rsidR="00B91738" w:rsidRPr="00754ACD" w:rsidRDefault="00B91738" w:rsidP="00B91738">
      <w:pPr>
        <w:spacing w:line="240" w:lineRule="atLeast"/>
        <w:ind w:leftChars="100" w:left="210"/>
        <w:rPr>
          <w:rFonts w:ascii="宋体" w:hAnsi="宋体"/>
          <w:sz w:val="24"/>
        </w:rPr>
      </w:pPr>
      <w:r w:rsidRPr="00754ACD">
        <w:rPr>
          <w:rFonts w:ascii="宋体" w:hAnsi="宋体" w:hint="eastAsia"/>
          <w:sz w:val="24"/>
        </w:rPr>
        <w:t>例如，方程组</w:t>
      </w:r>
      <m:oMath>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y=5</m:t>
                </m:r>
              </m:e>
              <m:e>
                <m:r>
                  <m:rPr>
                    <m:sty m:val="p"/>
                  </m:rPr>
                  <w:rPr>
                    <w:rFonts w:ascii="Cambria Math" w:hAnsi="Cambria Math"/>
                    <w:sz w:val="24"/>
                  </w:rPr>
                  <m:t>3x-y=1</m:t>
                </m:r>
                <m:r>
                  <m:rPr>
                    <m:sty m:val="p"/>
                  </m:rPr>
                  <w:rPr>
                    <w:rFonts w:ascii="Cambria Math" w:hAnsi="Cambria Math"/>
                    <w:sz w:val="24"/>
                  </w:rPr>
                  <m:t>与</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2x-1=0</m:t>
                        </m:r>
                      </m:e>
                      <m:e>
                        <m:r>
                          <m:rPr>
                            <m:sty m:val="p"/>
                          </m:rPr>
                          <w:rPr>
                            <w:rFonts w:ascii="Cambria Math" w:hAnsi="Cambria Math"/>
                            <w:sz w:val="24"/>
                          </w:rPr>
                          <m:t>x+y=-1</m:t>
                        </m:r>
                      </m:e>
                    </m:eqArr>
                    <m:r>
                      <m:rPr>
                        <m:sty m:val="p"/>
                      </m:rPr>
                      <w:rPr>
                        <w:rFonts w:ascii="Cambria Math" w:hAnsi="Cambria Math"/>
                        <w:sz w:val="24"/>
                      </w:rPr>
                      <m:t xml:space="preserve"> </m:t>
                    </m:r>
                    <m:r>
                      <m:rPr>
                        <m:sty m:val="p"/>
                      </m:rPr>
                      <w:rPr>
                        <w:rFonts w:ascii="Cambria Math" w:hAnsi="Cambria Math"/>
                        <w:sz w:val="24"/>
                      </w:rPr>
                      <m:t>都</m:t>
                    </m:r>
                  </m:e>
                </m:d>
              </m:e>
              <m:e>
                <m:r>
                  <m:rPr>
                    <m:sty m:val="p"/>
                  </m:rPr>
                  <w:rPr>
                    <w:rFonts w:ascii="Cambria Math" w:hAnsi="Cambria Math"/>
                    <w:sz w:val="24"/>
                  </w:rPr>
                  <m:t>2x=4</m:t>
                </m:r>
              </m:e>
            </m:eqArr>
          </m:e>
        </m:d>
      </m:oMath>
      <w:r w:rsidRPr="00754ACD">
        <w:rPr>
          <w:rFonts w:ascii="宋体" w:hAnsi="宋体" w:hint="eastAsia"/>
          <w:sz w:val="24"/>
        </w:rPr>
        <w:t>是二元一次方程组．</w:t>
      </w:r>
    </w:p>
    <w:p w:rsidR="00B91738" w:rsidRPr="00754ACD" w:rsidRDefault="00B91738" w:rsidP="00B91738">
      <w:pPr>
        <w:spacing w:line="240" w:lineRule="atLeast"/>
        <w:ind w:leftChars="100" w:left="210"/>
        <w:rPr>
          <w:rFonts w:ascii="宋体" w:hAnsi="宋体"/>
          <w:sz w:val="24"/>
        </w:rPr>
      </w:pPr>
      <w:r w:rsidRPr="00754ACD">
        <w:rPr>
          <w:rFonts w:ascii="宋体" w:hAnsi="宋体" w:hint="eastAsia"/>
          <w:sz w:val="24"/>
        </w:rPr>
        <w:t>二元一次方程组的标准形式为</w:t>
      </w:r>
      <m:oMath>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1</m:t>
                    </m: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1</m:t>
                    </m:r>
                  </m:sub>
                </m:sSub>
                <m:r>
                  <m:rPr>
                    <m:sty m:val="p"/>
                  </m:rPr>
                  <w:rPr>
                    <w:rFonts w:ascii="Cambria Math" w:hAnsi="Cambria Math"/>
                    <w:sz w:val="24"/>
                  </w:rPr>
                  <m:t>y=</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1</m:t>
                    </m:r>
                  </m:sub>
                </m:sSub>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2</m:t>
                    </m: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2</m:t>
                    </m:r>
                  </m:sub>
                </m:sSub>
                <m:r>
                  <m:rPr>
                    <m:sty m:val="p"/>
                  </m:rPr>
                  <w:rPr>
                    <w:rFonts w:ascii="Cambria Math" w:hAnsi="Cambria Math"/>
                    <w:sz w:val="24"/>
                  </w:rPr>
                  <m:t>y=</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2</m:t>
                    </m:r>
                  </m:sub>
                </m:sSub>
              </m:e>
            </m:eqArr>
          </m:e>
        </m:d>
      </m:oMath>
      <w:r w:rsidRPr="00754ACD">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2</m:t>
            </m:r>
          </m:sub>
        </m:sSub>
      </m:oMath>
      <w:r w:rsidRPr="00754ACD">
        <w:rPr>
          <w:rFonts w:ascii="宋体" w:hAnsi="宋体" w:hint="eastAsia"/>
          <w:sz w:val="24"/>
        </w:rPr>
        <w:t>中至少有—个不为0，</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2</m:t>
            </m:r>
          </m:sub>
        </m:sSub>
      </m:oMath>
      <w:r w:rsidRPr="00754ACD">
        <w:rPr>
          <w:rFonts w:ascii="宋体" w:hAnsi="宋体" w:hint="eastAsia"/>
          <w:sz w:val="24"/>
        </w:rPr>
        <w:t>中至少有一个不为0</w:t>
      </w:r>
    </w:p>
    <w:p w:rsidR="00B91738" w:rsidRDefault="00B91738" w:rsidP="00B91738">
      <w:pPr>
        <w:spacing w:line="240" w:lineRule="atLeast"/>
        <w:ind w:leftChars="100" w:left="210" w:firstLine="480"/>
        <w:rPr>
          <w:rFonts w:ascii="宋体" w:hAnsi="宋体"/>
          <w:sz w:val="24"/>
        </w:rPr>
      </w:pPr>
      <w:r w:rsidRPr="00D1593B">
        <w:rPr>
          <w:rFonts w:ascii="宋体" w:hAnsi="宋体" w:hint="eastAsia"/>
          <w:sz w:val="24"/>
        </w:rPr>
        <w:t>22、在二元一次方程组中，使每个方程都适合的解，叫做</w:t>
      </w:r>
      <w:r w:rsidRPr="00BD080F">
        <w:rPr>
          <w:rFonts w:ascii="宋体" w:hAnsi="宋体" w:hint="eastAsia"/>
          <w:b/>
          <w:sz w:val="24"/>
        </w:rPr>
        <w:t>二元一次方程组的解</w:t>
      </w:r>
      <w:r w:rsidRPr="00D1593B">
        <w:rPr>
          <w:rFonts w:ascii="宋体" w:hAnsi="宋体" w:hint="eastAsia"/>
          <w:sz w:val="24"/>
        </w:rPr>
        <w:t>。</w:t>
      </w:r>
    </w:p>
    <w:p w:rsidR="00B91738" w:rsidRPr="00CC4BC0" w:rsidRDefault="00B91738" w:rsidP="00B91738">
      <w:pPr>
        <w:ind w:left="360"/>
        <w:rPr>
          <w:rFonts w:ascii="宋体" w:hAnsi="宋体"/>
          <w:sz w:val="24"/>
        </w:rPr>
      </w:pPr>
      <w:r w:rsidRPr="00CC4BC0">
        <w:rPr>
          <w:rFonts w:ascii="宋体" w:hAnsi="宋体" w:hint="eastAsia"/>
          <w:b/>
          <w:sz w:val="24"/>
        </w:rPr>
        <w:t>注意</w:t>
      </w:r>
      <w:r w:rsidRPr="00CC4BC0">
        <w:rPr>
          <w:rFonts w:ascii="宋体" w:hAnsi="宋体" w:hint="eastAsia"/>
          <w:sz w:val="24"/>
        </w:rPr>
        <w:t>：</w:t>
      </w:r>
    </w:p>
    <w:p w:rsidR="00B91738" w:rsidRPr="00CC4BC0" w:rsidRDefault="00B91738" w:rsidP="00B91738">
      <w:pPr>
        <w:pStyle w:val="a5"/>
        <w:numPr>
          <w:ilvl w:val="0"/>
          <w:numId w:val="9"/>
        </w:numPr>
        <w:ind w:firstLineChars="0"/>
        <w:rPr>
          <w:rFonts w:ascii="宋体" w:hAnsi="宋体"/>
          <w:sz w:val="24"/>
        </w:rPr>
      </w:pPr>
      <w:r w:rsidRPr="00CC4BC0">
        <w:rPr>
          <w:rFonts w:ascii="宋体" w:hAnsi="宋体" w:hint="eastAsia"/>
          <w:sz w:val="24"/>
        </w:rPr>
        <w:t>方程组的解必须用“{”表示．</w:t>
      </w:r>
    </w:p>
    <w:p w:rsidR="00B91738" w:rsidRPr="00CC4BC0" w:rsidRDefault="00B91738" w:rsidP="00B91738">
      <w:pPr>
        <w:pStyle w:val="a5"/>
        <w:numPr>
          <w:ilvl w:val="0"/>
          <w:numId w:val="9"/>
        </w:numPr>
        <w:ind w:firstLineChars="0"/>
        <w:rPr>
          <w:rFonts w:ascii="宋体" w:hAnsi="宋体"/>
          <w:sz w:val="24"/>
        </w:rPr>
      </w:pPr>
      <w:r w:rsidRPr="00CC4BC0">
        <w:rPr>
          <w:rFonts w:ascii="宋体" w:hAnsi="宋体" w:hint="eastAsia"/>
          <w:sz w:val="24"/>
        </w:rPr>
        <w:t>二元一次方程组的解实质上就是组成方程组的两个二元一次方程的公共解．也就是说，方程组的解一定是组成方程组的每个二元一次方程的解，而组成方程组的每个二元一次方程的程的解不一定是方程组的解.</w:t>
      </w:r>
    </w:p>
    <w:p w:rsidR="00B91738" w:rsidRPr="00CC4BC0" w:rsidRDefault="00B91738" w:rsidP="00B91738">
      <w:pPr>
        <w:pStyle w:val="a5"/>
        <w:numPr>
          <w:ilvl w:val="0"/>
          <w:numId w:val="10"/>
        </w:numPr>
        <w:ind w:left="709" w:firstLineChars="0" w:firstLine="11"/>
        <w:rPr>
          <w:rFonts w:ascii="宋体" w:hAnsi="宋体"/>
          <w:sz w:val="24"/>
        </w:rPr>
      </w:pPr>
      <w:r w:rsidRPr="00CC4BC0">
        <w:rPr>
          <w:rFonts w:ascii="宋体" w:hAnsi="宋体" w:hint="eastAsia"/>
          <w:sz w:val="24"/>
        </w:rPr>
        <w:t>检验一组数是否为二元一次方程组的解的方法：将这组数值分别代入方程组中的每个方程，当这组数值满足所有方程时，就说这组数值是此方程组的解，否则，就不是．</w:t>
      </w:r>
    </w:p>
    <w:p w:rsidR="00B91738" w:rsidRDefault="00B91738" w:rsidP="00B91738">
      <w:pPr>
        <w:spacing w:line="240" w:lineRule="atLeast"/>
        <w:ind w:leftChars="100" w:left="210" w:firstLine="480"/>
        <w:rPr>
          <w:rFonts w:ascii="宋体" w:hAnsi="宋体"/>
          <w:sz w:val="24"/>
        </w:rPr>
      </w:pPr>
      <w:r w:rsidRPr="00D1593B">
        <w:rPr>
          <w:rFonts w:ascii="宋体" w:hAnsi="宋体" w:hint="eastAsia"/>
          <w:sz w:val="24"/>
        </w:rPr>
        <w:t>23、通过“代入”消去一个未知数，将方程式转化为一元一次方程，这种解法叫做代入消元法，简称</w:t>
      </w:r>
      <w:r w:rsidRPr="00423F44">
        <w:rPr>
          <w:rFonts w:ascii="宋体" w:hAnsi="宋体" w:hint="eastAsia"/>
          <w:b/>
          <w:sz w:val="24"/>
        </w:rPr>
        <w:t>代入法</w:t>
      </w:r>
      <w:r w:rsidRPr="00D1593B">
        <w:rPr>
          <w:rFonts w:ascii="宋体" w:hAnsi="宋体" w:hint="eastAsia"/>
          <w:sz w:val="24"/>
        </w:rPr>
        <w:t>。</w:t>
      </w:r>
    </w:p>
    <w:p w:rsidR="00B91738" w:rsidRPr="00A977D7" w:rsidRDefault="00B91738" w:rsidP="00B91738">
      <w:pPr>
        <w:rPr>
          <w:rFonts w:ascii="宋体" w:hAnsi="宋体"/>
          <w:sz w:val="24"/>
        </w:rPr>
      </w:pPr>
      <w:r w:rsidRPr="00A977D7">
        <w:rPr>
          <w:rFonts w:ascii="宋体" w:hAnsi="宋体" w:hint="eastAsia"/>
          <w:sz w:val="24"/>
        </w:rPr>
        <w:t>例题.用代人法解下列方程组</w:t>
      </w:r>
    </w:p>
    <w:p w:rsidR="00B91738" w:rsidRPr="00A977D7" w:rsidRDefault="000C06A0" w:rsidP="00B91738">
      <w:pPr>
        <w:rPr>
          <w:rFonts w:ascii="宋体" w:hAnsi="宋体"/>
          <w:sz w:val="24"/>
        </w:rPr>
      </w:pPr>
      <m:oMathPara>
        <m:oMathParaPr>
          <m:jc m:val="left"/>
        </m:oMathParaPr>
        <m:oMath>
          <m:d>
            <m:dPr>
              <m:ctrlPr>
                <w:rPr>
                  <w:rFonts w:ascii="Cambria Math" w:hAnsi="Cambria Math"/>
                  <w:sz w:val="24"/>
                </w:rPr>
              </m:ctrlPr>
            </m:dPr>
            <m:e>
              <m:r>
                <m:rPr>
                  <m:sty m:val="p"/>
                </m:rPr>
                <w:rPr>
                  <w:rFonts w:ascii="Cambria Math" w:hAnsi="Cambria Math"/>
                  <w:sz w:val="24"/>
                </w:rPr>
                <m:t>1</m:t>
              </m:r>
            </m:e>
          </m:d>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3x-y=7</m:t>
                  </m:r>
                </m:e>
                <m:e>
                  <m:r>
                    <m:rPr>
                      <m:sty m:val="p"/>
                    </m:rPr>
                    <w:rPr>
                      <w:rFonts w:ascii="Cambria Math" w:hAnsi="Cambria Math"/>
                      <w:sz w:val="24"/>
                    </w:rPr>
                    <m:t>5x+2y=8</m:t>
                  </m:r>
                </m:e>
              </m:eqArr>
            </m:e>
          </m:d>
          <m:r>
            <m:rPr>
              <m:sty m:val="p"/>
            </m:rPr>
            <w:rPr>
              <w:rFonts w:ascii="Cambria Math" w:hAnsi="Cambria Math"/>
              <w:sz w:val="24"/>
            </w:rPr>
            <m:t>，</m:t>
          </m:r>
          <m:r>
            <m:rPr>
              <m:sty m:val="p"/>
            </m:rPr>
            <w:rPr>
              <w:rFonts w:ascii="Cambria Math" w:hAnsi="Cambria Math"/>
              <w:sz w:val="24"/>
            </w:rPr>
            <m:t xml:space="preserve">           (2)</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2x+3y=-19</m:t>
                  </m:r>
                </m:e>
                <m:e>
                  <m:r>
                    <m:rPr>
                      <m:sty m:val="p"/>
                    </m:rPr>
                    <w:rPr>
                      <w:rFonts w:ascii="Cambria Math" w:hAnsi="Cambria Math"/>
                      <w:sz w:val="24"/>
                    </w:rPr>
                    <m:t>x+5y=1</m:t>
                  </m:r>
                </m:e>
              </m:eqArr>
            </m:e>
          </m:d>
        </m:oMath>
      </m:oMathPara>
    </w:p>
    <w:p w:rsidR="00B91738" w:rsidRDefault="00B91738" w:rsidP="00B91738">
      <w:pPr>
        <w:tabs>
          <w:tab w:val="left" w:pos="6720"/>
        </w:tabs>
        <w:spacing w:line="240" w:lineRule="atLeast"/>
        <w:ind w:leftChars="100" w:left="210" w:firstLine="480"/>
        <w:rPr>
          <w:rFonts w:ascii="宋体" w:hAnsi="宋体"/>
          <w:sz w:val="24"/>
        </w:rPr>
      </w:pPr>
      <w:r>
        <w:rPr>
          <w:rFonts w:ascii="宋体" w:hAnsi="宋体"/>
          <w:sz w:val="24"/>
        </w:rPr>
        <w:tab/>
      </w:r>
    </w:p>
    <w:p w:rsidR="00B91738" w:rsidRDefault="00B91738" w:rsidP="00B91738">
      <w:pPr>
        <w:tabs>
          <w:tab w:val="left" w:pos="6720"/>
        </w:tabs>
        <w:spacing w:line="240" w:lineRule="atLeast"/>
        <w:ind w:leftChars="100" w:left="210" w:firstLine="480"/>
        <w:rPr>
          <w:rFonts w:ascii="宋体" w:hAnsi="宋体"/>
          <w:sz w:val="24"/>
        </w:rPr>
      </w:pPr>
    </w:p>
    <w:p w:rsidR="00B91738" w:rsidRDefault="00B91738" w:rsidP="00B91738">
      <w:pPr>
        <w:tabs>
          <w:tab w:val="left" w:pos="6720"/>
        </w:tabs>
        <w:spacing w:line="240" w:lineRule="atLeast"/>
        <w:ind w:leftChars="100" w:left="210" w:firstLine="480"/>
        <w:rPr>
          <w:rFonts w:ascii="宋体" w:hAnsi="宋体"/>
          <w:sz w:val="24"/>
        </w:rPr>
      </w:pPr>
    </w:p>
    <w:p w:rsidR="00B91738" w:rsidRDefault="00B91738" w:rsidP="00B91738">
      <w:pPr>
        <w:tabs>
          <w:tab w:val="left" w:pos="6720"/>
        </w:tabs>
        <w:spacing w:line="240" w:lineRule="atLeast"/>
        <w:ind w:leftChars="100" w:left="210" w:firstLine="480"/>
        <w:rPr>
          <w:rFonts w:ascii="宋体" w:hAnsi="宋体"/>
          <w:sz w:val="24"/>
        </w:rPr>
      </w:pPr>
    </w:p>
    <w:p w:rsidR="00B91738" w:rsidRDefault="00B91738" w:rsidP="00B91738">
      <w:pPr>
        <w:tabs>
          <w:tab w:val="left" w:pos="6720"/>
        </w:tabs>
        <w:spacing w:line="240" w:lineRule="atLeast"/>
        <w:ind w:leftChars="100" w:left="210" w:firstLine="480"/>
        <w:rPr>
          <w:rFonts w:ascii="宋体" w:hAnsi="宋体"/>
          <w:sz w:val="24"/>
        </w:rPr>
      </w:pPr>
    </w:p>
    <w:p w:rsidR="00B91738" w:rsidRPr="00A977D7" w:rsidRDefault="00B91738" w:rsidP="00B91738">
      <w:pPr>
        <w:tabs>
          <w:tab w:val="left" w:pos="6720"/>
        </w:tabs>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r w:rsidRPr="00D1593B">
        <w:rPr>
          <w:rFonts w:ascii="宋体" w:hAnsi="宋体" w:hint="eastAsia"/>
          <w:sz w:val="24"/>
        </w:rPr>
        <w:lastRenderedPageBreak/>
        <w:t>24、通过将两个方程相加（或相减）消去一个未知数，将方程组转化为一元一次方程，这种解法叫做</w:t>
      </w:r>
      <w:r w:rsidRPr="00423F44">
        <w:rPr>
          <w:rFonts w:ascii="宋体" w:hAnsi="宋体" w:hint="eastAsia"/>
          <w:b/>
          <w:sz w:val="24"/>
        </w:rPr>
        <w:t>加减消元法</w:t>
      </w:r>
      <w:r w:rsidRPr="00D1593B">
        <w:rPr>
          <w:rFonts w:ascii="宋体" w:hAnsi="宋体" w:hint="eastAsia"/>
          <w:sz w:val="24"/>
        </w:rPr>
        <w:t>。</w:t>
      </w:r>
    </w:p>
    <w:p w:rsidR="00B91738" w:rsidRPr="00A977D7" w:rsidRDefault="00B91738" w:rsidP="00B91738">
      <w:pPr>
        <w:rPr>
          <w:rFonts w:ascii="宋体" w:hAnsi="宋体"/>
          <w:sz w:val="24"/>
        </w:rPr>
      </w:pPr>
      <w:r w:rsidRPr="00A977D7">
        <w:rPr>
          <w:rFonts w:ascii="宋体" w:hAnsi="宋体" w:hint="eastAsia"/>
          <w:sz w:val="24"/>
        </w:rPr>
        <w:t>例题.用加减消元法解下列方程组．</w:t>
      </w:r>
    </w:p>
    <w:p w:rsidR="00B91738" w:rsidRPr="00A977D7" w:rsidRDefault="000C06A0" w:rsidP="00B91738">
      <w:pPr>
        <w:rPr>
          <w:rFonts w:ascii="宋体" w:hAnsi="宋体"/>
          <w:sz w:val="24"/>
        </w:rPr>
      </w:pPr>
      <m:oMathPara>
        <m:oMathParaPr>
          <m:jc m:val="left"/>
        </m:oMathParaPr>
        <m:oMath>
          <m:d>
            <m:dPr>
              <m:ctrlPr>
                <w:rPr>
                  <w:rFonts w:ascii="Cambria Math" w:hAnsi="Cambria Math"/>
                  <w:sz w:val="24"/>
                </w:rPr>
              </m:ctrlPr>
            </m:dPr>
            <m:e>
              <m:r>
                <m:rPr>
                  <m:sty m:val="p"/>
                </m:rPr>
                <w:rPr>
                  <w:rFonts w:ascii="Cambria Math" w:hAnsi="Cambria Math"/>
                  <w:sz w:val="24"/>
                </w:rPr>
                <m:t>1</m:t>
              </m:r>
            </m:e>
          </m:d>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5x-6y=1</m:t>
                  </m:r>
                </m:e>
                <m:e>
                  <m:r>
                    <m:rPr>
                      <m:sty m:val="p"/>
                    </m:rPr>
                    <w:rPr>
                      <w:rFonts w:ascii="Cambria Math" w:hAnsi="Cambria Math"/>
                      <w:sz w:val="24"/>
                    </w:rPr>
                    <m:t>2x-6y=10</m:t>
                  </m:r>
                </m:e>
              </m:eqArr>
            </m:e>
          </m:d>
          <m:r>
            <m:rPr>
              <m:sty m:val="p"/>
            </m:rPr>
            <w:rPr>
              <w:rFonts w:ascii="Cambria Math" w:hAnsi="Cambria Math"/>
              <w:sz w:val="24"/>
            </w:rPr>
            <m:t>，</m:t>
          </m:r>
          <m:r>
            <m:rPr>
              <m:sty m:val="p"/>
            </m:rPr>
            <w:rPr>
              <w:rFonts w:ascii="Cambria Math" w:hAnsi="Cambria Math"/>
              <w:sz w:val="24"/>
            </w:rPr>
            <m:t xml:space="preserve">           (2)</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8x+9y=73</m:t>
                  </m:r>
                </m:e>
                <m:e>
                  <m:r>
                    <m:rPr>
                      <m:sty m:val="p"/>
                    </m:rPr>
                    <w:rPr>
                      <w:rFonts w:ascii="Cambria Math" w:hAnsi="Cambria Math"/>
                      <w:sz w:val="24"/>
                    </w:rPr>
                    <m:t>17x-3y=74</m:t>
                  </m:r>
                </m:e>
              </m:eqArr>
            </m:e>
          </m:d>
        </m:oMath>
      </m:oMathPara>
    </w:p>
    <w:p w:rsidR="00B91738"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p>
    <w:p w:rsidR="00B91738" w:rsidRPr="00A977D7" w:rsidRDefault="00B91738" w:rsidP="00B91738">
      <w:pPr>
        <w:spacing w:line="240" w:lineRule="atLeast"/>
        <w:ind w:leftChars="100" w:left="210" w:firstLine="480"/>
        <w:rPr>
          <w:rFonts w:ascii="宋体" w:hAnsi="宋体"/>
          <w:sz w:val="24"/>
        </w:rPr>
      </w:pPr>
    </w:p>
    <w:p w:rsidR="00B91738" w:rsidRDefault="00B91738" w:rsidP="00B91738">
      <w:pPr>
        <w:spacing w:line="240" w:lineRule="atLeast"/>
        <w:ind w:leftChars="100" w:left="210" w:firstLine="480"/>
        <w:rPr>
          <w:rFonts w:ascii="宋体" w:hAnsi="宋体"/>
          <w:sz w:val="24"/>
        </w:rPr>
      </w:pPr>
      <w:r w:rsidRPr="00D1593B">
        <w:rPr>
          <w:rFonts w:ascii="宋体" w:hAnsi="宋体" w:hint="eastAsia"/>
          <w:sz w:val="24"/>
        </w:rPr>
        <w:t>25、如果方程组中有三个未知数，且含有未知数的项的次数都是一次，这样的方程组叫做</w:t>
      </w:r>
      <w:r w:rsidRPr="00040990">
        <w:rPr>
          <w:rFonts w:ascii="宋体" w:hAnsi="宋体" w:hint="eastAsia"/>
          <w:b/>
          <w:sz w:val="24"/>
        </w:rPr>
        <w:t>三元一次方程组</w:t>
      </w:r>
      <w:r w:rsidRPr="00D1593B">
        <w:rPr>
          <w:rFonts w:ascii="宋体" w:hAnsi="宋体" w:hint="eastAsia"/>
          <w:sz w:val="24"/>
        </w:rPr>
        <w:t>。</w:t>
      </w:r>
    </w:p>
    <w:p w:rsidR="00B91738" w:rsidRDefault="00B91738" w:rsidP="00B91738">
      <w:pPr>
        <w:spacing w:line="240" w:lineRule="atLeast"/>
        <w:ind w:leftChars="100" w:left="210" w:firstLine="480"/>
        <w:rPr>
          <w:rFonts w:ascii="宋体" w:hAnsi="宋体"/>
          <w:sz w:val="24"/>
        </w:rPr>
      </w:pPr>
      <w:r w:rsidRPr="00B94EDA">
        <w:rPr>
          <w:rFonts w:ascii="宋体" w:hAnsi="宋体" w:hint="eastAsia"/>
          <w:sz w:val="24"/>
        </w:rPr>
        <w:t>三元一次方程组</w:t>
      </w:r>
      <m:oMath>
        <m:r>
          <m:rPr>
            <m:sty m:val="p"/>
          </m:rPr>
          <w:rPr>
            <w:rFonts w:ascii="Cambria Math" w:hAnsi="Cambria Math"/>
            <w:sz w:val="24"/>
          </w:rPr>
          <m:t>→</m:t>
        </m:r>
        <m:r>
          <m:rPr>
            <m:sty m:val="p"/>
          </m:rPr>
          <w:rPr>
            <w:rFonts w:ascii="Cambria Math" w:hAnsi="Cambria Math"/>
            <w:sz w:val="24"/>
          </w:rPr>
          <m:t>（消元转化）</m:t>
        </m:r>
        <m:r>
          <m:rPr>
            <m:sty m:val="p"/>
          </m:rPr>
          <w:rPr>
            <w:rFonts w:ascii="Cambria Math" w:hAnsi="Cambria Math"/>
            <w:sz w:val="24"/>
          </w:rPr>
          <m:t>→</m:t>
        </m:r>
        <m:r>
          <m:rPr>
            <m:sty m:val="p"/>
          </m:rPr>
          <w:rPr>
            <w:rFonts w:ascii="Cambria Math" w:hAnsi="Cambria Math"/>
            <w:sz w:val="24"/>
          </w:rPr>
          <m:t>二元一次方程组</m:t>
        </m:r>
        <m:r>
          <m:rPr>
            <m:sty m:val="p"/>
          </m:rPr>
          <w:rPr>
            <w:rFonts w:ascii="Cambria Math" w:hAnsi="Cambria Math"/>
            <w:sz w:val="24"/>
          </w:rPr>
          <m:t>→</m:t>
        </m:r>
        <m:r>
          <m:rPr>
            <m:sty m:val="p"/>
          </m:rPr>
          <w:rPr>
            <w:rFonts w:ascii="Cambria Math" w:hAnsi="Cambria Math"/>
            <w:sz w:val="24"/>
          </w:rPr>
          <m:t>（消元转化）</m:t>
        </m:r>
        <m:r>
          <m:rPr>
            <m:sty m:val="p"/>
          </m:rPr>
          <w:rPr>
            <w:rFonts w:ascii="Cambria Math" w:hAnsi="Cambria Math"/>
            <w:sz w:val="24"/>
          </w:rPr>
          <m:t>→</m:t>
        </m:r>
        <m:r>
          <m:rPr>
            <m:sty m:val="p"/>
          </m:rPr>
          <w:rPr>
            <w:rFonts w:ascii="Cambria Math" w:hAnsi="Cambria Math"/>
            <w:sz w:val="24"/>
          </w:rPr>
          <m:t>一元一次方程</m:t>
        </m:r>
      </m:oMath>
    </w:p>
    <w:p w:rsidR="00B91738" w:rsidRPr="0039745A" w:rsidRDefault="00B91738" w:rsidP="00B91738">
      <w:pPr>
        <w:spacing w:line="240" w:lineRule="atLeast"/>
        <w:ind w:leftChars="100" w:left="210" w:firstLine="480"/>
        <w:rPr>
          <w:rFonts w:ascii="宋体" w:hAnsi="宋体"/>
          <w:sz w:val="24"/>
        </w:rPr>
      </w:pPr>
      <w:r w:rsidRPr="0039745A">
        <w:rPr>
          <w:rFonts w:ascii="宋体" w:hAnsi="宋体" w:hint="eastAsia"/>
          <w:sz w:val="24"/>
        </w:rPr>
        <w:t>三元一次方程组的解法：三元一次方程组的解法与二元一次方程组的解法相似，只是要多消一次元，即通过代人法或加减法逐步消元，最后化成一元一次方程进行求解.</w:t>
      </w:r>
    </w:p>
    <w:p w:rsidR="00B91738" w:rsidRDefault="00B91738" w:rsidP="00B91738">
      <w:r>
        <w:rPr>
          <w:rFonts w:hint="eastAsia"/>
        </w:rPr>
        <w:t>例</w:t>
      </w:r>
      <w:r w:rsidRPr="006625B7">
        <w:rPr>
          <w:rFonts w:hint="eastAsia"/>
        </w:rPr>
        <w:t>、</w:t>
      </w:r>
      <w:r>
        <w:rPr>
          <w:rFonts w:hint="eastAsia"/>
        </w:rPr>
        <w:t>判断哪些是</w:t>
      </w:r>
      <w:r w:rsidRPr="00302B8B">
        <w:rPr>
          <w:rFonts w:hint="eastAsia"/>
        </w:rPr>
        <w:t>二元一次方程组</w:t>
      </w:r>
      <w:r>
        <w:rPr>
          <w:rFonts w:hint="eastAsia"/>
        </w:rPr>
        <w:t>，哪些是三</w:t>
      </w:r>
      <w:r w:rsidRPr="00302B8B">
        <w:rPr>
          <w:rFonts w:hint="eastAsia"/>
        </w:rPr>
        <w:t>元一次方程组</w:t>
      </w:r>
      <w:r>
        <w:rPr>
          <w:rFonts w:hint="eastAsia"/>
        </w:rPr>
        <w:t>？</w:t>
      </w:r>
    </w:p>
    <w:p w:rsidR="00B91738" w:rsidRPr="0037400C" w:rsidRDefault="000C06A0" w:rsidP="00B91738">
      <w:r>
        <w:rPr>
          <w:noProof/>
        </w:rPr>
        <w:pict>
          <v:shape id="_x0000_s2050" type="#_x0000_t75" style="position:absolute;left:0;text-align:left;margin-left:0;margin-top:7.8pt;width:355.95pt;height:56pt;z-index:251644416" wrapcoords="1234 426 0 853 154 2416 10800 2700 6789 3837 5554 4263 5863 4974 309 5258 309 7247 5709 7247 5709 8811 10800 9521 154 11653 154 13500 4320 14068 15274 14068 1234 17621 0 18047 0 19184 4937 20889 6480 20889 11417 20889 16663 18900 17126 18332 16509 18047 11726 16342 13577 16342 16509 14921 16354 14068 18669 12647 18514 12363 14503 11795 16663 11795 16354 10232 10800 9521 12960 9521 15274 8242 15120 7247 17434 6821 17280 6253 14040 4974 14349 4405 13731 3979 10800 2700 20520 2274 21291 1137 19131 426 1234 426">
            <v:imagedata r:id="rId35" o:title=""/>
            <w10:wrap type="tight"/>
          </v:shape>
          <o:OLEObject Type="Embed" ProgID="Equation.DSMT4" ShapeID="_x0000_s2050" DrawAspect="Content" ObjectID="_1558421590" r:id="rId36"/>
        </w:pict>
      </w:r>
    </w:p>
    <w:p w:rsidR="00B91738" w:rsidRDefault="00B91738" w:rsidP="00B91738"/>
    <w:p w:rsidR="00B91738" w:rsidRDefault="00B91738" w:rsidP="00B91738"/>
    <w:p w:rsidR="00B91738" w:rsidRDefault="00B91738" w:rsidP="00B91738"/>
    <w:p w:rsidR="00B91738" w:rsidRDefault="000C06A0" w:rsidP="00B91738">
      <w:r>
        <w:rPr>
          <w:noProof/>
        </w:rPr>
        <w:pict>
          <v:shape id="_x0000_s2051" type="#_x0000_t75" style="position:absolute;left:0;text-align:left;margin-left:0;margin-top:7.95pt;width:382pt;height:56pt;z-index:251645440" wrapcoords="1568 426 174 711 523 2416 10800 2700 8361 3979 7665 4405 8013 4974 348 5116 348 7247 8013 7247 7665 8100 8187 8668 10800 9521 6445 10374 174 11653 174 13074 8187 14068 18116 14068 10974 16342 2961 17195 174 17763 348 19184 8187 20889 10626 20889 11845 20889 14632 19184 15155 18474 14806 18047 11671 16342 13413 16342 18813 14637 18813 14068 21252 12647 20903 12221 18987 11795 18639 10232 10800 9521 14632 9521 18465 8384 18290 7247 20903 6821 20729 6253 17245 4974 17594 4263 16200 3837 10800 2700 17071 1989 16723 568 2265 426 1568 426">
            <v:imagedata r:id="rId37" o:title=""/>
            <w10:wrap type="tight"/>
          </v:shape>
          <o:OLEObject Type="Embed" ProgID="Equation.DSMT4" ShapeID="_x0000_s2051" DrawAspect="Content" ObjectID="_1558421591" r:id="rId38"/>
        </w:pict>
      </w:r>
    </w:p>
    <w:p w:rsidR="00B91738" w:rsidRDefault="00B91738" w:rsidP="00B91738"/>
    <w:p w:rsidR="00B91738" w:rsidRDefault="00B91738" w:rsidP="00B91738"/>
    <w:p w:rsidR="00B91738" w:rsidRDefault="00B91738" w:rsidP="00B91738"/>
    <w:p w:rsidR="00B91738" w:rsidRDefault="00B91738" w:rsidP="00B91738">
      <w:r>
        <w:rPr>
          <w:rFonts w:hint="eastAsia"/>
        </w:rPr>
        <w:t>例</w:t>
      </w:r>
      <w:r>
        <w:rPr>
          <w:rFonts w:hint="eastAsia"/>
        </w:rPr>
        <w:t>3</w:t>
      </w:r>
      <w:r w:rsidRPr="006625B7">
        <w:rPr>
          <w:rFonts w:hint="eastAsia"/>
        </w:rPr>
        <w:t>、</w:t>
      </w:r>
      <w:r>
        <w:rPr>
          <w:rFonts w:hint="eastAsia"/>
        </w:rPr>
        <w:t>解下列方程组</w:t>
      </w:r>
      <w:r w:rsidRPr="006625B7">
        <w:rPr>
          <w:rFonts w:hint="eastAsia"/>
        </w:rPr>
        <w:t>：</w:t>
      </w:r>
      <w:r>
        <w:rPr>
          <w:rFonts w:hint="eastAsia"/>
        </w:rPr>
        <w:t xml:space="preserve"> </w:t>
      </w:r>
    </w:p>
    <w:p w:rsidR="00B91738" w:rsidRDefault="00B91738" w:rsidP="00B91738">
      <w:r>
        <w:rPr>
          <w:rFonts w:hint="eastAsia"/>
        </w:rPr>
        <w:t xml:space="preserve">  </w:t>
      </w:r>
      <w:r w:rsidRPr="00EF53CB">
        <w:rPr>
          <w:position w:val="-50"/>
        </w:rPr>
        <w:object w:dxaOrig="3820" w:dyaOrig="1120">
          <v:shape id="_x0000_i1046" type="#_x0000_t75" style="width:191.25pt;height:56.25pt" o:ole="">
            <v:imagedata r:id="rId39" o:title=""/>
          </v:shape>
          <o:OLEObject Type="Embed" ProgID="Equation.DSMT4" ShapeID="_x0000_i1046" DrawAspect="Content" ObjectID="_1558421150" r:id="rId40"/>
        </w:object>
      </w:r>
      <w:r>
        <w:rPr>
          <w:rFonts w:hint="eastAsia"/>
        </w:rPr>
        <w:t xml:space="preserve">                       </w:t>
      </w:r>
    </w:p>
    <w:p w:rsidR="00B91738" w:rsidRDefault="00B91738" w:rsidP="00B91738"/>
    <w:p w:rsidR="00B91738" w:rsidRDefault="00B91738" w:rsidP="00B91738">
      <w:pPr>
        <w:tabs>
          <w:tab w:val="left" w:pos="5100"/>
        </w:tabs>
      </w:pPr>
      <w:r>
        <w:tab/>
      </w:r>
    </w:p>
    <w:p w:rsidR="00B91738" w:rsidRDefault="00B91738" w:rsidP="00B91738">
      <w:pPr>
        <w:tabs>
          <w:tab w:val="left" w:pos="5100"/>
        </w:tabs>
      </w:pPr>
    </w:p>
    <w:p w:rsidR="00B91738" w:rsidRDefault="00B91738" w:rsidP="00B91738">
      <w:pPr>
        <w:tabs>
          <w:tab w:val="left" w:pos="5100"/>
        </w:tabs>
      </w:pPr>
    </w:p>
    <w:p w:rsidR="00B91738" w:rsidRDefault="00B91738" w:rsidP="00B91738">
      <w:pPr>
        <w:tabs>
          <w:tab w:val="left" w:pos="5100"/>
        </w:tabs>
      </w:pPr>
    </w:p>
    <w:p w:rsidR="00B91738" w:rsidRDefault="00B91738" w:rsidP="00B91738">
      <w:pPr>
        <w:tabs>
          <w:tab w:val="left" w:pos="5100"/>
        </w:tabs>
      </w:pPr>
    </w:p>
    <w:p w:rsidR="00B91738" w:rsidRDefault="00B91738" w:rsidP="00B91738">
      <w:pPr>
        <w:tabs>
          <w:tab w:val="left" w:pos="5100"/>
        </w:tabs>
      </w:pPr>
    </w:p>
    <w:p w:rsidR="00B91738" w:rsidRDefault="00B91738" w:rsidP="00B91738"/>
    <w:p w:rsidR="00B91738" w:rsidRDefault="00B91738" w:rsidP="00B91738">
      <w:r w:rsidRPr="00EF53CB">
        <w:rPr>
          <w:position w:val="-50"/>
        </w:rPr>
        <w:object w:dxaOrig="4300" w:dyaOrig="1120">
          <v:shape id="_x0000_i1047" type="#_x0000_t75" style="width:215.25pt;height:56.25pt" o:ole="">
            <v:imagedata r:id="rId41" o:title=""/>
          </v:shape>
          <o:OLEObject Type="Embed" ProgID="Equation.DSMT4" ShapeID="_x0000_i1047" DrawAspect="Content" ObjectID="_1558421151" r:id="rId42"/>
        </w:object>
      </w:r>
      <w:r>
        <w:rPr>
          <w:rFonts w:hint="eastAsia"/>
        </w:rPr>
        <w:t xml:space="preserve">                     </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Pr="00423F44" w:rsidRDefault="00B91738" w:rsidP="00B91738">
      <w:pPr>
        <w:spacing w:line="240" w:lineRule="atLeast"/>
        <w:ind w:leftChars="100" w:left="210" w:firstLine="480"/>
        <w:rPr>
          <w:rFonts w:ascii="宋体" w:hAnsi="宋体"/>
          <w:sz w:val="24"/>
        </w:rPr>
      </w:pPr>
    </w:p>
    <w:p w:rsidR="00B91738" w:rsidRPr="00D1593B" w:rsidRDefault="00B91738" w:rsidP="00B91738">
      <w:pPr>
        <w:spacing w:line="240" w:lineRule="atLeast"/>
        <w:ind w:leftChars="100" w:left="210"/>
        <w:rPr>
          <w:rFonts w:ascii="宋体" w:hAnsi="宋体"/>
          <w:sz w:val="24"/>
        </w:rPr>
      </w:pPr>
      <w:r>
        <w:rPr>
          <w:rFonts w:ascii="宋体" w:hAnsi="宋体" w:hint="eastAsia"/>
          <w:sz w:val="24"/>
        </w:rPr>
        <w:t xml:space="preserve">    </w:t>
      </w:r>
      <w:r w:rsidRPr="00D1593B">
        <w:rPr>
          <w:rFonts w:ascii="宋体" w:hAnsi="宋体" w:hint="eastAsia"/>
          <w:sz w:val="24"/>
        </w:rPr>
        <w:t>26、列方程解应用题时要灵活选择未知数的个数。</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对于含有两个未知数的应用题一般采用列二元一次方程组求解；对于含有三个未知数的应用题一般采用列三元一次方程组求解。</w:t>
      </w:r>
    </w:p>
    <w:p w:rsidR="00B91738" w:rsidRDefault="00B91738" w:rsidP="00B91738">
      <w:pPr>
        <w:rPr>
          <w:b/>
        </w:rPr>
      </w:pPr>
      <w:r>
        <w:rPr>
          <w:rFonts w:hint="eastAsia"/>
          <w:b/>
        </w:rPr>
        <w:t>四</w:t>
      </w:r>
      <w:r w:rsidRPr="003F37EA">
        <w:rPr>
          <w:b/>
        </w:rPr>
        <w:t>、</w:t>
      </w:r>
      <w:r>
        <w:rPr>
          <w:rFonts w:hint="eastAsia"/>
          <w:b/>
        </w:rPr>
        <w:t>课堂练习</w:t>
      </w:r>
    </w:p>
    <w:p w:rsidR="00B91738" w:rsidRDefault="000C06A0" w:rsidP="00B91738">
      <w:pPr>
        <w:rPr>
          <w:b/>
        </w:rPr>
      </w:pPr>
      <w:r>
        <w:rPr>
          <w:b/>
          <w:noProof/>
        </w:rPr>
        <w:pict>
          <v:group id="_x0000_s2060" style="position:absolute;left:0;text-align:left;margin-left:99.55pt;margin-top:3.45pt;width:81.3pt;height:42pt;z-index:251648512" coordorigin="5239,4943" coordsize="1626,840">
            <v:shapetype id="_x0000_t202" coordsize="21600,21600" o:spt="202" path="m,l,21600r21600,l21600,xe">
              <v:stroke joinstyle="miter"/>
              <v:path gradientshapeok="t" o:connecttype="rect"/>
            </v:shapetype>
            <v:shape id="_x0000_s2061" type="#_x0000_t202" style="position:absolute;left:6325;top:4943;width:540;height:468" filled="f" stroked="f">
              <v:textbox>
                <w:txbxContent>
                  <w:p w:rsidR="00B91738" w:rsidRDefault="00B91738" w:rsidP="00B91738">
                    <w:pPr>
                      <w:rPr>
                        <w:rFonts w:ascii="宋体" w:hAnsi="宋体"/>
                      </w:rPr>
                    </w:pPr>
                    <w:r>
                      <w:rPr>
                        <w:rFonts w:ascii="宋体" w:hAnsi="宋体" w:hint="eastAsia"/>
                      </w:rPr>
                      <w:t>①</w:t>
                    </w:r>
                  </w:p>
                  <w:p w:rsidR="00B91738" w:rsidRDefault="00B91738" w:rsidP="00B91738">
                    <w:pPr>
                      <w:rPr>
                        <w:rFonts w:ascii="宋体" w:hAnsi="宋体"/>
                      </w:rPr>
                    </w:pPr>
                  </w:p>
                  <w:p w:rsidR="00B91738" w:rsidRDefault="00B91738" w:rsidP="00B91738">
                    <w:pPr>
                      <w:rPr>
                        <w:rFonts w:ascii="宋体" w:hAnsi="宋体"/>
                      </w:rPr>
                    </w:pPr>
                    <w:r>
                      <w:rPr>
                        <w:rFonts w:ascii="宋体" w:hAnsi="宋体" w:hint="eastAsia"/>
                      </w:rPr>
                      <w:t xml:space="preserve">  </w:t>
                    </w:r>
                  </w:p>
                  <w:p w:rsidR="00B91738" w:rsidRDefault="00B91738" w:rsidP="00B91738"/>
                </w:txbxContent>
              </v:textbox>
            </v:shape>
            <v:shape id="_x0000_s2062" type="#_x0000_t202" style="position:absolute;left:6325;top:5315;width:540;height:468" filled="f" stroked="f">
              <v:textbox>
                <w:txbxContent>
                  <w:p w:rsidR="00B91738" w:rsidRDefault="00B91738" w:rsidP="00B91738">
                    <w:r>
                      <w:rPr>
                        <w:rFonts w:ascii="宋体" w:hAnsi="宋体" w:hint="eastAsia"/>
                      </w:rPr>
                      <w:t>②①</w:t>
                    </w:r>
                  </w:p>
                </w:txbxContent>
              </v:textbox>
            </v:shape>
            <v:shape id="_x0000_s2063" type="#_x0000_t75" style="position:absolute;left:5239;top:4974;width:1140;height:720" wrapcoords="1421 1350 1137 2250 284 10350 853 16200 1421 19800 2842 19800 10232 19800 21316 17550 21600 13500 19895 12600 1989 8550 20747 8550 20747 1800 2842 1350 1421 1350">
              <v:imagedata r:id="rId43" o:title=""/>
            </v:shape>
          </v:group>
          <o:OLEObject Type="Embed" ProgID="Equation.DSMT4" ShapeID="_x0000_s2063" DrawAspect="Content" ObjectID="_1558421592" r:id="rId44"/>
        </w:pict>
      </w:r>
    </w:p>
    <w:p w:rsidR="00B91738" w:rsidRDefault="00B91738" w:rsidP="00B91738">
      <w:r w:rsidRPr="002C2654">
        <w:rPr>
          <w:rFonts w:hint="eastAsia"/>
        </w:rPr>
        <w:t>1</w:t>
      </w:r>
      <w:r w:rsidRPr="002C2654">
        <w:rPr>
          <w:rFonts w:hint="eastAsia"/>
        </w:rPr>
        <w:t>、用代</w:t>
      </w:r>
      <w:r>
        <w:rPr>
          <w:rFonts w:hint="eastAsia"/>
        </w:rPr>
        <w:t>入法解方程组</w:t>
      </w:r>
      <w:r>
        <w:rPr>
          <w:rFonts w:hint="eastAsia"/>
        </w:rPr>
        <w:t xml:space="preserve">                 </w:t>
      </w:r>
      <w:r>
        <w:rPr>
          <w:rFonts w:hint="eastAsia"/>
        </w:rPr>
        <w:t>，如果先消去</w:t>
      </w:r>
      <w:r w:rsidRPr="00651855">
        <w:rPr>
          <w:position w:val="-10"/>
        </w:rPr>
        <w:object w:dxaOrig="220" w:dyaOrig="260">
          <v:shape id="_x0000_i1049" type="#_x0000_t75" style="width:11.25pt;height:12.75pt" o:ole="">
            <v:imagedata r:id="rId45" o:title=""/>
          </v:shape>
          <o:OLEObject Type="Embed" ProgID="Equation.DSMT4" ShapeID="_x0000_i1049" DrawAspect="Content" ObjectID="_1558421152" r:id="rId46"/>
        </w:object>
      </w:r>
      <w:r>
        <w:rPr>
          <w:rFonts w:hint="eastAsia"/>
        </w:rPr>
        <w:t>，那么应该将方程</w:t>
      </w:r>
      <w:r>
        <w:rPr>
          <w:rFonts w:hint="eastAsia"/>
          <w:u w:val="single"/>
        </w:rPr>
        <w:t xml:space="preserve">       </w:t>
      </w:r>
      <w:r>
        <w:rPr>
          <w:rFonts w:hint="eastAsia"/>
        </w:rPr>
        <w:t>变形为</w:t>
      </w:r>
      <w:r>
        <w:rPr>
          <w:rFonts w:hint="eastAsia"/>
          <w:u w:val="single"/>
        </w:rPr>
        <w:t xml:space="preserve">                </w:t>
      </w:r>
      <w:r>
        <w:rPr>
          <w:rFonts w:hint="eastAsia"/>
        </w:rPr>
        <w:t>。</w:t>
      </w:r>
    </w:p>
    <w:p w:rsidR="00B91738" w:rsidRPr="00387094" w:rsidRDefault="00B91738" w:rsidP="00B91738">
      <w:pPr>
        <w:ind w:firstLineChars="200" w:firstLine="420"/>
      </w:pPr>
    </w:p>
    <w:p w:rsidR="00B91738" w:rsidRPr="009301D8" w:rsidRDefault="000C06A0" w:rsidP="00B91738">
      <w:r>
        <w:rPr>
          <w:noProof/>
        </w:rPr>
        <w:pict>
          <v:group id="_x0000_s2052" style="position:absolute;left:0;text-align:left;margin-left:54.3pt;margin-top:6.05pt;width:81.3pt;height:42pt;z-index:251646464" coordorigin="5239,4943" coordsize="1626,840">
            <v:shape id="_x0000_s2053" type="#_x0000_t202" style="position:absolute;left:6325;top:4943;width:540;height:468" filled="f" stroked="f">
              <v:textbox>
                <w:txbxContent>
                  <w:p w:rsidR="00B91738" w:rsidRDefault="00B91738" w:rsidP="00B91738">
                    <w:pPr>
                      <w:rPr>
                        <w:rFonts w:ascii="宋体" w:hAnsi="宋体"/>
                      </w:rPr>
                    </w:pPr>
                    <w:r>
                      <w:rPr>
                        <w:rFonts w:ascii="宋体" w:hAnsi="宋体" w:hint="eastAsia"/>
                      </w:rPr>
                      <w:t>①</w:t>
                    </w:r>
                  </w:p>
                  <w:p w:rsidR="00B91738" w:rsidRDefault="00B91738" w:rsidP="00B91738">
                    <w:pPr>
                      <w:rPr>
                        <w:rFonts w:ascii="宋体" w:hAnsi="宋体"/>
                      </w:rPr>
                    </w:pPr>
                  </w:p>
                  <w:p w:rsidR="00B91738" w:rsidRDefault="00B91738" w:rsidP="00B91738">
                    <w:pPr>
                      <w:rPr>
                        <w:rFonts w:ascii="宋体" w:hAnsi="宋体"/>
                      </w:rPr>
                    </w:pPr>
                    <w:r>
                      <w:rPr>
                        <w:rFonts w:ascii="宋体" w:hAnsi="宋体" w:hint="eastAsia"/>
                      </w:rPr>
                      <w:t xml:space="preserve">  </w:t>
                    </w:r>
                  </w:p>
                  <w:p w:rsidR="00B91738" w:rsidRDefault="00B91738" w:rsidP="00B91738"/>
                </w:txbxContent>
              </v:textbox>
            </v:shape>
            <v:shape id="_x0000_s2054" type="#_x0000_t202" style="position:absolute;left:6325;top:5315;width:540;height:468" filled="f" stroked="f">
              <v:textbox>
                <w:txbxContent>
                  <w:p w:rsidR="00B91738" w:rsidRDefault="00B91738" w:rsidP="00B91738">
                    <w:r>
                      <w:rPr>
                        <w:rFonts w:ascii="宋体" w:hAnsi="宋体" w:hint="eastAsia"/>
                      </w:rPr>
                      <w:t>②①</w:t>
                    </w:r>
                  </w:p>
                </w:txbxContent>
              </v:textbox>
            </v:shape>
            <v:shape id="_x0000_s2055" type="#_x0000_t75" style="position:absolute;left:5239;top:4974;width:1140;height:720" wrapcoords="1421 1350 1137 2250 284 10350 853 16200 1421 19800 2842 19800 10232 19800 21316 17550 21600 13500 19895 12600 1989 8550 20747 8550 20747 1800 2842 1350 1421 1350">
              <v:imagedata r:id="rId47" o:title=""/>
            </v:shape>
          </v:group>
          <o:OLEObject Type="Embed" ProgID="Equation.DSMT4" ShapeID="_x0000_s2055" DrawAspect="Content" ObjectID="_1558421593" r:id="rId48"/>
        </w:pict>
      </w:r>
    </w:p>
    <w:p w:rsidR="00B91738" w:rsidRDefault="00B91738" w:rsidP="00B91738">
      <w:pPr>
        <w:ind w:left="6615" w:hangingChars="3150" w:hanging="6615"/>
      </w:pPr>
      <w:r>
        <w:rPr>
          <w:rFonts w:hint="eastAsia"/>
        </w:rPr>
        <w:t>2</w:t>
      </w:r>
      <w:r>
        <w:rPr>
          <w:rFonts w:hint="eastAsia"/>
        </w:rPr>
        <w:t>、方程组</w:t>
      </w:r>
      <w:r>
        <w:rPr>
          <w:rFonts w:hint="eastAsia"/>
        </w:rPr>
        <w:t xml:space="preserve">                </w:t>
      </w:r>
      <w:r>
        <w:rPr>
          <w:rFonts w:hint="eastAsia"/>
        </w:rPr>
        <w:t>，由</w:t>
      </w:r>
      <w:r>
        <w:rPr>
          <w:rFonts w:ascii="宋体" w:hAnsi="宋体" w:hint="eastAsia"/>
        </w:rPr>
        <w:t>①—②可以消去</w:t>
      </w:r>
      <w:r>
        <w:rPr>
          <w:rFonts w:hint="eastAsia"/>
          <w:u w:val="single"/>
        </w:rPr>
        <w:t xml:space="preserve">       </w:t>
      </w:r>
      <w:r w:rsidRPr="009301D8">
        <w:rPr>
          <w:rFonts w:hint="eastAsia"/>
        </w:rPr>
        <w:t>，</w:t>
      </w:r>
      <w:r>
        <w:rPr>
          <w:rFonts w:hint="eastAsia"/>
        </w:rPr>
        <w:t>得关于</w:t>
      </w:r>
      <w:r w:rsidRPr="00651855">
        <w:rPr>
          <w:position w:val="-10"/>
        </w:rPr>
        <w:object w:dxaOrig="220" w:dyaOrig="260">
          <v:shape id="_x0000_i1051" type="#_x0000_t75" style="width:11.25pt;height:12.75pt" o:ole="">
            <v:imagedata r:id="rId45" o:title=""/>
          </v:shape>
          <o:OLEObject Type="Embed" ProgID="Equation.DSMT4" ShapeID="_x0000_i1051" DrawAspect="Content" ObjectID="_1558421153" r:id="rId49"/>
        </w:object>
      </w:r>
      <w:r>
        <w:rPr>
          <w:rFonts w:hint="eastAsia"/>
        </w:rPr>
        <w:t>的一元一次方程</w:t>
      </w:r>
      <w:r>
        <w:rPr>
          <w:rFonts w:hint="eastAsia"/>
          <w:u w:val="single"/>
        </w:rPr>
        <w:t xml:space="preserve">         </w:t>
      </w:r>
      <w:r w:rsidRPr="00451CAC">
        <w:rPr>
          <w:rFonts w:hint="eastAsia"/>
          <w:u w:val="single"/>
        </w:rPr>
        <w:t xml:space="preserve">   </w:t>
      </w:r>
      <w:r w:rsidRPr="00117622">
        <w:rPr>
          <w:rFonts w:hint="eastAsia"/>
        </w:rPr>
        <w:t>。</w:t>
      </w:r>
    </w:p>
    <w:p w:rsidR="00B91738" w:rsidRDefault="00B91738" w:rsidP="00B91738">
      <w:pPr>
        <w:ind w:left="6615" w:hangingChars="3150" w:hanging="6615"/>
      </w:pPr>
    </w:p>
    <w:p w:rsidR="00B91738" w:rsidRDefault="000C06A0" w:rsidP="00B91738">
      <w:pPr>
        <w:ind w:left="6615" w:hangingChars="3150" w:hanging="6615"/>
      </w:pPr>
      <w:r>
        <w:rPr>
          <w:noProof/>
        </w:rPr>
        <w:pict>
          <v:group id="_x0000_s2056" style="position:absolute;left:0;text-align:left;margin-left:72.4pt;margin-top:4.2pt;width:81.3pt;height:42pt;z-index:251647488" coordorigin="5239,4943" coordsize="1626,840">
            <v:shape id="_x0000_s2057" type="#_x0000_t202" style="position:absolute;left:6325;top:4943;width:540;height:468" filled="f" stroked="f">
              <v:textbox>
                <w:txbxContent>
                  <w:p w:rsidR="00B91738" w:rsidRDefault="00B91738" w:rsidP="00B91738">
                    <w:pPr>
                      <w:rPr>
                        <w:rFonts w:ascii="宋体" w:hAnsi="宋体"/>
                      </w:rPr>
                    </w:pPr>
                    <w:r>
                      <w:rPr>
                        <w:rFonts w:ascii="宋体" w:hAnsi="宋体" w:hint="eastAsia"/>
                      </w:rPr>
                      <w:t>①</w:t>
                    </w:r>
                  </w:p>
                  <w:p w:rsidR="00B91738" w:rsidRDefault="00B91738" w:rsidP="00B91738">
                    <w:pPr>
                      <w:rPr>
                        <w:rFonts w:ascii="宋体" w:hAnsi="宋体"/>
                      </w:rPr>
                    </w:pPr>
                  </w:p>
                  <w:p w:rsidR="00B91738" w:rsidRDefault="00B91738" w:rsidP="00B91738">
                    <w:pPr>
                      <w:rPr>
                        <w:rFonts w:ascii="宋体" w:hAnsi="宋体"/>
                      </w:rPr>
                    </w:pPr>
                    <w:r>
                      <w:rPr>
                        <w:rFonts w:ascii="宋体" w:hAnsi="宋体" w:hint="eastAsia"/>
                      </w:rPr>
                      <w:t xml:space="preserve">  </w:t>
                    </w:r>
                  </w:p>
                  <w:p w:rsidR="00B91738" w:rsidRDefault="00B91738" w:rsidP="00B91738"/>
                </w:txbxContent>
              </v:textbox>
            </v:shape>
            <v:shape id="_x0000_s2058" type="#_x0000_t202" style="position:absolute;left:6325;top:5315;width:540;height:468" filled="f" stroked="f">
              <v:textbox>
                <w:txbxContent>
                  <w:p w:rsidR="00B91738" w:rsidRDefault="00B91738" w:rsidP="00B91738">
                    <w:r>
                      <w:rPr>
                        <w:rFonts w:ascii="宋体" w:hAnsi="宋体" w:hint="eastAsia"/>
                      </w:rPr>
                      <w:t>②①</w:t>
                    </w:r>
                  </w:p>
                </w:txbxContent>
              </v:textbox>
            </v:shape>
            <v:shape id="_x0000_s2059" type="#_x0000_t75" style="position:absolute;left:5239;top:4974;width:1140;height:720" wrapcoords="1421 1350 1137 2250 284 10350 853 16200 1421 19800 2842 19800 10232 19800 21316 17550 21600 13500 19895 12600 1989 8550 20747 8550 20747 1800 2842 1350 1421 1350">
              <v:imagedata r:id="rId50" o:title=""/>
            </v:shape>
          </v:group>
          <o:OLEObject Type="Embed" ProgID="Equation.DSMT4" ShapeID="_x0000_s2059" DrawAspect="Content" ObjectID="_1558421594" r:id="rId51"/>
        </w:pict>
      </w:r>
    </w:p>
    <w:p w:rsidR="00B91738" w:rsidRDefault="00B91738" w:rsidP="00B91738">
      <w:pPr>
        <w:ind w:left="6615" w:hangingChars="3150" w:hanging="6615"/>
        <w:rPr>
          <w:rFonts w:ascii="宋体" w:hAnsi="宋体"/>
        </w:rPr>
      </w:pPr>
      <w:r>
        <w:rPr>
          <w:rFonts w:hint="eastAsia"/>
        </w:rPr>
        <w:t>3</w:t>
      </w:r>
      <w:r>
        <w:rPr>
          <w:rFonts w:hint="eastAsia"/>
        </w:rPr>
        <w:t>、要使方程组</w:t>
      </w:r>
      <w:r>
        <w:rPr>
          <w:rFonts w:hint="eastAsia"/>
        </w:rPr>
        <w:t xml:space="preserve">                </w:t>
      </w:r>
      <w:r>
        <w:rPr>
          <w:rFonts w:hint="eastAsia"/>
        </w:rPr>
        <w:t>中</w:t>
      </w:r>
      <w:r w:rsidRPr="00651855">
        <w:rPr>
          <w:position w:val="-10"/>
        </w:rPr>
        <w:object w:dxaOrig="220" w:dyaOrig="260">
          <v:shape id="_x0000_i1053" type="#_x0000_t75" style="width:11.25pt;height:12.75pt" o:ole="">
            <v:imagedata r:id="rId45" o:title=""/>
          </v:shape>
          <o:OLEObject Type="Embed" ProgID="Equation.DSMT4" ShapeID="_x0000_i1053" DrawAspect="Content" ObjectID="_1558421154" r:id="rId52"/>
        </w:object>
      </w:r>
      <w:r>
        <w:rPr>
          <w:rFonts w:hint="eastAsia"/>
        </w:rPr>
        <w:t>项的系数是互为相反数，可以在方程</w:t>
      </w:r>
      <w:r>
        <w:rPr>
          <w:rFonts w:ascii="宋体" w:hAnsi="宋体" w:hint="eastAsia"/>
        </w:rPr>
        <w:t>①两边同乘以</w:t>
      </w:r>
      <w:r>
        <w:rPr>
          <w:rFonts w:hint="eastAsia"/>
          <w:u w:val="single"/>
        </w:rPr>
        <w:t xml:space="preserve">        </w:t>
      </w:r>
      <w:r w:rsidRPr="009301D8">
        <w:rPr>
          <w:rFonts w:hint="eastAsia"/>
        </w:rPr>
        <w:t>，</w:t>
      </w:r>
      <w:r>
        <w:rPr>
          <w:rFonts w:hint="eastAsia"/>
        </w:rPr>
        <w:t>并在方程</w:t>
      </w:r>
      <w:r>
        <w:rPr>
          <w:rFonts w:ascii="宋体" w:hAnsi="宋体" w:hint="eastAsia"/>
        </w:rPr>
        <w:t>②</w:t>
      </w:r>
    </w:p>
    <w:p w:rsidR="00B91738" w:rsidRDefault="00B91738" w:rsidP="00B91738">
      <w:pPr>
        <w:ind w:left="6615" w:hangingChars="3150" w:hanging="6615"/>
        <w:rPr>
          <w:rFonts w:ascii="宋体" w:hAnsi="宋体"/>
        </w:rPr>
      </w:pPr>
    </w:p>
    <w:p w:rsidR="00B91738" w:rsidRDefault="00B91738" w:rsidP="00B91738">
      <w:pPr>
        <w:ind w:left="6615" w:hangingChars="3150" w:hanging="6615"/>
      </w:pPr>
      <w:r>
        <w:rPr>
          <w:rFonts w:ascii="宋体" w:hAnsi="宋体" w:hint="eastAsia"/>
        </w:rPr>
        <w:t>两边同乘以</w:t>
      </w:r>
      <w:r>
        <w:rPr>
          <w:rFonts w:hint="eastAsia"/>
          <w:u w:val="single"/>
        </w:rPr>
        <w:t xml:space="preserve">        </w:t>
      </w:r>
      <w:r w:rsidRPr="009301D8">
        <w:rPr>
          <w:rFonts w:hint="eastAsia"/>
        </w:rPr>
        <w:t>，</w:t>
      </w:r>
      <w:r>
        <w:rPr>
          <w:rFonts w:hint="eastAsia"/>
        </w:rPr>
        <w:t>消去</w:t>
      </w:r>
      <w:r w:rsidRPr="00651855">
        <w:rPr>
          <w:position w:val="-10"/>
        </w:rPr>
        <w:object w:dxaOrig="220" w:dyaOrig="260">
          <v:shape id="_x0000_i1054" type="#_x0000_t75" style="width:11.25pt;height:12.75pt" o:ole="">
            <v:imagedata r:id="rId45" o:title=""/>
          </v:shape>
          <o:OLEObject Type="Embed" ProgID="Equation.DSMT4" ShapeID="_x0000_i1054" DrawAspect="Content" ObjectID="_1558421155" r:id="rId53"/>
        </w:object>
      </w:r>
      <w:r>
        <w:rPr>
          <w:rFonts w:hint="eastAsia"/>
        </w:rPr>
        <w:t>得</w:t>
      </w:r>
      <w:r>
        <w:rPr>
          <w:rFonts w:hint="eastAsia"/>
          <w:u w:val="single"/>
        </w:rPr>
        <w:t xml:space="preserve">              </w:t>
      </w:r>
      <w:r w:rsidRPr="00451CAC">
        <w:rPr>
          <w:rFonts w:hint="eastAsia"/>
          <w:u w:val="single"/>
        </w:rPr>
        <w:t xml:space="preserve">   </w:t>
      </w:r>
      <w:r w:rsidRPr="00117622">
        <w:rPr>
          <w:rFonts w:hint="eastAsia"/>
        </w:rPr>
        <w:t>。</w:t>
      </w:r>
    </w:p>
    <w:p w:rsidR="00B91738" w:rsidRDefault="00B91738" w:rsidP="00B91738">
      <w:r>
        <w:rPr>
          <w:rFonts w:hint="eastAsia"/>
        </w:rPr>
        <w:t>4</w:t>
      </w:r>
      <w:r>
        <w:rPr>
          <w:rFonts w:hint="eastAsia"/>
        </w:rPr>
        <w:t>、已知：方程组</w:t>
      </w:r>
      <w:r w:rsidRPr="00651855">
        <w:rPr>
          <w:position w:val="-30"/>
        </w:rPr>
        <w:object w:dxaOrig="1240" w:dyaOrig="720">
          <v:shape id="_x0000_i1055" type="#_x0000_t75" style="width:62.25pt;height:36pt" o:ole="">
            <v:imagedata r:id="rId54" o:title=""/>
          </v:shape>
          <o:OLEObject Type="Embed" ProgID="Equation.DSMT4" ShapeID="_x0000_i1055" DrawAspect="Content" ObjectID="_1558421156" r:id="rId55"/>
        </w:object>
      </w:r>
      <w:r>
        <w:rPr>
          <w:rFonts w:hint="eastAsia"/>
        </w:rPr>
        <w:t>的解是</w:t>
      </w:r>
      <w:r w:rsidRPr="00651855">
        <w:rPr>
          <w:position w:val="-30"/>
        </w:rPr>
        <w:object w:dxaOrig="680" w:dyaOrig="720">
          <v:shape id="_x0000_i1056" type="#_x0000_t75" style="width:33.75pt;height:36pt" o:ole="">
            <v:imagedata r:id="rId56" o:title=""/>
          </v:shape>
          <o:OLEObject Type="Embed" ProgID="Equation.DSMT4" ShapeID="_x0000_i1056" DrawAspect="Content" ObjectID="_1558421157" r:id="rId57"/>
        </w:object>
      </w:r>
      <w:r>
        <w:rPr>
          <w:rFonts w:hint="eastAsia"/>
        </w:rPr>
        <w:t>，求：</w:t>
      </w:r>
      <w:r w:rsidRPr="00651855">
        <w:rPr>
          <w:position w:val="-6"/>
        </w:rPr>
        <w:object w:dxaOrig="200" w:dyaOrig="220">
          <v:shape id="_x0000_i1057" type="#_x0000_t75" style="width:9.75pt;height:11.25pt" o:ole="">
            <v:imagedata r:id="rId58" o:title=""/>
          </v:shape>
          <o:OLEObject Type="Embed" ProgID="Equation.DSMT4" ShapeID="_x0000_i1057" DrawAspect="Content" ObjectID="_1558421158" r:id="rId59"/>
        </w:object>
      </w:r>
      <w:r>
        <w:rPr>
          <w:rFonts w:hint="eastAsia"/>
        </w:rPr>
        <w:t>与</w:t>
      </w:r>
      <w:r w:rsidRPr="00651855">
        <w:rPr>
          <w:position w:val="-6"/>
        </w:rPr>
        <w:object w:dxaOrig="200" w:dyaOrig="279">
          <v:shape id="_x0000_i1058" type="#_x0000_t75" style="width:9.75pt;height:14.25pt" o:ole="">
            <v:imagedata r:id="rId60" o:title=""/>
          </v:shape>
          <o:OLEObject Type="Embed" ProgID="Equation.DSMT4" ShapeID="_x0000_i1058" DrawAspect="Content" ObjectID="_1558421159" r:id="rId61"/>
        </w:object>
      </w:r>
      <w:r>
        <w:rPr>
          <w:rFonts w:hint="eastAsia"/>
        </w:rPr>
        <w:t>的值</w:t>
      </w:r>
    </w:p>
    <w:p w:rsidR="00B91738" w:rsidRDefault="00B91738" w:rsidP="00B91738"/>
    <w:p w:rsidR="00B91738" w:rsidRDefault="00B91738" w:rsidP="00B91738"/>
    <w:p w:rsidR="00B91738" w:rsidRDefault="00B91738" w:rsidP="00B91738"/>
    <w:p w:rsidR="00B91738" w:rsidRDefault="00B91738" w:rsidP="00B91738">
      <w:pPr>
        <w:tabs>
          <w:tab w:val="left" w:pos="6150"/>
        </w:tabs>
      </w:pPr>
      <w:r>
        <w:tab/>
      </w:r>
    </w:p>
    <w:p w:rsidR="00B91738" w:rsidRDefault="00B91738" w:rsidP="00B91738">
      <w:pPr>
        <w:tabs>
          <w:tab w:val="left" w:pos="6150"/>
        </w:tabs>
      </w:pPr>
    </w:p>
    <w:p w:rsidR="00B91738" w:rsidRDefault="00B91738" w:rsidP="00B91738">
      <w:r>
        <w:rPr>
          <w:rFonts w:hint="eastAsia"/>
        </w:rPr>
        <w:t>5</w:t>
      </w:r>
      <w:r>
        <w:rPr>
          <w:rFonts w:hint="eastAsia"/>
        </w:rPr>
        <w:t>、已知：方程组</w:t>
      </w:r>
      <w:r w:rsidRPr="00651855">
        <w:rPr>
          <w:position w:val="-30"/>
        </w:rPr>
        <w:object w:dxaOrig="1260" w:dyaOrig="720">
          <v:shape id="_x0000_i1059" type="#_x0000_t75" style="width:63pt;height:36pt" o:ole="">
            <v:imagedata r:id="rId62" o:title=""/>
          </v:shape>
          <o:OLEObject Type="Embed" ProgID="Equation.DSMT4" ShapeID="_x0000_i1059" DrawAspect="Content" ObjectID="_1558421160" r:id="rId63"/>
        </w:object>
      </w:r>
      <w:r>
        <w:rPr>
          <w:rFonts w:hint="eastAsia"/>
        </w:rPr>
        <w:t>与</w:t>
      </w:r>
      <w:r w:rsidRPr="00651855">
        <w:rPr>
          <w:position w:val="-30"/>
        </w:rPr>
        <w:object w:dxaOrig="1240" w:dyaOrig="720">
          <v:shape id="_x0000_i1060" type="#_x0000_t75" style="width:62.25pt;height:36pt" o:ole="">
            <v:imagedata r:id="rId64" o:title=""/>
          </v:shape>
          <o:OLEObject Type="Embed" ProgID="Equation.DSMT4" ShapeID="_x0000_i1060" DrawAspect="Content" ObjectID="_1558421161" r:id="rId65"/>
        </w:object>
      </w:r>
      <w:r>
        <w:rPr>
          <w:rFonts w:hint="eastAsia"/>
        </w:rPr>
        <w:t>同解，求：</w:t>
      </w:r>
      <w:r w:rsidRPr="00651855">
        <w:rPr>
          <w:position w:val="-6"/>
        </w:rPr>
        <w:object w:dxaOrig="320" w:dyaOrig="279">
          <v:shape id="_x0000_i1061" type="#_x0000_t75" style="width:15.75pt;height:14.25pt" o:ole="">
            <v:imagedata r:id="rId66" o:title=""/>
          </v:shape>
          <o:OLEObject Type="Embed" ProgID="Equation.DSMT4" ShapeID="_x0000_i1061" DrawAspect="Content" ObjectID="_1558421162" r:id="rId67"/>
        </w:object>
      </w:r>
      <w:r>
        <w:rPr>
          <w:rFonts w:hint="eastAsia"/>
        </w:rPr>
        <w:t>的值。</w:t>
      </w:r>
    </w:p>
    <w:p w:rsidR="00B91738" w:rsidRDefault="00B91738" w:rsidP="00B91738"/>
    <w:p w:rsidR="00B91738" w:rsidRDefault="00B91738" w:rsidP="00B91738"/>
    <w:p w:rsidR="00B91738" w:rsidRDefault="00B91738" w:rsidP="00B91738"/>
    <w:p w:rsidR="00B91738" w:rsidRDefault="00B91738" w:rsidP="00B91738">
      <w:r>
        <w:rPr>
          <w:rFonts w:hint="eastAsia"/>
        </w:rPr>
        <w:lastRenderedPageBreak/>
        <w:t>6</w:t>
      </w:r>
      <w:r>
        <w:rPr>
          <w:rFonts w:hint="eastAsia"/>
        </w:rPr>
        <w:t>、在</w:t>
      </w:r>
      <w:r w:rsidRPr="007434CB">
        <w:rPr>
          <w:position w:val="-6"/>
        </w:rPr>
        <w:object w:dxaOrig="1040" w:dyaOrig="320">
          <v:shape id="_x0000_i1062" type="#_x0000_t75" style="width:51.75pt;height:15.75pt" o:ole="">
            <v:imagedata r:id="rId68" o:title=""/>
          </v:shape>
          <o:OLEObject Type="Embed" ProgID="Equation.DSMT4" ShapeID="_x0000_i1062" DrawAspect="Content" ObjectID="_1558421163" r:id="rId69"/>
        </w:object>
      </w:r>
      <w:r>
        <w:rPr>
          <w:rFonts w:hint="eastAsia"/>
        </w:rPr>
        <w:t>中，当</w:t>
      </w:r>
      <w:r w:rsidRPr="007434CB">
        <w:rPr>
          <w:position w:val="-6"/>
        </w:rPr>
        <w:object w:dxaOrig="200" w:dyaOrig="220">
          <v:shape id="_x0000_i1063" type="#_x0000_t75" style="width:9.75pt;height:11.25pt" o:ole="">
            <v:imagedata r:id="rId70" o:title=""/>
          </v:shape>
          <o:OLEObject Type="Embed" ProgID="Equation.DSMT4" ShapeID="_x0000_i1063" DrawAspect="Content" ObjectID="_1558421164" r:id="rId71"/>
        </w:object>
      </w:r>
      <w:r>
        <w:rPr>
          <w:rFonts w:hint="eastAsia"/>
        </w:rPr>
        <w:t>分别取</w:t>
      </w:r>
      <w:r>
        <w:rPr>
          <w:rFonts w:hint="eastAsia"/>
        </w:rPr>
        <w:t>2</w:t>
      </w:r>
      <w:r>
        <w:rPr>
          <w:rFonts w:hint="eastAsia"/>
        </w:rPr>
        <w:t>，</w:t>
      </w:r>
      <w:r>
        <w:rPr>
          <w:rFonts w:hint="eastAsia"/>
        </w:rPr>
        <w:t>3</w:t>
      </w:r>
      <w:r>
        <w:rPr>
          <w:rFonts w:hint="eastAsia"/>
        </w:rPr>
        <w:t>，</w:t>
      </w:r>
      <w:r>
        <w:rPr>
          <w:rFonts w:hint="eastAsia"/>
        </w:rPr>
        <w:t>0</w:t>
      </w:r>
      <w:r>
        <w:rPr>
          <w:rFonts w:hint="eastAsia"/>
        </w:rPr>
        <w:t>时，</w:t>
      </w:r>
      <w:r w:rsidRPr="007434CB">
        <w:rPr>
          <w:position w:val="-6"/>
        </w:rPr>
        <w:object w:dxaOrig="1040" w:dyaOrig="320">
          <v:shape id="_x0000_i1064" type="#_x0000_t75" style="width:51.75pt;height:15.75pt" o:ole="">
            <v:imagedata r:id="rId68" o:title=""/>
          </v:shape>
          <o:OLEObject Type="Embed" ProgID="Equation.DSMT4" ShapeID="_x0000_i1064" DrawAspect="Content" ObjectID="_1558421165" r:id="rId72"/>
        </w:object>
      </w:r>
      <w:r>
        <w:rPr>
          <w:rFonts w:hint="eastAsia"/>
        </w:rPr>
        <w:t>的值分别为</w:t>
      </w:r>
      <w:r>
        <w:rPr>
          <w:rFonts w:hint="eastAsia"/>
        </w:rPr>
        <w:t>0</w:t>
      </w:r>
      <w:r>
        <w:rPr>
          <w:rFonts w:hint="eastAsia"/>
        </w:rPr>
        <w:t>，</w:t>
      </w:r>
      <w:r>
        <w:rPr>
          <w:rFonts w:hint="eastAsia"/>
        </w:rPr>
        <w:t>1</w:t>
      </w:r>
      <w:r>
        <w:rPr>
          <w:rFonts w:hint="eastAsia"/>
        </w:rPr>
        <w:t>，—</w:t>
      </w:r>
      <w:r>
        <w:rPr>
          <w:rFonts w:hint="eastAsia"/>
        </w:rPr>
        <w:t>2</w:t>
      </w:r>
      <w:r>
        <w:rPr>
          <w:rFonts w:hint="eastAsia"/>
        </w:rPr>
        <w:t>，求</w:t>
      </w:r>
      <w:r w:rsidRPr="007434CB">
        <w:rPr>
          <w:position w:val="-10"/>
        </w:rPr>
        <w:object w:dxaOrig="600" w:dyaOrig="320">
          <v:shape id="_x0000_i1065" type="#_x0000_t75" style="width:30pt;height:15.75pt" o:ole="">
            <v:imagedata r:id="rId73" o:title=""/>
          </v:shape>
          <o:OLEObject Type="Embed" ProgID="Equation.DSMT4" ShapeID="_x0000_i1065" DrawAspect="Content" ObjectID="_1558421166" r:id="rId74"/>
        </w:object>
      </w:r>
      <w:r>
        <w:rPr>
          <w:rFonts w:hint="eastAsia"/>
        </w:rPr>
        <w:t>的值。</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Pr="0052587B" w:rsidRDefault="00B91738" w:rsidP="00B91738">
      <w:pPr>
        <w:rPr>
          <w:b/>
        </w:rPr>
      </w:pPr>
      <w:r w:rsidRPr="0052587B">
        <w:rPr>
          <w:rFonts w:hint="eastAsia"/>
          <w:b/>
        </w:rPr>
        <w:t>练习</w:t>
      </w:r>
    </w:p>
    <w:p w:rsidR="00B91738" w:rsidRDefault="00B91738" w:rsidP="00B91738">
      <w:pPr>
        <w:pStyle w:val="a5"/>
        <w:numPr>
          <w:ilvl w:val="0"/>
          <w:numId w:val="1"/>
        </w:numPr>
        <w:ind w:firstLineChars="0"/>
      </w:pPr>
      <w:r>
        <w:rPr>
          <w:rFonts w:hint="eastAsia"/>
        </w:rPr>
        <w:t>已知：方程组</w:t>
      </w:r>
      <w:r w:rsidRPr="00651855">
        <w:rPr>
          <w:position w:val="-30"/>
        </w:rPr>
        <w:object w:dxaOrig="1240" w:dyaOrig="720">
          <v:shape id="_x0000_i1066" type="#_x0000_t75" style="width:62.25pt;height:36pt" o:ole="">
            <v:imagedata r:id="rId54" o:title=""/>
          </v:shape>
          <o:OLEObject Type="Embed" ProgID="Equation.DSMT4" ShapeID="_x0000_i1066" DrawAspect="Content" ObjectID="_1558421167" r:id="rId75"/>
        </w:object>
      </w:r>
      <w:r>
        <w:rPr>
          <w:rFonts w:hint="eastAsia"/>
        </w:rPr>
        <w:t>的解是</w:t>
      </w:r>
      <w:r w:rsidRPr="00651855">
        <w:rPr>
          <w:position w:val="-30"/>
        </w:rPr>
        <w:object w:dxaOrig="680" w:dyaOrig="720">
          <v:shape id="_x0000_i1067" type="#_x0000_t75" style="width:33.75pt;height:36pt" o:ole="">
            <v:imagedata r:id="rId56" o:title=""/>
          </v:shape>
          <o:OLEObject Type="Embed" ProgID="Equation.DSMT4" ShapeID="_x0000_i1067" DrawAspect="Content" ObjectID="_1558421168" r:id="rId76"/>
        </w:object>
      </w:r>
      <w:r>
        <w:rPr>
          <w:rFonts w:hint="eastAsia"/>
        </w:rPr>
        <w:t>，求：</w:t>
      </w:r>
      <w:r w:rsidRPr="00651855">
        <w:rPr>
          <w:position w:val="-6"/>
        </w:rPr>
        <w:object w:dxaOrig="200" w:dyaOrig="220">
          <v:shape id="_x0000_i1068" type="#_x0000_t75" style="width:9.75pt;height:11.25pt" o:ole="">
            <v:imagedata r:id="rId58" o:title=""/>
          </v:shape>
          <o:OLEObject Type="Embed" ProgID="Equation.DSMT4" ShapeID="_x0000_i1068" DrawAspect="Content" ObjectID="_1558421169" r:id="rId77"/>
        </w:object>
      </w:r>
      <w:r>
        <w:rPr>
          <w:rFonts w:hint="eastAsia"/>
        </w:rPr>
        <w:t>与</w:t>
      </w:r>
      <w:r w:rsidRPr="00651855">
        <w:rPr>
          <w:position w:val="-6"/>
        </w:rPr>
        <w:object w:dxaOrig="200" w:dyaOrig="279">
          <v:shape id="_x0000_i1069" type="#_x0000_t75" style="width:9.75pt;height:14.25pt" o:ole="">
            <v:imagedata r:id="rId60" o:title=""/>
          </v:shape>
          <o:OLEObject Type="Embed" ProgID="Equation.DSMT4" ShapeID="_x0000_i1069" DrawAspect="Content" ObjectID="_1558421170" r:id="rId78"/>
        </w:object>
      </w:r>
      <w:r>
        <w:rPr>
          <w:rFonts w:hint="eastAsia"/>
        </w:rPr>
        <w:t>的值。</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Pr>
        <w:pStyle w:val="a5"/>
        <w:numPr>
          <w:ilvl w:val="0"/>
          <w:numId w:val="1"/>
        </w:numPr>
        <w:ind w:firstLineChars="0"/>
      </w:pPr>
      <w:r>
        <w:rPr>
          <w:rFonts w:hint="eastAsia"/>
        </w:rPr>
        <w:t>已知：方程组</w:t>
      </w:r>
      <w:r w:rsidRPr="00651855">
        <w:rPr>
          <w:position w:val="-30"/>
        </w:rPr>
        <w:object w:dxaOrig="1260" w:dyaOrig="720">
          <v:shape id="_x0000_i1070" type="#_x0000_t75" style="width:63pt;height:36pt" o:ole="">
            <v:imagedata r:id="rId62" o:title=""/>
          </v:shape>
          <o:OLEObject Type="Embed" ProgID="Equation.DSMT4" ShapeID="_x0000_i1070" DrawAspect="Content" ObjectID="_1558421171" r:id="rId79"/>
        </w:object>
      </w:r>
      <w:r>
        <w:rPr>
          <w:rFonts w:hint="eastAsia"/>
        </w:rPr>
        <w:t>与</w:t>
      </w:r>
      <w:r w:rsidRPr="00651855">
        <w:rPr>
          <w:position w:val="-30"/>
        </w:rPr>
        <w:object w:dxaOrig="1240" w:dyaOrig="720">
          <v:shape id="_x0000_i1071" type="#_x0000_t75" style="width:62.25pt;height:36pt" o:ole="">
            <v:imagedata r:id="rId64" o:title=""/>
          </v:shape>
          <o:OLEObject Type="Embed" ProgID="Equation.DSMT4" ShapeID="_x0000_i1071" DrawAspect="Content" ObjectID="_1558421172" r:id="rId80"/>
        </w:object>
      </w:r>
      <w:r>
        <w:rPr>
          <w:rFonts w:hint="eastAsia"/>
        </w:rPr>
        <w:t>同解，求：</w:t>
      </w:r>
      <w:r w:rsidRPr="00651855">
        <w:rPr>
          <w:position w:val="-6"/>
        </w:rPr>
        <w:object w:dxaOrig="320" w:dyaOrig="279">
          <v:shape id="_x0000_i1072" type="#_x0000_t75" style="width:15.75pt;height:14.25pt" o:ole="">
            <v:imagedata r:id="rId66" o:title=""/>
          </v:shape>
          <o:OLEObject Type="Embed" ProgID="Equation.DSMT4" ShapeID="_x0000_i1072" DrawAspect="Content" ObjectID="_1558421173" r:id="rId81"/>
        </w:object>
      </w:r>
      <w:r>
        <w:rPr>
          <w:rFonts w:hint="eastAsia"/>
        </w:rPr>
        <w:t>的值。</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Pr="00571A94" w:rsidRDefault="00B91738" w:rsidP="00B91738">
      <w:pPr>
        <w:ind w:firstLineChars="200" w:firstLine="420"/>
      </w:pPr>
      <w:r>
        <w:rPr>
          <w:rFonts w:hint="eastAsia"/>
        </w:rPr>
        <w:t>3</w:t>
      </w:r>
      <w:r>
        <w:rPr>
          <w:rFonts w:hint="eastAsia"/>
        </w:rPr>
        <w:t>、在</w:t>
      </w:r>
      <w:r w:rsidRPr="007434CB">
        <w:rPr>
          <w:position w:val="-6"/>
        </w:rPr>
        <w:object w:dxaOrig="1040" w:dyaOrig="320">
          <v:shape id="_x0000_i1073" type="#_x0000_t75" style="width:51.75pt;height:15.75pt" o:ole="">
            <v:imagedata r:id="rId68" o:title=""/>
          </v:shape>
          <o:OLEObject Type="Embed" ProgID="Equation.DSMT4" ShapeID="_x0000_i1073" DrawAspect="Content" ObjectID="_1558421174" r:id="rId82"/>
        </w:object>
      </w:r>
      <w:r>
        <w:rPr>
          <w:rFonts w:hint="eastAsia"/>
        </w:rPr>
        <w:t>中，当</w:t>
      </w:r>
      <w:r w:rsidRPr="007434CB">
        <w:rPr>
          <w:position w:val="-6"/>
        </w:rPr>
        <w:object w:dxaOrig="200" w:dyaOrig="220">
          <v:shape id="_x0000_i1074" type="#_x0000_t75" style="width:9.75pt;height:11.25pt" o:ole="">
            <v:imagedata r:id="rId70" o:title=""/>
          </v:shape>
          <o:OLEObject Type="Embed" ProgID="Equation.DSMT4" ShapeID="_x0000_i1074" DrawAspect="Content" ObjectID="_1558421175" r:id="rId83"/>
        </w:object>
      </w:r>
      <w:r>
        <w:rPr>
          <w:rFonts w:hint="eastAsia"/>
        </w:rPr>
        <w:t>分别取</w:t>
      </w:r>
      <w:r>
        <w:rPr>
          <w:rFonts w:hint="eastAsia"/>
        </w:rPr>
        <w:t>2</w:t>
      </w:r>
      <w:r>
        <w:rPr>
          <w:rFonts w:hint="eastAsia"/>
        </w:rPr>
        <w:t>，</w:t>
      </w:r>
      <w:r>
        <w:rPr>
          <w:rFonts w:hint="eastAsia"/>
        </w:rPr>
        <w:t>3</w:t>
      </w:r>
      <w:r>
        <w:rPr>
          <w:rFonts w:hint="eastAsia"/>
        </w:rPr>
        <w:t>，</w:t>
      </w:r>
      <w:r>
        <w:rPr>
          <w:rFonts w:hint="eastAsia"/>
        </w:rPr>
        <w:t>0</w:t>
      </w:r>
      <w:r>
        <w:rPr>
          <w:rFonts w:hint="eastAsia"/>
        </w:rPr>
        <w:t>时，</w:t>
      </w:r>
      <w:r w:rsidRPr="007434CB">
        <w:rPr>
          <w:position w:val="-6"/>
        </w:rPr>
        <w:object w:dxaOrig="1040" w:dyaOrig="320">
          <v:shape id="_x0000_i1075" type="#_x0000_t75" style="width:51.75pt;height:15.75pt" o:ole="">
            <v:imagedata r:id="rId68" o:title=""/>
          </v:shape>
          <o:OLEObject Type="Embed" ProgID="Equation.DSMT4" ShapeID="_x0000_i1075" DrawAspect="Content" ObjectID="_1558421176" r:id="rId84"/>
        </w:object>
      </w:r>
      <w:r>
        <w:rPr>
          <w:rFonts w:hint="eastAsia"/>
        </w:rPr>
        <w:t>的值分别为</w:t>
      </w:r>
      <w:r>
        <w:rPr>
          <w:rFonts w:hint="eastAsia"/>
        </w:rPr>
        <w:t>0</w:t>
      </w:r>
      <w:r>
        <w:rPr>
          <w:rFonts w:hint="eastAsia"/>
        </w:rPr>
        <w:t>，</w:t>
      </w:r>
      <w:r>
        <w:rPr>
          <w:rFonts w:hint="eastAsia"/>
        </w:rPr>
        <w:t>1</w:t>
      </w:r>
      <w:r>
        <w:rPr>
          <w:rFonts w:hint="eastAsia"/>
        </w:rPr>
        <w:t>，—</w:t>
      </w:r>
      <w:r>
        <w:rPr>
          <w:rFonts w:hint="eastAsia"/>
        </w:rPr>
        <w:t>2</w:t>
      </w:r>
      <w:r>
        <w:rPr>
          <w:rFonts w:hint="eastAsia"/>
        </w:rPr>
        <w:t>，求</w:t>
      </w:r>
      <w:r w:rsidRPr="007434CB">
        <w:rPr>
          <w:position w:val="-10"/>
        </w:rPr>
        <w:object w:dxaOrig="600" w:dyaOrig="320">
          <v:shape id="_x0000_i1076" type="#_x0000_t75" style="width:30pt;height:15.75pt" o:ole="">
            <v:imagedata r:id="rId73" o:title=""/>
          </v:shape>
          <o:OLEObject Type="Embed" ProgID="Equation.DSMT4" ShapeID="_x0000_i1076" DrawAspect="Content" ObjectID="_1558421177" r:id="rId85"/>
        </w:object>
      </w:r>
      <w:r>
        <w:rPr>
          <w:rFonts w:hint="eastAsia"/>
        </w:rPr>
        <w:t>的值。</w:t>
      </w:r>
    </w:p>
    <w:p w:rsidR="00B91738" w:rsidRPr="0052587B" w:rsidRDefault="00B91738" w:rsidP="00B91738"/>
    <w:p w:rsidR="000C06A0" w:rsidRDefault="000C06A0"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spacing w:line="240" w:lineRule="atLeast"/>
        <w:ind w:leftChars="100" w:left="210"/>
        <w:jc w:val="center"/>
        <w:rPr>
          <w:rFonts w:ascii="宋体" w:hAnsi="宋体"/>
          <w:b/>
          <w:sz w:val="24"/>
        </w:rPr>
      </w:pPr>
      <w:r w:rsidRPr="00A63D69">
        <w:rPr>
          <w:rFonts w:ascii="宋体" w:hAnsi="宋体" w:hint="eastAsia"/>
          <w:b/>
          <w:sz w:val="24"/>
        </w:rPr>
        <w:lastRenderedPageBreak/>
        <w:t>第六章 一次方程（组）及一次不等式（组）</w:t>
      </w:r>
    </w:p>
    <w:p w:rsidR="00B91738" w:rsidRDefault="00B91738" w:rsidP="00B91738">
      <w:pPr>
        <w:spacing w:line="240" w:lineRule="atLeast"/>
        <w:ind w:leftChars="100" w:left="210"/>
        <w:jc w:val="center"/>
        <w:rPr>
          <w:rFonts w:ascii="宋体" w:hAnsi="宋体"/>
          <w:b/>
          <w:sz w:val="24"/>
        </w:rPr>
      </w:pPr>
      <w:r>
        <w:rPr>
          <w:rFonts w:ascii="宋体" w:hAnsi="宋体" w:hint="eastAsia"/>
          <w:b/>
          <w:sz w:val="24"/>
        </w:rPr>
        <w:t>第二课时</w:t>
      </w:r>
    </w:p>
    <w:p w:rsidR="00B91738" w:rsidRPr="00A63D69" w:rsidRDefault="00B91738" w:rsidP="00B91738">
      <w:pPr>
        <w:spacing w:line="240" w:lineRule="atLeast"/>
        <w:ind w:leftChars="100" w:left="210"/>
        <w:rPr>
          <w:rFonts w:ascii="宋体" w:hAnsi="宋体"/>
          <w:b/>
          <w:sz w:val="24"/>
        </w:rPr>
      </w:pPr>
      <w:r>
        <w:rPr>
          <w:rFonts w:ascii="宋体" w:hAnsi="宋体" w:hint="eastAsia"/>
          <w:b/>
          <w:sz w:val="24"/>
        </w:rPr>
        <w:t>一、知识点</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1</w:t>
      </w:r>
      <w:r w:rsidRPr="00D1593B">
        <w:rPr>
          <w:rFonts w:ascii="宋体" w:hAnsi="宋体" w:hint="eastAsia"/>
          <w:sz w:val="24"/>
        </w:rPr>
        <w:t>、用不等号“＜”“＞”“≤”“≥”表示的关系式，叫做“不等式”。</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2</w:t>
      </w:r>
      <w:r w:rsidRPr="00D1593B">
        <w:rPr>
          <w:rFonts w:ascii="宋体" w:hAnsi="宋体" w:hint="eastAsia"/>
          <w:sz w:val="24"/>
        </w:rPr>
        <w:t>、不等式性质1：不等式的两边同时加上（或减去）同一个数或同一个含有字母的式子，不等号的方向不变，即：</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如果a＞b，那么a+m＞b+m</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如果a＜b，那么a+m＜b+m</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3</w:t>
      </w:r>
      <w:r w:rsidRPr="00D1593B">
        <w:rPr>
          <w:rFonts w:ascii="宋体" w:hAnsi="宋体" w:hint="eastAsia"/>
          <w:sz w:val="24"/>
        </w:rPr>
        <w:t>、不等式性质2：不等式的两边同时乘以（或除以）同一个正数，不等号的方向不变，即：</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如果a＞b，且m＞0，那么am＞bm（或a/m＞b/m）</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如果a＜b，且m＞0，那么am＜bm（或a/m＜b/m）</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4</w:t>
      </w:r>
      <w:r w:rsidRPr="00D1593B">
        <w:rPr>
          <w:rFonts w:ascii="宋体" w:hAnsi="宋体" w:hint="eastAsia"/>
          <w:sz w:val="24"/>
        </w:rPr>
        <w:t>、不等式性质3：不等式的两边同时乘以（或除以）同一个负数，不等号的方向改变，即：</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如果a＞b，且m＜0，那么am＜bm（或a/m＞b/m）</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如果a＜b，且m＜0，那么am＞bm（或a/m＜b/m）</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5</w:t>
      </w:r>
      <w:r w:rsidRPr="00D1593B">
        <w:rPr>
          <w:rFonts w:ascii="宋体" w:hAnsi="宋体" w:hint="eastAsia"/>
          <w:sz w:val="24"/>
        </w:rPr>
        <w:t>、在含有未知数的不等式中，能使不等式成立的未知数的值，叫做不等式的解。</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6</w:t>
      </w:r>
      <w:r w:rsidRPr="00D1593B">
        <w:rPr>
          <w:rFonts w:ascii="宋体" w:hAnsi="宋体" w:hint="eastAsia"/>
          <w:sz w:val="24"/>
        </w:rPr>
        <w:t>、一般情况下，一元一次方程的解只有一个，一元一次不等式的解可以有无数个。不等式的解的全体叫做不等式的解集。</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7</w:t>
      </w:r>
      <w:r w:rsidRPr="00D1593B">
        <w:rPr>
          <w:rFonts w:ascii="宋体" w:hAnsi="宋体" w:hint="eastAsia"/>
          <w:sz w:val="24"/>
        </w:rPr>
        <w:t>、只含有一个未知数且未知数的次数是一次的不等式叫做一元一次不等式。</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8</w:t>
      </w:r>
      <w:r w:rsidRPr="00D1593B">
        <w:rPr>
          <w:rFonts w:ascii="宋体" w:hAnsi="宋体" w:hint="eastAsia"/>
          <w:sz w:val="24"/>
        </w:rPr>
        <w:t>、解一元一次不等式的一般步骤与解一元一次方程类似，可概括为：</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去分母；</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去括号；</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移项；</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化成ax＞b（或ax＜b）的形式（其中a≠0）</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两边同除以未知数的系数，得到不等式的解集。</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9</w:t>
      </w:r>
      <w:r w:rsidRPr="00D1593B">
        <w:rPr>
          <w:rFonts w:ascii="宋体" w:hAnsi="宋体" w:hint="eastAsia"/>
          <w:sz w:val="24"/>
        </w:rPr>
        <w:t>、由几个含有同一个未知数的一次不等式组成的不等式组，叫做一元一次不等式组。</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不等式组中所有不等式的解集的公共部分叫做这个不等式组的解集。</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求不等式组的解集的过程叫做解不等式组。</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如果各个不等式的解集没有公共部分，那么这个不等式组无解。</w:t>
      </w:r>
    </w:p>
    <w:p w:rsidR="00B91738" w:rsidRPr="00D1593B" w:rsidRDefault="00B91738" w:rsidP="00B91738">
      <w:pPr>
        <w:spacing w:line="240" w:lineRule="atLeast"/>
        <w:ind w:leftChars="100" w:left="210"/>
        <w:rPr>
          <w:rFonts w:ascii="宋体" w:hAnsi="宋体"/>
          <w:sz w:val="24"/>
        </w:rPr>
      </w:pPr>
      <w:r>
        <w:rPr>
          <w:rFonts w:ascii="宋体" w:hAnsi="宋体" w:hint="eastAsia"/>
          <w:sz w:val="24"/>
        </w:rPr>
        <w:t>10</w:t>
      </w:r>
      <w:r w:rsidRPr="00D1593B">
        <w:rPr>
          <w:rFonts w:ascii="宋体" w:hAnsi="宋体" w:hint="eastAsia"/>
          <w:sz w:val="24"/>
        </w:rPr>
        <w:t>、解一元一次不等式组的一般步骤是：</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求出不等式组中各个不等式的解集；</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在数轴上表示各个不等式的解集；</w:t>
      </w:r>
    </w:p>
    <w:p w:rsidR="00B91738" w:rsidRPr="00D1593B" w:rsidRDefault="00B91738" w:rsidP="00B91738">
      <w:pPr>
        <w:spacing w:line="240" w:lineRule="atLeast"/>
        <w:ind w:leftChars="100" w:left="210"/>
        <w:rPr>
          <w:rFonts w:ascii="宋体" w:hAnsi="宋体"/>
          <w:sz w:val="24"/>
        </w:rPr>
      </w:pPr>
      <w:r w:rsidRPr="00D1593B">
        <w:rPr>
          <w:rFonts w:ascii="宋体" w:hAnsi="宋体" w:hint="eastAsia"/>
          <w:sz w:val="24"/>
        </w:rPr>
        <w:t xml:space="preserve">   - 确定各个不等式解集的公共部分，就得到这个不等式组的解集。</w:t>
      </w:r>
    </w:p>
    <w:p w:rsidR="00B91738" w:rsidRDefault="00B91738" w:rsidP="00B91738">
      <w:pPr>
        <w:rPr>
          <w:b/>
          <w:sz w:val="24"/>
        </w:rPr>
      </w:pPr>
      <w:r>
        <w:rPr>
          <w:rFonts w:hint="eastAsia"/>
          <w:b/>
          <w:sz w:val="24"/>
        </w:rPr>
        <w:t>（二）、</w:t>
      </w:r>
      <w:r w:rsidRPr="00594DC7">
        <w:rPr>
          <w:rFonts w:hint="eastAsia"/>
          <w:b/>
          <w:sz w:val="24"/>
        </w:rPr>
        <w:t>随堂练习</w:t>
      </w:r>
      <w:r>
        <w:rPr>
          <w:rFonts w:hint="eastAsia"/>
          <w:b/>
          <w:sz w:val="24"/>
        </w:rPr>
        <w:t>1</w:t>
      </w:r>
    </w:p>
    <w:p w:rsidR="00B91738" w:rsidRPr="008334CF" w:rsidRDefault="00B91738" w:rsidP="00B91738">
      <w:pPr>
        <w:rPr>
          <w:sz w:val="24"/>
        </w:rPr>
      </w:pPr>
      <w:r w:rsidRPr="008334CF">
        <w:rPr>
          <w:rFonts w:hint="eastAsia"/>
          <w:sz w:val="24"/>
        </w:rPr>
        <w:t>一</w:t>
      </w:r>
      <w:r w:rsidRPr="008334CF">
        <w:rPr>
          <w:rFonts w:hint="eastAsia"/>
          <w:sz w:val="24"/>
        </w:rPr>
        <w:t xml:space="preserve"> </w:t>
      </w:r>
      <w:r w:rsidRPr="008334CF">
        <w:rPr>
          <w:rFonts w:hint="eastAsia"/>
          <w:sz w:val="24"/>
        </w:rPr>
        <w:t>、填空题</w:t>
      </w:r>
    </w:p>
    <w:p w:rsidR="00B91738" w:rsidRDefault="00B91738" w:rsidP="00B91738">
      <w:pPr>
        <w:rPr>
          <w:sz w:val="24"/>
        </w:rPr>
      </w:pPr>
      <w:r>
        <w:rPr>
          <w:rFonts w:hint="eastAsia"/>
          <w:sz w:val="24"/>
        </w:rPr>
        <w:t>1</w:t>
      </w:r>
      <w:r>
        <w:rPr>
          <w:rFonts w:hint="eastAsia"/>
          <w:sz w:val="24"/>
        </w:rPr>
        <w:t>、已知</w:t>
      </w:r>
      <w:r w:rsidRPr="0030307B">
        <w:rPr>
          <w:position w:val="-6"/>
          <w:sz w:val="24"/>
        </w:rPr>
        <w:object w:dxaOrig="940" w:dyaOrig="279">
          <v:shape id="_x0000_i1077" type="#_x0000_t75" style="width:47.25pt;height:14.25pt" o:ole="">
            <v:imagedata r:id="rId86" o:title=""/>
          </v:shape>
          <o:OLEObject Type="Embed" ProgID="Equation.DSMT4" ShapeID="_x0000_i1077" DrawAspect="Content" ObjectID="_1558421178" r:id="rId87"/>
        </w:object>
      </w:r>
      <w:r>
        <w:rPr>
          <w:rFonts w:hint="eastAsia"/>
          <w:sz w:val="24"/>
        </w:rPr>
        <w:t>，</w:t>
      </w:r>
      <w:r>
        <w:rPr>
          <w:rFonts w:hint="eastAsia"/>
          <w:i/>
          <w:iCs/>
          <w:sz w:val="24"/>
        </w:rPr>
        <w:t>x</w:t>
      </w:r>
      <w:r>
        <w:rPr>
          <w:rFonts w:hint="eastAsia"/>
          <w:sz w:val="24"/>
        </w:rPr>
        <w:t>是整数，则</w:t>
      </w:r>
      <w:r>
        <w:rPr>
          <w:rFonts w:hint="eastAsia"/>
          <w:i/>
          <w:iCs/>
          <w:sz w:val="24"/>
        </w:rPr>
        <w:t>x</w:t>
      </w:r>
      <w:r>
        <w:rPr>
          <w:rFonts w:hint="eastAsia"/>
          <w:sz w:val="24"/>
        </w:rPr>
        <w:t>的值是</w:t>
      </w:r>
      <w:r>
        <w:rPr>
          <w:rFonts w:hint="eastAsia"/>
          <w:sz w:val="24"/>
          <w:u w:val="single"/>
        </w:rPr>
        <w:t xml:space="preserve">          </w:t>
      </w:r>
      <w:r>
        <w:rPr>
          <w:rFonts w:hint="eastAsia"/>
          <w:sz w:val="24"/>
        </w:rPr>
        <w:t>.</w:t>
      </w:r>
    </w:p>
    <w:p w:rsidR="00B91738" w:rsidRDefault="00B91738" w:rsidP="00B91738">
      <w:pPr>
        <w:rPr>
          <w:sz w:val="24"/>
        </w:rPr>
      </w:pPr>
      <w:r>
        <w:rPr>
          <w:rFonts w:hint="eastAsia"/>
          <w:sz w:val="24"/>
        </w:rPr>
        <w:t>2</w:t>
      </w:r>
      <w:r>
        <w:rPr>
          <w:rFonts w:hint="eastAsia"/>
          <w:sz w:val="24"/>
        </w:rPr>
        <w:t>、</w:t>
      </w:r>
      <w:r>
        <w:rPr>
          <w:rFonts w:hint="eastAsia"/>
          <w:i/>
          <w:iCs/>
          <w:sz w:val="24"/>
        </w:rPr>
        <w:t>x</w:t>
      </w:r>
      <w:r>
        <w:rPr>
          <w:rFonts w:hint="eastAsia"/>
          <w:sz w:val="24"/>
        </w:rPr>
        <w:t>的</w:t>
      </w:r>
      <w:r w:rsidRPr="0030307B">
        <w:rPr>
          <w:position w:val="-24"/>
          <w:sz w:val="24"/>
        </w:rPr>
        <w:object w:dxaOrig="240" w:dyaOrig="620">
          <v:shape id="_x0000_i1078" type="#_x0000_t75" style="width:12pt;height:30.75pt" o:ole="">
            <v:imagedata r:id="rId88" o:title=""/>
          </v:shape>
          <o:OLEObject Type="Embed" ProgID="Equation.DSMT4" ShapeID="_x0000_i1078" DrawAspect="Content" ObjectID="_1558421179" r:id="rId89"/>
        </w:object>
      </w:r>
      <w:r>
        <w:rPr>
          <w:rFonts w:hint="eastAsia"/>
          <w:sz w:val="24"/>
        </w:rPr>
        <w:t>与</w:t>
      </w:r>
      <w:r>
        <w:rPr>
          <w:rFonts w:hint="eastAsia"/>
          <w:sz w:val="24"/>
        </w:rPr>
        <w:t>5</w:t>
      </w:r>
      <w:r>
        <w:rPr>
          <w:rFonts w:hint="eastAsia"/>
          <w:sz w:val="24"/>
        </w:rPr>
        <w:t>的差不小于</w:t>
      </w:r>
      <w:r>
        <w:rPr>
          <w:rFonts w:hint="eastAsia"/>
          <w:sz w:val="24"/>
        </w:rPr>
        <w:t xml:space="preserve">3. </w:t>
      </w:r>
      <w:r>
        <w:rPr>
          <w:rFonts w:hint="eastAsia"/>
          <w:sz w:val="24"/>
        </w:rPr>
        <w:t>用不等式表示为</w:t>
      </w:r>
      <w:r>
        <w:rPr>
          <w:rFonts w:hint="eastAsia"/>
          <w:sz w:val="24"/>
          <w:u w:val="single"/>
        </w:rPr>
        <w:t xml:space="preserve">             </w:t>
      </w:r>
      <w:r>
        <w:rPr>
          <w:rFonts w:hint="eastAsia"/>
          <w:sz w:val="24"/>
        </w:rPr>
        <w:t>.</w:t>
      </w:r>
    </w:p>
    <w:p w:rsidR="00B91738" w:rsidRDefault="00B91738" w:rsidP="00B91738">
      <w:r>
        <w:rPr>
          <w:rFonts w:hint="eastAsia"/>
          <w:sz w:val="24"/>
        </w:rPr>
        <w:t>3</w:t>
      </w:r>
      <w:r>
        <w:rPr>
          <w:rFonts w:hint="eastAsia"/>
          <w:sz w:val="24"/>
        </w:rPr>
        <w:t>、</w:t>
      </w:r>
      <w:r>
        <w:rPr>
          <w:rFonts w:hint="eastAsia"/>
        </w:rPr>
        <w:t>若</w:t>
      </w:r>
      <w:r w:rsidRPr="00985013">
        <w:rPr>
          <w:position w:val="-24"/>
        </w:rPr>
        <w:object w:dxaOrig="1520" w:dyaOrig="620">
          <v:shape id="_x0000_i1079" type="#_x0000_t75" style="width:75.75pt;height:30.75pt" o:ole="">
            <v:imagedata r:id="rId90" o:title=""/>
          </v:shape>
          <o:OLEObject Type="Embed" ProgID="Equation.3" ShapeID="_x0000_i1079" DrawAspect="Content" ObjectID="_1558421180" r:id="rId91"/>
        </w:object>
      </w:r>
      <w:r>
        <w:rPr>
          <w:rFonts w:hint="eastAsia"/>
        </w:rPr>
        <w:t>是一元一次不等式，则</w:t>
      </w:r>
      <w:r w:rsidRPr="00985013">
        <w:rPr>
          <w:position w:val="-6"/>
        </w:rPr>
        <w:object w:dxaOrig="440" w:dyaOrig="220">
          <v:shape id="_x0000_i1080" type="#_x0000_t75" style="width:21.75pt;height:11.25pt" o:ole="">
            <v:imagedata r:id="rId92" o:title=""/>
          </v:shape>
          <o:OLEObject Type="Embed" ProgID="Equation.3" ShapeID="_x0000_i1080" DrawAspect="Content" ObjectID="_1558421181" r:id="rId93"/>
        </w:object>
      </w:r>
      <w:r>
        <w:rPr>
          <w:rFonts w:hint="eastAsia"/>
          <w:u w:val="single"/>
        </w:rPr>
        <w:t xml:space="preserve">       </w:t>
      </w:r>
      <w:r>
        <w:rPr>
          <w:rFonts w:hint="eastAsia"/>
        </w:rPr>
        <w:t>。</w:t>
      </w:r>
    </w:p>
    <w:p w:rsidR="00B91738" w:rsidRDefault="00B91738" w:rsidP="00B91738">
      <w:pPr>
        <w:rPr>
          <w:sz w:val="24"/>
        </w:rPr>
      </w:pPr>
      <w:r>
        <w:rPr>
          <w:rFonts w:hint="eastAsia"/>
          <w:sz w:val="24"/>
        </w:rPr>
        <w:t>4</w:t>
      </w:r>
      <w:r>
        <w:rPr>
          <w:rFonts w:hint="eastAsia"/>
          <w:sz w:val="24"/>
        </w:rPr>
        <w:t>、当</w:t>
      </w:r>
      <w:r>
        <w:rPr>
          <w:rFonts w:hint="eastAsia"/>
          <w:i/>
          <w:iCs/>
          <w:sz w:val="24"/>
        </w:rPr>
        <w:t>x</w:t>
      </w:r>
      <w:r>
        <w:rPr>
          <w:rFonts w:hint="eastAsia"/>
          <w:sz w:val="24"/>
          <w:u w:val="single"/>
        </w:rPr>
        <w:t xml:space="preserve">        </w:t>
      </w:r>
      <w:r>
        <w:rPr>
          <w:rFonts w:hint="eastAsia"/>
          <w:sz w:val="24"/>
        </w:rPr>
        <w:t>时，式子</w:t>
      </w:r>
      <w:r w:rsidRPr="0030307B">
        <w:rPr>
          <w:position w:val="-6"/>
          <w:sz w:val="24"/>
        </w:rPr>
        <w:object w:dxaOrig="620" w:dyaOrig="279">
          <v:shape id="_x0000_i1081" type="#_x0000_t75" style="width:30.75pt;height:14.25pt" o:ole="">
            <v:imagedata r:id="rId94" o:title=""/>
          </v:shape>
          <o:OLEObject Type="Embed" ProgID="Equation.DSMT4" ShapeID="_x0000_i1081" DrawAspect="Content" ObjectID="_1558421182" r:id="rId95"/>
        </w:object>
      </w:r>
      <w:r>
        <w:rPr>
          <w:rFonts w:hint="eastAsia"/>
          <w:sz w:val="24"/>
        </w:rPr>
        <w:t>的值大于</w:t>
      </w:r>
      <w:r w:rsidRPr="0030307B">
        <w:rPr>
          <w:position w:val="-6"/>
          <w:sz w:val="24"/>
        </w:rPr>
        <w:object w:dxaOrig="620" w:dyaOrig="279">
          <v:shape id="_x0000_i1082" type="#_x0000_t75" style="width:30.75pt;height:14.25pt" o:ole="">
            <v:imagedata r:id="rId96" o:title=""/>
          </v:shape>
          <o:OLEObject Type="Embed" ProgID="Equation.DSMT4" ShapeID="_x0000_i1082" DrawAspect="Content" ObjectID="_1558421183" r:id="rId97"/>
        </w:object>
      </w:r>
      <w:r>
        <w:rPr>
          <w:rFonts w:hint="eastAsia"/>
          <w:sz w:val="24"/>
        </w:rPr>
        <w:t>的值</w:t>
      </w:r>
      <w:r>
        <w:rPr>
          <w:rFonts w:hint="eastAsia"/>
          <w:sz w:val="24"/>
        </w:rPr>
        <w:t>.</w:t>
      </w:r>
    </w:p>
    <w:p w:rsidR="00B91738" w:rsidRDefault="00B91738" w:rsidP="00B91738">
      <w:pPr>
        <w:rPr>
          <w:sz w:val="24"/>
        </w:rPr>
      </w:pPr>
      <w:r>
        <w:rPr>
          <w:rFonts w:hint="eastAsia"/>
          <w:sz w:val="24"/>
        </w:rPr>
        <w:lastRenderedPageBreak/>
        <w:t>5</w:t>
      </w:r>
      <w:r>
        <w:rPr>
          <w:rFonts w:hint="eastAsia"/>
          <w:sz w:val="24"/>
        </w:rPr>
        <w:t>、若</w:t>
      </w:r>
      <w:r w:rsidRPr="0030307B">
        <w:rPr>
          <w:position w:val="-24"/>
          <w:sz w:val="24"/>
        </w:rPr>
        <w:object w:dxaOrig="980" w:dyaOrig="620">
          <v:shape id="_x0000_i1083" type="#_x0000_t75" style="width:48.75pt;height:30.75pt" o:ole="">
            <v:imagedata r:id="rId98" o:title=""/>
          </v:shape>
          <o:OLEObject Type="Embed" ProgID="Equation.DSMT4" ShapeID="_x0000_i1083" DrawAspect="Content" ObjectID="_1558421184" r:id="rId99"/>
        </w:object>
      </w:r>
      <w:r>
        <w:rPr>
          <w:rFonts w:hint="eastAsia"/>
          <w:sz w:val="24"/>
        </w:rPr>
        <w:t>，则</w:t>
      </w:r>
      <w:r w:rsidRPr="0030307B">
        <w:rPr>
          <w:position w:val="-6"/>
          <w:sz w:val="24"/>
        </w:rPr>
        <w:object w:dxaOrig="320" w:dyaOrig="279">
          <v:shape id="_x0000_i1084" type="#_x0000_t75" style="width:15.75pt;height:14.25pt" o:ole="">
            <v:imagedata r:id="rId100" o:title=""/>
          </v:shape>
          <o:OLEObject Type="Embed" ProgID="Equation.DSMT4" ShapeID="_x0000_i1084" DrawAspect="Content" ObjectID="_1558421185" r:id="rId101"/>
        </w:object>
      </w:r>
      <w:r>
        <w:rPr>
          <w:rFonts w:hint="eastAsia"/>
          <w:sz w:val="24"/>
          <w:u w:val="single"/>
        </w:rPr>
        <w:t xml:space="preserve">      </w:t>
      </w:r>
      <w:r w:rsidRPr="0030307B">
        <w:rPr>
          <w:position w:val="-10"/>
          <w:sz w:val="24"/>
        </w:rPr>
        <w:object w:dxaOrig="320" w:dyaOrig="320">
          <v:shape id="_x0000_i1085" type="#_x0000_t75" style="width:15.75pt;height:15.75pt" o:ole="">
            <v:imagedata r:id="rId102" o:title=""/>
          </v:shape>
          <o:OLEObject Type="Embed" ProgID="Equation.DSMT4" ShapeID="_x0000_i1085" DrawAspect="Content" ObjectID="_1558421186" r:id="rId103"/>
        </w:object>
      </w:r>
      <w:r>
        <w:rPr>
          <w:rFonts w:hint="eastAsia"/>
          <w:sz w:val="24"/>
        </w:rPr>
        <w:t xml:space="preserve"> .</w:t>
      </w:r>
    </w:p>
    <w:p w:rsidR="00B91738" w:rsidRDefault="00B91738" w:rsidP="00B91738">
      <w:pPr>
        <w:rPr>
          <w:sz w:val="24"/>
        </w:rPr>
      </w:pPr>
      <w:r>
        <w:rPr>
          <w:rFonts w:hint="eastAsia"/>
          <w:sz w:val="24"/>
        </w:rPr>
        <w:t>6</w:t>
      </w:r>
      <w:r>
        <w:rPr>
          <w:rFonts w:hint="eastAsia"/>
          <w:sz w:val="24"/>
        </w:rPr>
        <w:t>、不等式</w:t>
      </w:r>
      <w:r w:rsidRPr="0030307B">
        <w:rPr>
          <w:position w:val="-6"/>
          <w:sz w:val="24"/>
        </w:rPr>
        <w:object w:dxaOrig="1020" w:dyaOrig="279">
          <v:shape id="_x0000_i1086" type="#_x0000_t75" style="width:51pt;height:14.25pt" o:ole="">
            <v:imagedata r:id="rId104" o:title=""/>
          </v:shape>
          <o:OLEObject Type="Embed" ProgID="Equation.DSMT4" ShapeID="_x0000_i1086" DrawAspect="Content" ObjectID="_1558421187" r:id="rId105"/>
        </w:object>
      </w:r>
      <w:r>
        <w:rPr>
          <w:rFonts w:hint="eastAsia"/>
          <w:sz w:val="24"/>
        </w:rPr>
        <w:t>的解集是</w:t>
      </w:r>
      <w:r>
        <w:rPr>
          <w:rFonts w:hint="eastAsia"/>
          <w:sz w:val="24"/>
          <w:u w:val="single"/>
        </w:rPr>
        <w:t xml:space="preserve">            </w:t>
      </w:r>
      <w:r>
        <w:rPr>
          <w:rFonts w:hint="eastAsia"/>
          <w:sz w:val="24"/>
        </w:rPr>
        <w:t>.</w:t>
      </w:r>
    </w:p>
    <w:p w:rsidR="00B91738" w:rsidRDefault="00B91738" w:rsidP="00B91738">
      <w:pPr>
        <w:rPr>
          <w:sz w:val="24"/>
        </w:rPr>
      </w:pPr>
      <w:r>
        <w:rPr>
          <w:rFonts w:hint="eastAsia"/>
          <w:sz w:val="24"/>
        </w:rPr>
        <w:t>7</w:t>
      </w:r>
      <w:r>
        <w:rPr>
          <w:rFonts w:hint="eastAsia"/>
          <w:sz w:val="24"/>
        </w:rPr>
        <w:t>、若</w:t>
      </w:r>
      <w:r w:rsidRPr="0030307B">
        <w:rPr>
          <w:position w:val="-6"/>
          <w:sz w:val="24"/>
        </w:rPr>
        <w:object w:dxaOrig="620" w:dyaOrig="220">
          <v:shape id="_x0000_i1087" type="#_x0000_t75" style="width:30.75pt;height:11.25pt" o:ole="">
            <v:imagedata r:id="rId106" o:title=""/>
          </v:shape>
          <o:OLEObject Type="Embed" ProgID="Equation.DSMT4" ShapeID="_x0000_i1087" DrawAspect="Content" ObjectID="_1558421188" r:id="rId107"/>
        </w:object>
      </w:r>
      <w:r>
        <w:rPr>
          <w:rFonts w:hint="eastAsia"/>
          <w:sz w:val="24"/>
        </w:rPr>
        <w:t>，则不等式组</w:t>
      </w:r>
      <w:r w:rsidRPr="0030307B">
        <w:rPr>
          <w:position w:val="-30"/>
          <w:sz w:val="24"/>
        </w:rPr>
        <w:object w:dxaOrig="740" w:dyaOrig="720">
          <v:shape id="_x0000_i1088" type="#_x0000_t75" style="width:36.75pt;height:36pt" o:ole="">
            <v:imagedata r:id="rId108" o:title=""/>
          </v:shape>
          <o:OLEObject Type="Embed" ProgID="Equation.DSMT4" ShapeID="_x0000_i1088" DrawAspect="Content" ObjectID="_1558421189" r:id="rId109"/>
        </w:object>
      </w:r>
      <w:r>
        <w:rPr>
          <w:rFonts w:hint="eastAsia"/>
          <w:sz w:val="24"/>
        </w:rPr>
        <w:t>的解集是</w:t>
      </w:r>
      <w:r>
        <w:rPr>
          <w:rFonts w:hint="eastAsia"/>
          <w:sz w:val="24"/>
          <w:u w:val="single"/>
        </w:rPr>
        <w:t xml:space="preserve">               </w:t>
      </w:r>
      <w:r>
        <w:rPr>
          <w:rFonts w:hint="eastAsia"/>
          <w:sz w:val="24"/>
        </w:rPr>
        <w:t>.</w:t>
      </w:r>
    </w:p>
    <w:p w:rsidR="00B91738" w:rsidRDefault="00B91738" w:rsidP="00B91738">
      <w:pPr>
        <w:rPr>
          <w:sz w:val="24"/>
        </w:rPr>
      </w:pPr>
      <w:r>
        <w:rPr>
          <w:rFonts w:hint="eastAsia"/>
          <w:sz w:val="24"/>
        </w:rPr>
        <w:t>8</w:t>
      </w:r>
      <w:r>
        <w:rPr>
          <w:rFonts w:hint="eastAsia"/>
          <w:sz w:val="24"/>
        </w:rPr>
        <w:t>、若</w:t>
      </w:r>
      <w:r>
        <w:rPr>
          <w:rFonts w:hint="eastAsia"/>
          <w:i/>
          <w:iCs/>
          <w:sz w:val="24"/>
        </w:rPr>
        <w:t>x</w:t>
      </w:r>
      <w:r>
        <w:rPr>
          <w:rFonts w:hint="eastAsia"/>
          <w:sz w:val="24"/>
        </w:rPr>
        <w:t>同时满足</w:t>
      </w:r>
      <w:r w:rsidRPr="0030307B">
        <w:rPr>
          <w:position w:val="-6"/>
          <w:sz w:val="24"/>
        </w:rPr>
        <w:object w:dxaOrig="840" w:dyaOrig="279">
          <v:shape id="_x0000_i1089" type="#_x0000_t75" style="width:42pt;height:14.25pt" o:ole="">
            <v:imagedata r:id="rId110" o:title=""/>
          </v:shape>
          <o:OLEObject Type="Embed" ProgID="Equation.DSMT4" ShapeID="_x0000_i1089" DrawAspect="Content" ObjectID="_1558421190" r:id="rId111"/>
        </w:object>
      </w:r>
      <w:r>
        <w:rPr>
          <w:rFonts w:hint="eastAsia"/>
          <w:sz w:val="24"/>
        </w:rPr>
        <w:t>与</w:t>
      </w:r>
      <w:r w:rsidRPr="0030307B">
        <w:rPr>
          <w:position w:val="-6"/>
          <w:sz w:val="24"/>
        </w:rPr>
        <w:object w:dxaOrig="880" w:dyaOrig="279">
          <v:shape id="_x0000_i1090" type="#_x0000_t75" style="width:44.25pt;height:14.25pt" o:ole="">
            <v:imagedata r:id="rId112" o:title=""/>
          </v:shape>
          <o:OLEObject Type="Embed" ProgID="Equation.DSMT4" ShapeID="_x0000_i1090" DrawAspect="Content" ObjectID="_1558421191" r:id="rId113"/>
        </w:object>
      </w:r>
      <w:r>
        <w:rPr>
          <w:rFonts w:hint="eastAsia"/>
          <w:sz w:val="24"/>
        </w:rPr>
        <w:t>，则</w:t>
      </w:r>
      <w:r>
        <w:rPr>
          <w:rFonts w:hint="eastAsia"/>
          <w:i/>
          <w:iCs/>
          <w:sz w:val="24"/>
        </w:rPr>
        <w:t>x</w:t>
      </w:r>
      <w:r>
        <w:rPr>
          <w:rFonts w:hint="eastAsia"/>
          <w:sz w:val="24"/>
        </w:rPr>
        <w:t>的取值范围是</w:t>
      </w:r>
      <w:r>
        <w:rPr>
          <w:rFonts w:hint="eastAsia"/>
          <w:sz w:val="24"/>
          <w:u w:val="single"/>
        </w:rPr>
        <w:t xml:space="preserve">          </w:t>
      </w:r>
      <w:r>
        <w:rPr>
          <w:rFonts w:hint="eastAsia"/>
          <w:sz w:val="24"/>
        </w:rPr>
        <w:t>.</w:t>
      </w:r>
    </w:p>
    <w:p w:rsidR="00B91738" w:rsidRDefault="00B91738" w:rsidP="00B91738">
      <w:pPr>
        <w:rPr>
          <w:sz w:val="24"/>
        </w:rPr>
      </w:pPr>
      <w:r>
        <w:rPr>
          <w:rFonts w:hint="eastAsia"/>
          <w:sz w:val="24"/>
        </w:rPr>
        <w:t>9</w:t>
      </w:r>
      <w:r>
        <w:rPr>
          <w:rFonts w:hint="eastAsia"/>
          <w:sz w:val="24"/>
        </w:rPr>
        <w:t>、</w:t>
      </w:r>
      <w:r w:rsidRPr="00985013">
        <w:rPr>
          <w:position w:val="-24"/>
        </w:rPr>
        <w:object w:dxaOrig="1219" w:dyaOrig="620">
          <v:shape id="_x0000_i1091" type="#_x0000_t75" style="width:60.75pt;height:30.75pt" o:ole="">
            <v:imagedata r:id="rId114" o:title=""/>
          </v:shape>
          <o:OLEObject Type="Embed" ProgID="Equation.3" ShapeID="_x0000_i1091" DrawAspect="Content" ObjectID="_1558421192" r:id="rId115"/>
        </w:object>
      </w:r>
      <w:r>
        <w:rPr>
          <w:rFonts w:hint="eastAsia"/>
        </w:rPr>
        <w:t>的最大的正整数解是</w:t>
      </w:r>
      <w:r>
        <w:rPr>
          <w:rFonts w:hint="eastAsia"/>
          <w:u w:val="single"/>
        </w:rPr>
        <w:t xml:space="preserve">             </w:t>
      </w:r>
      <w:r>
        <w:rPr>
          <w:rFonts w:hint="eastAsia"/>
          <w:sz w:val="24"/>
        </w:rPr>
        <w:t>.</w:t>
      </w:r>
    </w:p>
    <w:p w:rsidR="00B91738" w:rsidRDefault="00B91738" w:rsidP="00B91738">
      <w:pPr>
        <w:rPr>
          <w:sz w:val="24"/>
        </w:rPr>
      </w:pPr>
      <w:r>
        <w:rPr>
          <w:rFonts w:hint="eastAsia"/>
          <w:sz w:val="24"/>
        </w:rPr>
        <w:t>10</w:t>
      </w:r>
      <w:r>
        <w:rPr>
          <w:rFonts w:hint="eastAsia"/>
          <w:sz w:val="24"/>
        </w:rPr>
        <w:t>、一个工程队原定在</w:t>
      </w:r>
      <w:r>
        <w:rPr>
          <w:rFonts w:hint="eastAsia"/>
          <w:sz w:val="24"/>
        </w:rPr>
        <w:t>10</w:t>
      </w:r>
      <w:r>
        <w:rPr>
          <w:rFonts w:hint="eastAsia"/>
          <w:sz w:val="24"/>
        </w:rPr>
        <w:t>天内至少要挖土</w:t>
      </w:r>
      <w:smartTag w:uri="urn:schemas-microsoft-com:office:smarttags" w:element="chmetcnv">
        <w:smartTagPr>
          <w:attr w:name="UnitName" w:val="m3"/>
          <w:attr w:name="SourceValue" w:val="600"/>
          <w:attr w:name="HasSpace" w:val="False"/>
          <w:attr w:name="Negative" w:val="False"/>
          <w:attr w:name="NumberType" w:val="1"/>
          <w:attr w:name="TCSC" w:val="0"/>
        </w:smartTagPr>
        <w:r>
          <w:rPr>
            <w:rFonts w:hint="eastAsia"/>
            <w:sz w:val="24"/>
          </w:rPr>
          <w:t>600</w:t>
        </w:r>
        <w:r>
          <w:rPr>
            <w:rFonts w:hint="eastAsia"/>
            <w:i/>
            <w:iCs/>
            <w:sz w:val="24"/>
          </w:rPr>
          <w:t>m</w:t>
        </w:r>
        <w:r>
          <w:rPr>
            <w:rFonts w:hint="eastAsia"/>
            <w:sz w:val="24"/>
            <w:vertAlign w:val="superscript"/>
          </w:rPr>
          <w:t>3</w:t>
        </w:r>
      </w:smartTag>
      <w:r>
        <w:rPr>
          <w:rFonts w:hint="eastAsia"/>
          <w:sz w:val="24"/>
        </w:rPr>
        <w:t>，在前两天一共完成了</w:t>
      </w:r>
      <w:smartTag w:uri="urn:schemas-microsoft-com:office:smarttags" w:element="chmetcnv">
        <w:smartTagPr>
          <w:attr w:name="UnitName" w:val="m3"/>
          <w:attr w:name="SourceValue" w:val="120"/>
          <w:attr w:name="HasSpace" w:val="False"/>
          <w:attr w:name="Negative" w:val="False"/>
          <w:attr w:name="NumberType" w:val="1"/>
          <w:attr w:name="TCSC" w:val="0"/>
        </w:smartTagPr>
        <w:r>
          <w:rPr>
            <w:rFonts w:hint="eastAsia"/>
            <w:sz w:val="24"/>
          </w:rPr>
          <w:t>120</w:t>
        </w:r>
        <w:r>
          <w:rPr>
            <w:rFonts w:hint="eastAsia"/>
            <w:i/>
            <w:iCs/>
            <w:sz w:val="24"/>
          </w:rPr>
          <w:t>m</w:t>
        </w:r>
        <w:r>
          <w:rPr>
            <w:rFonts w:hint="eastAsia"/>
            <w:sz w:val="24"/>
            <w:vertAlign w:val="superscript"/>
          </w:rPr>
          <w:t>3</w:t>
        </w:r>
      </w:smartTag>
      <w:r>
        <w:rPr>
          <w:rFonts w:hint="eastAsia"/>
          <w:sz w:val="24"/>
        </w:rPr>
        <w:t>，由于整个工程调整工期，要求提前两天完成挖土任务，设以后</w:t>
      </w:r>
      <w:r>
        <w:rPr>
          <w:rFonts w:hint="eastAsia"/>
          <w:sz w:val="24"/>
        </w:rPr>
        <w:t>6</w:t>
      </w:r>
      <w:r>
        <w:rPr>
          <w:rFonts w:hint="eastAsia"/>
          <w:sz w:val="24"/>
        </w:rPr>
        <w:t>天内平均每天至少要挖土</w:t>
      </w:r>
      <w:r>
        <w:rPr>
          <w:rFonts w:hint="eastAsia"/>
          <w:i/>
          <w:iCs/>
          <w:sz w:val="24"/>
        </w:rPr>
        <w:t>xm</w:t>
      </w:r>
      <w:r>
        <w:rPr>
          <w:rFonts w:hint="eastAsia"/>
          <w:sz w:val="24"/>
          <w:vertAlign w:val="superscript"/>
        </w:rPr>
        <w:t>3</w:t>
      </w:r>
      <w:r>
        <w:rPr>
          <w:rFonts w:hint="eastAsia"/>
          <w:sz w:val="24"/>
        </w:rPr>
        <w:t>，则列出的不等式是</w:t>
      </w:r>
      <w:r>
        <w:rPr>
          <w:rFonts w:hint="eastAsia"/>
          <w:sz w:val="24"/>
          <w:u w:val="single"/>
        </w:rPr>
        <w:t xml:space="preserve">                      </w:t>
      </w:r>
      <w:r>
        <w:rPr>
          <w:rFonts w:hint="eastAsia"/>
          <w:sz w:val="24"/>
        </w:rPr>
        <w:t>.</w:t>
      </w:r>
    </w:p>
    <w:p w:rsidR="00B91738" w:rsidRDefault="00B91738" w:rsidP="00B91738">
      <w:pPr>
        <w:numPr>
          <w:ilvl w:val="0"/>
          <w:numId w:val="11"/>
        </w:numPr>
        <w:rPr>
          <w:sz w:val="24"/>
        </w:rPr>
      </w:pPr>
      <w:r>
        <w:rPr>
          <w:rFonts w:hint="eastAsia"/>
          <w:sz w:val="24"/>
        </w:rPr>
        <w:t>选择题（每题</w:t>
      </w:r>
      <w:r>
        <w:rPr>
          <w:rFonts w:hint="eastAsia"/>
          <w:sz w:val="24"/>
        </w:rPr>
        <w:t>3</w:t>
      </w:r>
      <w:r>
        <w:rPr>
          <w:rFonts w:hint="eastAsia"/>
          <w:sz w:val="24"/>
        </w:rPr>
        <w:t>分，共</w:t>
      </w:r>
      <w:r>
        <w:rPr>
          <w:rFonts w:hint="eastAsia"/>
          <w:sz w:val="24"/>
        </w:rPr>
        <w:t>24</w:t>
      </w:r>
      <w:r>
        <w:rPr>
          <w:rFonts w:hint="eastAsia"/>
          <w:sz w:val="24"/>
        </w:rPr>
        <w:t>分）</w:t>
      </w:r>
    </w:p>
    <w:p w:rsidR="00B91738" w:rsidRDefault="00B91738" w:rsidP="00B91738">
      <w:pPr>
        <w:rPr>
          <w:sz w:val="24"/>
        </w:rPr>
      </w:pPr>
      <w:r>
        <w:rPr>
          <w:rFonts w:hint="eastAsia"/>
          <w:sz w:val="24"/>
        </w:rPr>
        <w:t>11</w:t>
      </w:r>
      <w:r>
        <w:rPr>
          <w:rFonts w:hint="eastAsia"/>
          <w:sz w:val="24"/>
        </w:rPr>
        <w:t>、不等式组</w:t>
      </w:r>
      <w:r w:rsidRPr="0030307B">
        <w:rPr>
          <w:position w:val="-30"/>
          <w:sz w:val="24"/>
        </w:rPr>
        <w:object w:dxaOrig="680" w:dyaOrig="720">
          <v:shape id="_x0000_i1092" type="#_x0000_t75" style="width:33.75pt;height:36pt" o:ole="">
            <v:imagedata r:id="rId116" o:title=""/>
          </v:shape>
          <o:OLEObject Type="Embed" ProgID="Equation.DSMT4" ShapeID="_x0000_i1092" DrawAspect="Content" ObjectID="_1558421193" r:id="rId117"/>
        </w:object>
      </w:r>
      <w:r>
        <w:rPr>
          <w:rFonts w:hint="eastAsia"/>
          <w:sz w:val="24"/>
        </w:rPr>
        <w:t>的解集是（</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sidRPr="0030307B">
        <w:rPr>
          <w:position w:val="-6"/>
          <w:sz w:val="24"/>
        </w:rPr>
        <w:object w:dxaOrig="540" w:dyaOrig="279">
          <v:shape id="_x0000_i1093" type="#_x0000_t75" style="width:27pt;height:14.25pt" o:ole="">
            <v:imagedata r:id="rId118" o:title=""/>
          </v:shape>
          <o:OLEObject Type="Embed" ProgID="Equation.DSMT4" ShapeID="_x0000_i1093" DrawAspect="Content" ObjectID="_1558421194" r:id="rId119"/>
        </w:object>
      </w:r>
      <w:r>
        <w:rPr>
          <w:rFonts w:hint="eastAsia"/>
          <w:sz w:val="24"/>
        </w:rPr>
        <w:t xml:space="preserve">    B</w:t>
      </w:r>
      <w:r>
        <w:rPr>
          <w:rFonts w:hint="eastAsia"/>
          <w:sz w:val="24"/>
        </w:rPr>
        <w:t>、</w:t>
      </w:r>
      <w:r w:rsidRPr="0030307B">
        <w:rPr>
          <w:position w:val="-6"/>
          <w:sz w:val="24"/>
        </w:rPr>
        <w:object w:dxaOrig="560" w:dyaOrig="279">
          <v:shape id="_x0000_i1094" type="#_x0000_t75" style="width:27.75pt;height:14.25pt" o:ole="">
            <v:imagedata r:id="rId120" o:title=""/>
          </v:shape>
          <o:OLEObject Type="Embed" ProgID="Equation.DSMT4" ShapeID="_x0000_i1094" DrawAspect="Content" ObjectID="_1558421195" r:id="rId121"/>
        </w:object>
      </w:r>
      <w:r>
        <w:rPr>
          <w:rFonts w:hint="eastAsia"/>
          <w:sz w:val="24"/>
        </w:rPr>
        <w:t xml:space="preserve">     C</w:t>
      </w:r>
      <w:r>
        <w:rPr>
          <w:rFonts w:hint="eastAsia"/>
          <w:sz w:val="24"/>
        </w:rPr>
        <w:t>、</w:t>
      </w:r>
      <w:r w:rsidRPr="0030307B">
        <w:rPr>
          <w:position w:val="-6"/>
          <w:sz w:val="24"/>
        </w:rPr>
        <w:object w:dxaOrig="900" w:dyaOrig="279">
          <v:shape id="_x0000_i1095" type="#_x0000_t75" style="width:45pt;height:14.25pt" o:ole="">
            <v:imagedata r:id="rId122" o:title=""/>
          </v:shape>
          <o:OLEObject Type="Embed" ProgID="Equation.DSMT4" ShapeID="_x0000_i1095" DrawAspect="Content" ObjectID="_1558421196" r:id="rId123"/>
        </w:object>
      </w:r>
      <w:r>
        <w:rPr>
          <w:rFonts w:hint="eastAsia"/>
          <w:sz w:val="24"/>
        </w:rPr>
        <w:t xml:space="preserve">      D</w:t>
      </w:r>
      <w:r>
        <w:rPr>
          <w:rFonts w:hint="eastAsia"/>
          <w:sz w:val="24"/>
        </w:rPr>
        <w:t>、无解</w:t>
      </w:r>
    </w:p>
    <w:p w:rsidR="00B91738" w:rsidRDefault="00B91738" w:rsidP="00B91738">
      <w:pPr>
        <w:rPr>
          <w:sz w:val="24"/>
        </w:rPr>
      </w:pPr>
      <w:r>
        <w:rPr>
          <w:rFonts w:hint="eastAsia"/>
          <w:sz w:val="24"/>
        </w:rPr>
        <w:t>12</w:t>
      </w:r>
      <w:r>
        <w:rPr>
          <w:rFonts w:hint="eastAsia"/>
          <w:sz w:val="24"/>
        </w:rPr>
        <w:t>、若</w:t>
      </w:r>
      <w:r w:rsidRPr="0030307B">
        <w:rPr>
          <w:position w:val="-6"/>
          <w:sz w:val="24"/>
        </w:rPr>
        <w:object w:dxaOrig="620" w:dyaOrig="220">
          <v:shape id="_x0000_i1096" type="#_x0000_t75" style="width:30.75pt;height:11.25pt" o:ole="">
            <v:imagedata r:id="rId124" o:title=""/>
          </v:shape>
          <o:OLEObject Type="Embed" ProgID="Equation.DSMT4" ShapeID="_x0000_i1096" DrawAspect="Content" ObjectID="_1558421197" r:id="rId125"/>
        </w:object>
      </w:r>
      <w:r>
        <w:rPr>
          <w:rFonts w:hint="eastAsia"/>
          <w:sz w:val="24"/>
        </w:rPr>
        <w:t>，则下列不等式中成立的是（</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sidRPr="0030307B">
        <w:rPr>
          <w:position w:val="-6"/>
          <w:sz w:val="24"/>
        </w:rPr>
        <w:object w:dxaOrig="1280" w:dyaOrig="279">
          <v:shape id="_x0000_i1097" type="#_x0000_t75" style="width:63.75pt;height:14.25pt" o:ole="">
            <v:imagedata r:id="rId126" o:title=""/>
          </v:shape>
          <o:OLEObject Type="Embed" ProgID="Equation.DSMT4" ShapeID="_x0000_i1097" DrawAspect="Content" ObjectID="_1558421198" r:id="rId127"/>
        </w:object>
      </w:r>
      <w:r>
        <w:rPr>
          <w:rFonts w:hint="eastAsia"/>
          <w:sz w:val="24"/>
        </w:rPr>
        <w:t xml:space="preserve">    B</w:t>
      </w:r>
      <w:r>
        <w:rPr>
          <w:rFonts w:hint="eastAsia"/>
          <w:sz w:val="24"/>
        </w:rPr>
        <w:t>、</w:t>
      </w:r>
      <w:r w:rsidRPr="0030307B">
        <w:rPr>
          <w:position w:val="-6"/>
          <w:sz w:val="24"/>
        </w:rPr>
        <w:object w:dxaOrig="859" w:dyaOrig="279">
          <v:shape id="_x0000_i1098" type="#_x0000_t75" style="width:42.75pt;height:14.25pt" o:ole="">
            <v:imagedata r:id="rId128" o:title=""/>
          </v:shape>
          <o:OLEObject Type="Embed" ProgID="Equation.DSMT4" ShapeID="_x0000_i1098" DrawAspect="Content" ObjectID="_1558421199" r:id="rId129"/>
        </w:object>
      </w:r>
      <w:r>
        <w:rPr>
          <w:rFonts w:hint="eastAsia"/>
          <w:sz w:val="24"/>
        </w:rPr>
        <w:t xml:space="preserve">    C</w:t>
      </w:r>
      <w:r>
        <w:rPr>
          <w:rFonts w:hint="eastAsia"/>
          <w:sz w:val="24"/>
        </w:rPr>
        <w:t>、</w:t>
      </w:r>
      <w:r w:rsidRPr="0030307B">
        <w:rPr>
          <w:position w:val="-6"/>
          <w:sz w:val="24"/>
        </w:rPr>
        <w:object w:dxaOrig="1040" w:dyaOrig="320">
          <v:shape id="_x0000_i1099" type="#_x0000_t75" style="width:51.75pt;height:15.75pt" o:ole="">
            <v:imagedata r:id="rId130" o:title=""/>
          </v:shape>
          <o:OLEObject Type="Embed" ProgID="Equation.DSMT4" ShapeID="_x0000_i1099" DrawAspect="Content" ObjectID="_1558421200" r:id="rId131"/>
        </w:object>
      </w:r>
      <w:r>
        <w:rPr>
          <w:rFonts w:hint="eastAsia"/>
          <w:sz w:val="24"/>
        </w:rPr>
        <w:t xml:space="preserve">    D</w:t>
      </w:r>
      <w:r>
        <w:rPr>
          <w:rFonts w:hint="eastAsia"/>
          <w:sz w:val="24"/>
        </w:rPr>
        <w:t>、</w:t>
      </w:r>
      <w:r w:rsidRPr="0030307B">
        <w:rPr>
          <w:position w:val="-6"/>
          <w:sz w:val="24"/>
        </w:rPr>
        <w:object w:dxaOrig="1280" w:dyaOrig="220">
          <v:shape id="_x0000_i1100" type="#_x0000_t75" style="width:63.75pt;height:11.25pt" o:ole="">
            <v:imagedata r:id="rId132" o:title=""/>
          </v:shape>
          <o:OLEObject Type="Embed" ProgID="Equation.DSMT4" ShapeID="_x0000_i1100" DrawAspect="Content" ObjectID="_1558421201" r:id="rId133"/>
        </w:object>
      </w:r>
    </w:p>
    <w:p w:rsidR="00B91738" w:rsidRDefault="00B91738" w:rsidP="00B91738">
      <w:pPr>
        <w:rPr>
          <w:sz w:val="24"/>
        </w:rPr>
      </w:pPr>
      <w:r>
        <w:rPr>
          <w:rFonts w:hint="eastAsia"/>
          <w:sz w:val="24"/>
        </w:rPr>
        <w:t>13</w:t>
      </w:r>
      <w:r>
        <w:rPr>
          <w:rFonts w:hint="eastAsia"/>
          <w:sz w:val="24"/>
        </w:rPr>
        <w:t>、若不等式</w:t>
      </w:r>
      <w:r w:rsidRPr="0030307B">
        <w:rPr>
          <w:position w:val="-14"/>
          <w:sz w:val="24"/>
        </w:rPr>
        <w:object w:dxaOrig="2000" w:dyaOrig="400">
          <v:shape id="_x0000_i1101" type="#_x0000_t75" style="width:99.75pt;height:20.25pt" o:ole="">
            <v:imagedata r:id="rId134" o:title=""/>
          </v:shape>
          <o:OLEObject Type="Embed" ProgID="Equation.DSMT4" ShapeID="_x0000_i1101" DrawAspect="Content" ObjectID="_1558421202" r:id="rId135"/>
        </w:object>
      </w:r>
      <w:r>
        <w:rPr>
          <w:rFonts w:hint="eastAsia"/>
          <w:sz w:val="24"/>
        </w:rPr>
        <w:t>的非负整数解的个数是（</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Pr>
          <w:rFonts w:hint="eastAsia"/>
          <w:sz w:val="24"/>
        </w:rPr>
        <w:t>0</w:t>
      </w:r>
      <w:r>
        <w:rPr>
          <w:rFonts w:hint="eastAsia"/>
          <w:sz w:val="24"/>
        </w:rPr>
        <w:t>个</w:t>
      </w:r>
      <w:r>
        <w:rPr>
          <w:rFonts w:hint="eastAsia"/>
          <w:sz w:val="24"/>
        </w:rPr>
        <w:t xml:space="preserve">    B</w:t>
      </w:r>
      <w:r>
        <w:rPr>
          <w:rFonts w:hint="eastAsia"/>
          <w:sz w:val="24"/>
        </w:rPr>
        <w:t>、</w:t>
      </w:r>
      <w:r>
        <w:rPr>
          <w:rFonts w:hint="eastAsia"/>
          <w:sz w:val="24"/>
        </w:rPr>
        <w:t>1</w:t>
      </w:r>
      <w:r>
        <w:rPr>
          <w:rFonts w:hint="eastAsia"/>
          <w:sz w:val="24"/>
        </w:rPr>
        <w:t>个</w:t>
      </w:r>
      <w:r>
        <w:rPr>
          <w:rFonts w:hint="eastAsia"/>
          <w:sz w:val="24"/>
        </w:rPr>
        <w:t xml:space="preserve">     C</w:t>
      </w:r>
      <w:r>
        <w:rPr>
          <w:rFonts w:hint="eastAsia"/>
          <w:sz w:val="24"/>
        </w:rPr>
        <w:t>、</w:t>
      </w:r>
      <w:r>
        <w:rPr>
          <w:rFonts w:hint="eastAsia"/>
          <w:sz w:val="24"/>
        </w:rPr>
        <w:t>2</w:t>
      </w:r>
      <w:r>
        <w:rPr>
          <w:rFonts w:hint="eastAsia"/>
          <w:sz w:val="24"/>
        </w:rPr>
        <w:t>个</w:t>
      </w:r>
      <w:r>
        <w:rPr>
          <w:rFonts w:hint="eastAsia"/>
          <w:sz w:val="24"/>
        </w:rPr>
        <w:t xml:space="preserve">        D</w:t>
      </w:r>
      <w:r>
        <w:rPr>
          <w:rFonts w:hint="eastAsia"/>
          <w:sz w:val="24"/>
        </w:rPr>
        <w:t>、</w:t>
      </w:r>
      <w:r>
        <w:rPr>
          <w:rFonts w:hint="eastAsia"/>
          <w:sz w:val="24"/>
        </w:rPr>
        <w:t>3</w:t>
      </w:r>
      <w:r>
        <w:rPr>
          <w:rFonts w:hint="eastAsia"/>
          <w:sz w:val="24"/>
        </w:rPr>
        <w:t>个</w:t>
      </w:r>
    </w:p>
    <w:p w:rsidR="00B91738" w:rsidRDefault="00B91738" w:rsidP="00B91738">
      <w:r>
        <w:rPr>
          <w:rFonts w:hint="eastAsia"/>
          <w:sz w:val="24"/>
        </w:rPr>
        <w:t>14</w:t>
      </w:r>
      <w:r>
        <w:rPr>
          <w:rFonts w:hint="eastAsia"/>
          <w:sz w:val="24"/>
        </w:rPr>
        <w:t>、若</w:t>
      </w:r>
      <w:r>
        <w:rPr>
          <w:rFonts w:hint="eastAsia"/>
        </w:rPr>
        <w:t>不等式组的解集为</w:t>
      </w:r>
      <w:r w:rsidRPr="0030307B">
        <w:rPr>
          <w:position w:val="-6"/>
        </w:rPr>
        <w:object w:dxaOrig="1020" w:dyaOrig="279">
          <v:shape id="_x0000_i1102" type="#_x0000_t75" style="width:51pt;height:14.25pt" o:ole="">
            <v:imagedata r:id="rId136" o:title=""/>
          </v:shape>
          <o:OLEObject Type="Embed" ProgID="Equation.DSMT4" ShapeID="_x0000_i1102" DrawAspect="Content" ObjectID="_1558421203" r:id="rId137"/>
        </w:object>
      </w:r>
      <w:r>
        <w:rPr>
          <w:rFonts w:hint="eastAsia"/>
        </w:rPr>
        <w:t>，则在数轴上表示正确的是（</w:t>
      </w:r>
      <w:r>
        <w:rPr>
          <w:rFonts w:hint="eastAsia"/>
        </w:rPr>
        <w:t xml:space="preserve">      </w:t>
      </w:r>
      <w:r>
        <w:rPr>
          <w:rFonts w:hint="eastAsia"/>
        </w:rPr>
        <w:t>）</w:t>
      </w:r>
    </w:p>
    <w:p w:rsidR="00B91738" w:rsidRDefault="00B91738" w:rsidP="00B91738">
      <w:r>
        <w:object w:dxaOrig="11460" w:dyaOrig="795">
          <v:shape id="_x0000_i1103" type="#_x0000_t75" style="width:414.75pt;height:28.5pt" o:ole="">
            <v:imagedata r:id="rId138" o:title=""/>
          </v:shape>
          <o:OLEObject Type="Embed" ProgID="MSPhotoEd.3" ShapeID="_x0000_i1103" DrawAspect="Content" ObjectID="_1558421204" r:id="rId139"/>
        </w:object>
      </w:r>
    </w:p>
    <w:p w:rsidR="00B91738" w:rsidRDefault="00B91738" w:rsidP="00B91738">
      <w:r>
        <w:rPr>
          <w:rFonts w:hint="eastAsia"/>
        </w:rPr>
        <w:t xml:space="preserve">       A                    B                  C                    D</w:t>
      </w:r>
    </w:p>
    <w:p w:rsidR="00B91738" w:rsidRDefault="00B91738" w:rsidP="00B91738">
      <w:pPr>
        <w:rPr>
          <w:sz w:val="24"/>
        </w:rPr>
      </w:pPr>
      <w:r>
        <w:rPr>
          <w:rFonts w:hint="eastAsia"/>
          <w:sz w:val="24"/>
        </w:rPr>
        <w:t>15</w:t>
      </w:r>
      <w:r>
        <w:rPr>
          <w:rFonts w:hint="eastAsia"/>
          <w:sz w:val="24"/>
        </w:rPr>
        <w:t>、不等式</w:t>
      </w:r>
      <w:r w:rsidRPr="0030307B">
        <w:rPr>
          <w:position w:val="-24"/>
          <w:sz w:val="24"/>
        </w:rPr>
        <w:object w:dxaOrig="1680" w:dyaOrig="620">
          <v:shape id="_x0000_i1104" type="#_x0000_t75" style="width:84pt;height:30.75pt" o:ole="">
            <v:imagedata r:id="rId140" o:title=""/>
          </v:shape>
          <o:OLEObject Type="Embed" ProgID="Equation.DSMT4" ShapeID="_x0000_i1104" DrawAspect="Content" ObjectID="_1558421205" r:id="rId141"/>
        </w:object>
      </w:r>
      <w:r>
        <w:rPr>
          <w:rFonts w:hint="eastAsia"/>
          <w:sz w:val="24"/>
        </w:rPr>
        <w:t>的解集为</w:t>
      </w:r>
      <w:r w:rsidRPr="0030307B">
        <w:rPr>
          <w:position w:val="-6"/>
          <w:sz w:val="24"/>
        </w:rPr>
        <w:object w:dxaOrig="560" w:dyaOrig="279">
          <v:shape id="_x0000_i1105" type="#_x0000_t75" style="width:27.75pt;height:14.25pt" o:ole="">
            <v:imagedata r:id="rId142" o:title=""/>
          </v:shape>
          <o:OLEObject Type="Embed" ProgID="Equation.DSMT4" ShapeID="_x0000_i1105" DrawAspect="Content" ObjectID="_1558421206" r:id="rId143"/>
        </w:object>
      </w:r>
      <w:r>
        <w:rPr>
          <w:rFonts w:hint="eastAsia"/>
          <w:sz w:val="24"/>
        </w:rPr>
        <w:t>，则</w:t>
      </w:r>
      <w:r>
        <w:rPr>
          <w:rFonts w:hint="eastAsia"/>
          <w:sz w:val="24"/>
        </w:rPr>
        <w:t>m</w:t>
      </w:r>
      <w:r>
        <w:rPr>
          <w:rFonts w:hint="eastAsia"/>
          <w:sz w:val="24"/>
        </w:rPr>
        <w:t>的值为（</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Pr>
          <w:rFonts w:hint="eastAsia"/>
          <w:sz w:val="24"/>
        </w:rPr>
        <w:t>4      B</w:t>
      </w:r>
      <w:r>
        <w:rPr>
          <w:rFonts w:hint="eastAsia"/>
          <w:sz w:val="24"/>
        </w:rPr>
        <w:t>、</w:t>
      </w:r>
      <w:smartTag w:uri="urn:schemas-microsoft-com:office:smarttags" w:element="chmetcnv">
        <w:smartTagPr>
          <w:attr w:name="UnitName" w:val="C"/>
          <w:attr w:name="SourceValue" w:val="2"/>
          <w:attr w:name="HasSpace" w:val="True"/>
          <w:attr w:name="Negative" w:val="False"/>
          <w:attr w:name="NumberType" w:val="1"/>
          <w:attr w:name="TCSC" w:val="0"/>
        </w:smartTagPr>
        <w:r>
          <w:rPr>
            <w:rFonts w:hint="eastAsia"/>
            <w:sz w:val="24"/>
          </w:rPr>
          <w:t>2       C</w:t>
        </w:r>
      </w:smartTag>
      <w:r>
        <w:rPr>
          <w:rFonts w:hint="eastAsia"/>
          <w:sz w:val="24"/>
        </w:rPr>
        <w:t>、</w:t>
      </w:r>
      <w:r w:rsidRPr="0030307B">
        <w:rPr>
          <w:position w:val="-24"/>
          <w:sz w:val="24"/>
        </w:rPr>
        <w:object w:dxaOrig="240" w:dyaOrig="620">
          <v:shape id="_x0000_i1106" type="#_x0000_t75" style="width:12pt;height:30.75pt" o:ole="">
            <v:imagedata r:id="rId144" o:title=""/>
          </v:shape>
          <o:OLEObject Type="Embed" ProgID="Equation.DSMT4" ShapeID="_x0000_i1106" DrawAspect="Content" ObjectID="_1558421207" r:id="rId145"/>
        </w:object>
      </w:r>
      <w:r>
        <w:rPr>
          <w:rFonts w:hint="eastAsia"/>
          <w:sz w:val="24"/>
        </w:rPr>
        <w:t xml:space="preserve">       D</w:t>
      </w:r>
      <w:r>
        <w:rPr>
          <w:rFonts w:hint="eastAsia"/>
          <w:sz w:val="24"/>
        </w:rPr>
        <w:t>、</w:t>
      </w:r>
      <w:r w:rsidRPr="0030307B">
        <w:rPr>
          <w:position w:val="-24"/>
          <w:sz w:val="24"/>
        </w:rPr>
        <w:object w:dxaOrig="240" w:dyaOrig="620">
          <v:shape id="_x0000_i1107" type="#_x0000_t75" style="width:12pt;height:30.75pt" o:ole="">
            <v:imagedata r:id="rId146" o:title=""/>
          </v:shape>
          <o:OLEObject Type="Embed" ProgID="Equation.DSMT4" ShapeID="_x0000_i1107" DrawAspect="Content" ObjectID="_1558421208" r:id="rId147"/>
        </w:object>
      </w:r>
    </w:p>
    <w:p w:rsidR="00B91738" w:rsidRDefault="00B91738" w:rsidP="00B91738">
      <w:pPr>
        <w:rPr>
          <w:sz w:val="24"/>
        </w:rPr>
      </w:pPr>
      <w:r>
        <w:rPr>
          <w:rFonts w:hint="eastAsia"/>
          <w:sz w:val="24"/>
        </w:rPr>
        <w:t>16</w:t>
      </w:r>
      <w:r>
        <w:rPr>
          <w:rFonts w:hint="eastAsia"/>
          <w:sz w:val="24"/>
        </w:rPr>
        <w:t>、不等式组</w:t>
      </w:r>
      <w:r w:rsidRPr="0030307B">
        <w:rPr>
          <w:position w:val="-30"/>
          <w:sz w:val="24"/>
        </w:rPr>
        <w:object w:dxaOrig="999" w:dyaOrig="720">
          <v:shape id="_x0000_i1108" type="#_x0000_t75" style="width:50.25pt;height:36pt" o:ole="">
            <v:imagedata r:id="rId148" o:title=""/>
          </v:shape>
          <o:OLEObject Type="Embed" ProgID="Equation.DSMT4" ShapeID="_x0000_i1108" DrawAspect="Content" ObjectID="_1558421209" r:id="rId149"/>
        </w:object>
      </w:r>
      <w:r>
        <w:rPr>
          <w:rFonts w:hint="eastAsia"/>
          <w:sz w:val="24"/>
        </w:rPr>
        <w:t>的解集是（</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sidRPr="0030307B">
        <w:rPr>
          <w:position w:val="-6"/>
          <w:sz w:val="24"/>
        </w:rPr>
        <w:object w:dxaOrig="660" w:dyaOrig="279">
          <v:shape id="_x0000_i1109" type="#_x0000_t75" style="width:33pt;height:14.25pt" o:ole="">
            <v:imagedata r:id="rId150" o:title=""/>
          </v:shape>
          <o:OLEObject Type="Embed" ProgID="Equation.DSMT4" ShapeID="_x0000_i1109" DrawAspect="Content" ObjectID="_1558421210" r:id="rId151"/>
        </w:object>
      </w:r>
      <w:r>
        <w:rPr>
          <w:rFonts w:hint="eastAsia"/>
          <w:sz w:val="24"/>
        </w:rPr>
        <w:t xml:space="preserve">     B</w:t>
      </w:r>
      <w:r>
        <w:rPr>
          <w:rFonts w:hint="eastAsia"/>
          <w:sz w:val="24"/>
        </w:rPr>
        <w:t>、</w:t>
      </w:r>
      <w:r w:rsidRPr="0030307B">
        <w:rPr>
          <w:position w:val="-6"/>
          <w:sz w:val="24"/>
        </w:rPr>
        <w:object w:dxaOrig="540" w:dyaOrig="279">
          <v:shape id="_x0000_i1110" type="#_x0000_t75" style="width:27pt;height:14.25pt" o:ole="">
            <v:imagedata r:id="rId152" o:title=""/>
          </v:shape>
          <o:OLEObject Type="Embed" ProgID="Equation.DSMT4" ShapeID="_x0000_i1110" DrawAspect="Content" ObjectID="_1558421211" r:id="rId153"/>
        </w:object>
      </w:r>
      <w:r>
        <w:rPr>
          <w:rFonts w:hint="eastAsia"/>
          <w:sz w:val="24"/>
        </w:rPr>
        <w:t xml:space="preserve">     C</w:t>
      </w:r>
      <w:r>
        <w:rPr>
          <w:rFonts w:hint="eastAsia"/>
          <w:sz w:val="24"/>
        </w:rPr>
        <w:t>、</w:t>
      </w:r>
      <w:r w:rsidRPr="0030307B">
        <w:rPr>
          <w:position w:val="-6"/>
          <w:sz w:val="24"/>
        </w:rPr>
        <w:object w:dxaOrig="1020" w:dyaOrig="279">
          <v:shape id="_x0000_i1111" type="#_x0000_t75" style="width:51pt;height:14.25pt" o:ole="">
            <v:imagedata r:id="rId154" o:title=""/>
          </v:shape>
          <o:OLEObject Type="Embed" ProgID="Equation.DSMT4" ShapeID="_x0000_i1111" DrawAspect="Content" ObjectID="_1558421212" r:id="rId155"/>
        </w:object>
      </w:r>
      <w:r>
        <w:rPr>
          <w:rFonts w:hint="eastAsia"/>
          <w:sz w:val="24"/>
        </w:rPr>
        <w:t xml:space="preserve">       D</w:t>
      </w:r>
      <w:r>
        <w:rPr>
          <w:rFonts w:hint="eastAsia"/>
          <w:sz w:val="24"/>
        </w:rPr>
        <w:t>、</w:t>
      </w:r>
      <w:r w:rsidRPr="0030307B">
        <w:rPr>
          <w:position w:val="-6"/>
          <w:sz w:val="24"/>
        </w:rPr>
        <w:object w:dxaOrig="1359" w:dyaOrig="300">
          <v:shape id="_x0000_i1112" type="#_x0000_t75" style="width:68.25pt;height:15pt" o:ole="">
            <v:imagedata r:id="rId156" o:title=""/>
          </v:shape>
          <o:OLEObject Type="Embed" ProgID="Equation.DSMT4" ShapeID="_x0000_i1112" DrawAspect="Content" ObjectID="_1558421213" r:id="rId157"/>
        </w:object>
      </w:r>
    </w:p>
    <w:p w:rsidR="00B91738" w:rsidRDefault="00B91738" w:rsidP="00B91738">
      <w:pPr>
        <w:rPr>
          <w:sz w:val="24"/>
        </w:rPr>
      </w:pPr>
      <w:r>
        <w:rPr>
          <w:rFonts w:hint="eastAsia"/>
          <w:sz w:val="24"/>
        </w:rPr>
        <w:t>17</w:t>
      </w:r>
      <w:r>
        <w:rPr>
          <w:rFonts w:hint="eastAsia"/>
          <w:sz w:val="24"/>
        </w:rPr>
        <w:t>、如果不等式组</w:t>
      </w:r>
      <w:r w:rsidRPr="0030307B">
        <w:rPr>
          <w:position w:val="-30"/>
          <w:sz w:val="24"/>
        </w:rPr>
        <w:object w:dxaOrig="740" w:dyaOrig="720">
          <v:shape id="_x0000_i1113" type="#_x0000_t75" style="width:36.75pt;height:36pt" o:ole="">
            <v:imagedata r:id="rId158" o:title=""/>
          </v:shape>
          <o:OLEObject Type="Embed" ProgID="Equation.DSMT4" ShapeID="_x0000_i1113" DrawAspect="Content" ObjectID="_1558421214" r:id="rId159"/>
        </w:object>
      </w:r>
      <w:r>
        <w:rPr>
          <w:rFonts w:hint="eastAsia"/>
          <w:sz w:val="24"/>
        </w:rPr>
        <w:t>有解，那么</w:t>
      </w:r>
      <w:r>
        <w:rPr>
          <w:rFonts w:hint="eastAsia"/>
          <w:i/>
          <w:iCs/>
          <w:sz w:val="24"/>
        </w:rPr>
        <w:t>m</w:t>
      </w:r>
      <w:r>
        <w:rPr>
          <w:rFonts w:hint="eastAsia"/>
          <w:sz w:val="24"/>
        </w:rPr>
        <w:t>的取值范围是（</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sidRPr="0030307B">
        <w:rPr>
          <w:position w:val="-6"/>
          <w:sz w:val="24"/>
        </w:rPr>
        <w:object w:dxaOrig="600" w:dyaOrig="279">
          <v:shape id="_x0000_i1114" type="#_x0000_t75" style="width:30pt;height:14.25pt" o:ole="">
            <v:imagedata r:id="rId160" o:title=""/>
          </v:shape>
          <o:OLEObject Type="Embed" ProgID="Equation.DSMT4" ShapeID="_x0000_i1114" DrawAspect="Content" ObjectID="_1558421215" r:id="rId161"/>
        </w:object>
      </w:r>
      <w:r>
        <w:rPr>
          <w:rFonts w:hint="eastAsia"/>
          <w:sz w:val="24"/>
        </w:rPr>
        <w:t xml:space="preserve">     B</w:t>
      </w:r>
      <w:r>
        <w:rPr>
          <w:rFonts w:hint="eastAsia"/>
          <w:sz w:val="24"/>
        </w:rPr>
        <w:t>、</w:t>
      </w:r>
      <w:r w:rsidRPr="0030307B">
        <w:rPr>
          <w:position w:val="-6"/>
          <w:sz w:val="24"/>
        </w:rPr>
        <w:object w:dxaOrig="600" w:dyaOrig="279">
          <v:shape id="_x0000_i1115" type="#_x0000_t75" style="width:30pt;height:14.25pt" o:ole="">
            <v:imagedata r:id="rId162" o:title=""/>
          </v:shape>
          <o:OLEObject Type="Embed" ProgID="Equation.DSMT4" ShapeID="_x0000_i1115" DrawAspect="Content" ObjectID="_1558421216" r:id="rId163"/>
        </w:object>
      </w:r>
      <w:r>
        <w:rPr>
          <w:rFonts w:hint="eastAsia"/>
          <w:sz w:val="24"/>
        </w:rPr>
        <w:t xml:space="preserve">    C</w:t>
      </w:r>
      <w:r>
        <w:rPr>
          <w:rFonts w:hint="eastAsia"/>
          <w:sz w:val="24"/>
        </w:rPr>
        <w:t>、</w:t>
      </w:r>
      <w:r w:rsidRPr="0030307B">
        <w:rPr>
          <w:position w:val="-6"/>
          <w:sz w:val="24"/>
        </w:rPr>
        <w:object w:dxaOrig="600" w:dyaOrig="279">
          <v:shape id="_x0000_i1116" type="#_x0000_t75" style="width:30pt;height:14.25pt" o:ole="">
            <v:imagedata r:id="rId164" o:title=""/>
          </v:shape>
          <o:OLEObject Type="Embed" ProgID="Equation.DSMT4" ShapeID="_x0000_i1116" DrawAspect="Content" ObjectID="_1558421217" r:id="rId165"/>
        </w:object>
      </w:r>
      <w:r>
        <w:rPr>
          <w:rFonts w:hint="eastAsia"/>
          <w:sz w:val="24"/>
        </w:rPr>
        <w:t xml:space="preserve">      D</w:t>
      </w:r>
      <w:r>
        <w:rPr>
          <w:rFonts w:hint="eastAsia"/>
          <w:sz w:val="24"/>
        </w:rPr>
        <w:t>、</w:t>
      </w:r>
      <w:r w:rsidRPr="0030307B">
        <w:rPr>
          <w:position w:val="-6"/>
          <w:sz w:val="24"/>
        </w:rPr>
        <w:object w:dxaOrig="600" w:dyaOrig="279">
          <v:shape id="_x0000_i1117" type="#_x0000_t75" style="width:30pt;height:14.25pt" o:ole="">
            <v:imagedata r:id="rId166" o:title=""/>
          </v:shape>
          <o:OLEObject Type="Embed" ProgID="Equation.DSMT4" ShapeID="_x0000_i1117" DrawAspect="Content" ObjectID="_1558421218" r:id="rId167"/>
        </w:object>
      </w:r>
    </w:p>
    <w:p w:rsidR="00B91738" w:rsidRDefault="00B91738" w:rsidP="00B91738">
      <w:pPr>
        <w:rPr>
          <w:sz w:val="24"/>
        </w:rPr>
      </w:pPr>
      <w:r>
        <w:rPr>
          <w:rFonts w:hint="eastAsia"/>
          <w:sz w:val="24"/>
        </w:rPr>
        <w:t>18</w:t>
      </w:r>
      <w:r>
        <w:rPr>
          <w:rFonts w:hint="eastAsia"/>
          <w:sz w:val="24"/>
        </w:rPr>
        <w:t>、课外阅读课上，老师将</w:t>
      </w:r>
      <w:r>
        <w:rPr>
          <w:rFonts w:hint="eastAsia"/>
          <w:sz w:val="24"/>
        </w:rPr>
        <w:t>43</w:t>
      </w:r>
      <w:r>
        <w:rPr>
          <w:rFonts w:hint="eastAsia"/>
          <w:sz w:val="24"/>
        </w:rPr>
        <w:t>本书分给各个小组，每组</w:t>
      </w:r>
      <w:r>
        <w:rPr>
          <w:rFonts w:hint="eastAsia"/>
          <w:sz w:val="24"/>
        </w:rPr>
        <w:t>8</w:t>
      </w:r>
      <w:r>
        <w:rPr>
          <w:rFonts w:hint="eastAsia"/>
          <w:sz w:val="24"/>
        </w:rPr>
        <w:t>本，还有剩余；每组</w:t>
      </w:r>
      <w:r>
        <w:rPr>
          <w:rFonts w:hint="eastAsia"/>
          <w:sz w:val="24"/>
        </w:rPr>
        <w:t>9</w:t>
      </w:r>
      <w:r>
        <w:rPr>
          <w:rFonts w:hint="eastAsia"/>
          <w:sz w:val="24"/>
        </w:rPr>
        <w:t>本，却又不够</w:t>
      </w:r>
      <w:r>
        <w:rPr>
          <w:rFonts w:hint="eastAsia"/>
          <w:sz w:val="24"/>
        </w:rPr>
        <w:t xml:space="preserve">. </w:t>
      </w:r>
      <w:r>
        <w:rPr>
          <w:rFonts w:hint="eastAsia"/>
          <w:sz w:val="24"/>
        </w:rPr>
        <w:t>这个课外阅读小组共有（</w:t>
      </w:r>
      <w:r>
        <w:rPr>
          <w:rFonts w:hint="eastAsia"/>
          <w:sz w:val="24"/>
        </w:rPr>
        <w:t xml:space="preserve">      </w:t>
      </w:r>
      <w:r>
        <w:rPr>
          <w:rFonts w:hint="eastAsia"/>
          <w:sz w:val="24"/>
        </w:rPr>
        <w:t>）</w:t>
      </w:r>
    </w:p>
    <w:p w:rsidR="00B91738" w:rsidRDefault="00B91738" w:rsidP="00B91738">
      <w:pPr>
        <w:rPr>
          <w:sz w:val="24"/>
        </w:rPr>
      </w:pPr>
      <w:r>
        <w:rPr>
          <w:rFonts w:hint="eastAsia"/>
          <w:sz w:val="24"/>
        </w:rPr>
        <w:t>A</w:t>
      </w:r>
      <w:r>
        <w:rPr>
          <w:rFonts w:hint="eastAsia"/>
          <w:sz w:val="24"/>
        </w:rPr>
        <w:t>、</w:t>
      </w:r>
      <w:r>
        <w:rPr>
          <w:rFonts w:hint="eastAsia"/>
          <w:sz w:val="24"/>
        </w:rPr>
        <w:t>4</w:t>
      </w:r>
      <w:r>
        <w:rPr>
          <w:rFonts w:hint="eastAsia"/>
          <w:sz w:val="24"/>
        </w:rPr>
        <w:t>组</w:t>
      </w:r>
      <w:r>
        <w:rPr>
          <w:rFonts w:hint="eastAsia"/>
          <w:sz w:val="24"/>
        </w:rPr>
        <w:t xml:space="preserve">     B</w:t>
      </w:r>
      <w:r>
        <w:rPr>
          <w:rFonts w:hint="eastAsia"/>
          <w:sz w:val="24"/>
        </w:rPr>
        <w:t>、</w:t>
      </w:r>
      <w:r>
        <w:rPr>
          <w:rFonts w:hint="eastAsia"/>
          <w:sz w:val="24"/>
        </w:rPr>
        <w:t>5</w:t>
      </w:r>
      <w:r>
        <w:rPr>
          <w:rFonts w:hint="eastAsia"/>
          <w:sz w:val="24"/>
        </w:rPr>
        <w:t>组</w:t>
      </w:r>
      <w:r>
        <w:rPr>
          <w:rFonts w:hint="eastAsia"/>
          <w:sz w:val="24"/>
        </w:rPr>
        <w:t xml:space="preserve">         C</w:t>
      </w:r>
      <w:r>
        <w:rPr>
          <w:rFonts w:hint="eastAsia"/>
          <w:sz w:val="24"/>
        </w:rPr>
        <w:t>、</w:t>
      </w:r>
      <w:r>
        <w:rPr>
          <w:rFonts w:hint="eastAsia"/>
          <w:sz w:val="24"/>
        </w:rPr>
        <w:t>6</w:t>
      </w:r>
      <w:r>
        <w:rPr>
          <w:rFonts w:hint="eastAsia"/>
          <w:sz w:val="24"/>
        </w:rPr>
        <w:t>组</w:t>
      </w:r>
      <w:r>
        <w:rPr>
          <w:rFonts w:hint="eastAsia"/>
          <w:sz w:val="24"/>
        </w:rPr>
        <w:t xml:space="preserve">         D</w:t>
      </w:r>
      <w:r>
        <w:rPr>
          <w:rFonts w:hint="eastAsia"/>
          <w:sz w:val="24"/>
        </w:rPr>
        <w:t>、</w:t>
      </w:r>
      <w:r>
        <w:rPr>
          <w:rFonts w:hint="eastAsia"/>
          <w:sz w:val="24"/>
        </w:rPr>
        <w:t>7</w:t>
      </w:r>
      <w:r>
        <w:rPr>
          <w:rFonts w:hint="eastAsia"/>
          <w:sz w:val="24"/>
        </w:rPr>
        <w:t>组</w:t>
      </w:r>
      <w:r>
        <w:rPr>
          <w:rFonts w:hint="eastAsia"/>
          <w:sz w:val="24"/>
        </w:rPr>
        <w:t xml:space="preserve">  </w:t>
      </w:r>
    </w:p>
    <w:p w:rsidR="00B91738" w:rsidRDefault="00B91738" w:rsidP="00B91738">
      <w:pPr>
        <w:rPr>
          <w:sz w:val="24"/>
        </w:rPr>
      </w:pPr>
    </w:p>
    <w:p w:rsidR="00B91738" w:rsidRDefault="00B91738" w:rsidP="00B91738">
      <w:pPr>
        <w:numPr>
          <w:ilvl w:val="0"/>
          <w:numId w:val="11"/>
        </w:numPr>
        <w:rPr>
          <w:sz w:val="24"/>
        </w:rPr>
      </w:pPr>
      <w:r>
        <w:rPr>
          <w:rFonts w:hint="eastAsia"/>
          <w:sz w:val="24"/>
        </w:rPr>
        <w:t>解答题</w:t>
      </w:r>
    </w:p>
    <w:p w:rsidR="00B91738" w:rsidRDefault="00B91738" w:rsidP="00B91738">
      <w:pPr>
        <w:rPr>
          <w:sz w:val="24"/>
        </w:rPr>
      </w:pPr>
      <w:r>
        <w:rPr>
          <w:rFonts w:hint="eastAsia"/>
          <w:sz w:val="24"/>
        </w:rPr>
        <w:lastRenderedPageBreak/>
        <w:t>19</w:t>
      </w:r>
      <w:r>
        <w:rPr>
          <w:rFonts w:hint="eastAsia"/>
          <w:sz w:val="24"/>
        </w:rPr>
        <w:t>、解下列不等式（组），并把解集表示在数轴上。</w:t>
      </w:r>
    </w:p>
    <w:p w:rsidR="00B91738" w:rsidRDefault="00B91738" w:rsidP="00B91738">
      <w:pPr>
        <w:rPr>
          <w:sz w:val="24"/>
        </w:rPr>
      </w:pPr>
      <w:r>
        <w:rPr>
          <w:rFonts w:hint="eastAsia"/>
          <w:sz w:val="24"/>
        </w:rPr>
        <w:t>（</w:t>
      </w:r>
      <w:r>
        <w:rPr>
          <w:rFonts w:hint="eastAsia"/>
          <w:sz w:val="24"/>
        </w:rPr>
        <w:t>1</w:t>
      </w:r>
      <w:r>
        <w:rPr>
          <w:rFonts w:hint="eastAsia"/>
          <w:sz w:val="24"/>
        </w:rPr>
        <w:t>）</w:t>
      </w:r>
      <w:r w:rsidRPr="0030307B">
        <w:rPr>
          <w:position w:val="-24"/>
          <w:sz w:val="24"/>
        </w:rPr>
        <w:object w:dxaOrig="1719" w:dyaOrig="620">
          <v:shape id="_x0000_i1118" type="#_x0000_t75" style="width:86.25pt;height:30.75pt" o:ole="">
            <v:imagedata r:id="rId168" o:title=""/>
          </v:shape>
          <o:OLEObject Type="Embed" ProgID="Equation.DSMT4" ShapeID="_x0000_i1118" DrawAspect="Content" ObjectID="_1558421219" r:id="rId169"/>
        </w:object>
      </w:r>
      <w:r>
        <w:rPr>
          <w:rFonts w:hint="eastAsia"/>
          <w:sz w:val="24"/>
        </w:rPr>
        <w:t xml:space="preserve">                  </w:t>
      </w:r>
      <w:r>
        <w:rPr>
          <w:rFonts w:hint="eastAsia"/>
          <w:sz w:val="24"/>
        </w:rPr>
        <w:t>（</w:t>
      </w:r>
      <w:r>
        <w:rPr>
          <w:rFonts w:hint="eastAsia"/>
          <w:sz w:val="24"/>
        </w:rPr>
        <w:t>2</w:t>
      </w:r>
      <w:r>
        <w:rPr>
          <w:rFonts w:hint="eastAsia"/>
          <w:sz w:val="24"/>
        </w:rPr>
        <w:t>）</w:t>
      </w:r>
      <w:r>
        <w:rPr>
          <w:rFonts w:hint="eastAsia"/>
          <w:sz w:val="24"/>
        </w:rPr>
        <w:t xml:space="preserve"> </w:t>
      </w:r>
      <w:r w:rsidRPr="00D4731B">
        <w:rPr>
          <w:position w:val="-24"/>
        </w:rPr>
        <w:object w:dxaOrig="1660" w:dyaOrig="620">
          <v:shape id="_x0000_i1119" type="#_x0000_t75" style="width:83.25pt;height:30.75pt" o:ole="">
            <v:imagedata r:id="rId170" o:title=""/>
          </v:shape>
          <o:OLEObject Type="Embed" ProgID="Equation.3" ShapeID="_x0000_i1119" DrawAspect="Content" ObjectID="_1558421220" r:id="rId171"/>
        </w:object>
      </w:r>
    </w:p>
    <w:p w:rsidR="00B91738" w:rsidRDefault="00B91738" w:rsidP="00B91738">
      <w:pPr>
        <w:rPr>
          <w:sz w:val="24"/>
        </w:rPr>
      </w:pPr>
      <w:r>
        <w:rPr>
          <w:rFonts w:hint="eastAsia"/>
          <w:sz w:val="24"/>
        </w:rPr>
        <w:t xml:space="preserve"> </w:t>
      </w: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r>
        <w:rPr>
          <w:rFonts w:hint="eastAsia"/>
          <w:sz w:val="24"/>
        </w:rPr>
        <w:t>（</w:t>
      </w:r>
      <w:r>
        <w:rPr>
          <w:rFonts w:hint="eastAsia"/>
          <w:sz w:val="24"/>
        </w:rPr>
        <w:t>2</w:t>
      </w:r>
      <w:r>
        <w:rPr>
          <w:rFonts w:hint="eastAsia"/>
          <w:sz w:val="24"/>
        </w:rPr>
        <w:t>）</w:t>
      </w:r>
      <w:r w:rsidRPr="0030307B">
        <w:rPr>
          <w:position w:val="-30"/>
          <w:sz w:val="24"/>
        </w:rPr>
        <w:object w:dxaOrig="1200" w:dyaOrig="720">
          <v:shape id="_x0000_i1120" type="#_x0000_t75" style="width:60pt;height:36pt" o:ole="">
            <v:imagedata r:id="rId172" o:title=""/>
          </v:shape>
          <o:OLEObject Type="Embed" ProgID="Equation.DSMT4" ShapeID="_x0000_i1120" DrawAspect="Content" ObjectID="_1558421221" r:id="rId173"/>
        </w:object>
      </w:r>
      <w:r>
        <w:rPr>
          <w:rFonts w:hint="eastAsia"/>
          <w:sz w:val="24"/>
        </w:rPr>
        <w:t xml:space="preserve">                       </w:t>
      </w:r>
      <w:r>
        <w:rPr>
          <w:rFonts w:hint="eastAsia"/>
          <w:sz w:val="24"/>
        </w:rPr>
        <w:t>（</w:t>
      </w:r>
      <w:r>
        <w:rPr>
          <w:rFonts w:hint="eastAsia"/>
          <w:sz w:val="24"/>
        </w:rPr>
        <w:t>3</w:t>
      </w:r>
      <w:r>
        <w:rPr>
          <w:rFonts w:hint="eastAsia"/>
          <w:sz w:val="24"/>
        </w:rPr>
        <w:t>）</w:t>
      </w:r>
      <w:r w:rsidRPr="0030307B">
        <w:rPr>
          <w:position w:val="-46"/>
          <w:sz w:val="24"/>
        </w:rPr>
        <w:object w:dxaOrig="1700" w:dyaOrig="1040">
          <v:shape id="_x0000_i1121" type="#_x0000_t75" style="width:84.75pt;height:51.75pt" o:ole="">
            <v:imagedata r:id="rId174" o:title=""/>
          </v:shape>
          <o:OLEObject Type="Embed" ProgID="Equation.DSMT4" ShapeID="_x0000_i1121" DrawAspect="Content" ObjectID="_1558421222" r:id="rId175"/>
        </w:object>
      </w:r>
      <w:r>
        <w:rPr>
          <w:rFonts w:hint="eastAsia"/>
          <w:sz w:val="24"/>
        </w:rPr>
        <w:t xml:space="preserve">               </w:t>
      </w: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ind w:left="5400" w:hangingChars="2250" w:hanging="5400"/>
        <w:rPr>
          <w:sz w:val="24"/>
        </w:rPr>
      </w:pPr>
      <w:r>
        <w:rPr>
          <w:rFonts w:hint="eastAsia"/>
          <w:sz w:val="24"/>
        </w:rPr>
        <w:t>20</w:t>
      </w:r>
      <w:r>
        <w:rPr>
          <w:rFonts w:hint="eastAsia"/>
          <w:sz w:val="24"/>
        </w:rPr>
        <w:t>、求不等式组</w:t>
      </w:r>
      <w:r w:rsidRPr="0030307B">
        <w:rPr>
          <w:position w:val="-24"/>
          <w:sz w:val="24"/>
        </w:rPr>
        <w:object w:dxaOrig="1640" w:dyaOrig="620">
          <v:shape id="_x0000_i1122" type="#_x0000_t75" style="width:81.75pt;height:30.75pt" o:ole="">
            <v:imagedata r:id="rId176" o:title=""/>
          </v:shape>
          <o:OLEObject Type="Embed" ProgID="Equation.DSMT4" ShapeID="_x0000_i1122" DrawAspect="Content" ObjectID="_1558421223" r:id="rId177"/>
        </w:object>
      </w:r>
      <w:r>
        <w:rPr>
          <w:rFonts w:hint="eastAsia"/>
          <w:sz w:val="24"/>
        </w:rPr>
        <w:t>的整数解。</w:t>
      </w: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p>
    <w:p w:rsidR="00B91738" w:rsidRDefault="00B91738" w:rsidP="00B91738">
      <w:pPr>
        <w:ind w:left="5400" w:hangingChars="2250" w:hanging="5400"/>
        <w:rPr>
          <w:sz w:val="24"/>
        </w:rPr>
      </w:pPr>
      <w:r>
        <w:rPr>
          <w:rFonts w:hint="eastAsia"/>
          <w:sz w:val="24"/>
        </w:rPr>
        <w:t>21</w:t>
      </w:r>
      <w:r>
        <w:rPr>
          <w:rFonts w:hint="eastAsia"/>
          <w:sz w:val="24"/>
        </w:rPr>
        <w:t>、已知方程组</w:t>
      </w:r>
      <w:r w:rsidRPr="0030307B">
        <w:rPr>
          <w:position w:val="-30"/>
          <w:sz w:val="24"/>
        </w:rPr>
        <w:object w:dxaOrig="1620" w:dyaOrig="720">
          <v:shape id="_x0000_i1123" type="#_x0000_t75" style="width:81pt;height:36pt" o:ole="">
            <v:imagedata r:id="rId178" o:title=""/>
          </v:shape>
          <o:OLEObject Type="Embed" ProgID="Equation.DSMT4" ShapeID="_x0000_i1123" DrawAspect="Content" ObjectID="_1558421224" r:id="rId179"/>
        </w:object>
      </w:r>
      <w:r>
        <w:rPr>
          <w:rFonts w:hint="eastAsia"/>
          <w:sz w:val="24"/>
        </w:rPr>
        <w:t>，</w:t>
      </w:r>
      <w:r>
        <w:rPr>
          <w:rFonts w:hint="eastAsia"/>
          <w:i/>
          <w:iCs/>
          <w:sz w:val="24"/>
        </w:rPr>
        <w:t>m</w:t>
      </w:r>
      <w:r>
        <w:rPr>
          <w:rFonts w:hint="eastAsia"/>
          <w:sz w:val="24"/>
        </w:rPr>
        <w:t>为何值时，</w:t>
      </w:r>
      <w:r w:rsidRPr="0030307B">
        <w:rPr>
          <w:position w:val="-10"/>
          <w:sz w:val="24"/>
        </w:rPr>
        <w:object w:dxaOrig="580" w:dyaOrig="260">
          <v:shape id="_x0000_i1124" type="#_x0000_t75" style="width:29.25pt;height:12.75pt" o:ole="">
            <v:imagedata r:id="rId180" o:title=""/>
          </v:shape>
          <o:OLEObject Type="Embed" ProgID="Equation.DSMT4" ShapeID="_x0000_i1124" DrawAspect="Content" ObjectID="_1558421225" r:id="rId181"/>
        </w:object>
      </w:r>
      <w:r>
        <w:rPr>
          <w:rFonts w:hint="eastAsia"/>
          <w:sz w:val="24"/>
        </w:rPr>
        <w:t>？</w:t>
      </w:r>
    </w:p>
    <w:p w:rsidR="00B91738" w:rsidRDefault="00B91738" w:rsidP="00B91738">
      <w:pPr>
        <w:rPr>
          <w:sz w:val="24"/>
        </w:rPr>
      </w:pPr>
    </w:p>
    <w:p w:rsidR="00B91738" w:rsidRDefault="00B91738" w:rsidP="00B91738">
      <w:pPr>
        <w:rPr>
          <w:sz w:val="24"/>
        </w:rPr>
      </w:pPr>
    </w:p>
    <w:p w:rsidR="00B91738" w:rsidRDefault="00B91738" w:rsidP="00B91738">
      <w:pPr>
        <w:rPr>
          <w:sz w:val="24"/>
        </w:rPr>
      </w:pPr>
      <w:r>
        <w:rPr>
          <w:rFonts w:hint="eastAsia"/>
          <w:sz w:val="24"/>
        </w:rPr>
        <w:lastRenderedPageBreak/>
        <w:t>三．解应用题</w:t>
      </w:r>
    </w:p>
    <w:p w:rsidR="00B91738" w:rsidRDefault="00B91738" w:rsidP="00B91738">
      <w:pPr>
        <w:rPr>
          <w:sz w:val="24"/>
        </w:rPr>
      </w:pPr>
      <w:r>
        <w:rPr>
          <w:rFonts w:hint="eastAsia"/>
          <w:sz w:val="24"/>
        </w:rPr>
        <w:t>22</w:t>
      </w:r>
      <w:r>
        <w:rPr>
          <w:rFonts w:hint="eastAsia"/>
          <w:sz w:val="24"/>
        </w:rPr>
        <w:t>、一次智力测验，有</w:t>
      </w:r>
      <w:r>
        <w:rPr>
          <w:rFonts w:hint="eastAsia"/>
          <w:sz w:val="24"/>
        </w:rPr>
        <w:t>20</w:t>
      </w:r>
      <w:r>
        <w:rPr>
          <w:rFonts w:hint="eastAsia"/>
          <w:sz w:val="24"/>
        </w:rPr>
        <w:t>道选择题</w:t>
      </w:r>
      <w:r>
        <w:rPr>
          <w:rFonts w:hint="eastAsia"/>
          <w:sz w:val="24"/>
        </w:rPr>
        <w:t xml:space="preserve">. </w:t>
      </w:r>
      <w:r>
        <w:rPr>
          <w:rFonts w:hint="eastAsia"/>
          <w:sz w:val="24"/>
        </w:rPr>
        <w:t>评分标准是：对</w:t>
      </w:r>
      <w:r>
        <w:rPr>
          <w:rFonts w:hint="eastAsia"/>
          <w:sz w:val="24"/>
        </w:rPr>
        <w:t>1</w:t>
      </w:r>
      <w:r>
        <w:rPr>
          <w:rFonts w:hint="eastAsia"/>
          <w:sz w:val="24"/>
        </w:rPr>
        <w:t>题给</w:t>
      </w:r>
      <w:r>
        <w:rPr>
          <w:rFonts w:hint="eastAsia"/>
          <w:sz w:val="24"/>
        </w:rPr>
        <w:t>5</w:t>
      </w:r>
      <w:r>
        <w:rPr>
          <w:rFonts w:hint="eastAsia"/>
          <w:sz w:val="24"/>
        </w:rPr>
        <w:t>分，错</w:t>
      </w:r>
      <w:r>
        <w:rPr>
          <w:rFonts w:hint="eastAsia"/>
          <w:sz w:val="24"/>
        </w:rPr>
        <w:t>1</w:t>
      </w:r>
      <w:r>
        <w:rPr>
          <w:rFonts w:hint="eastAsia"/>
          <w:sz w:val="24"/>
        </w:rPr>
        <w:t>题扣</w:t>
      </w:r>
      <w:r>
        <w:rPr>
          <w:rFonts w:hint="eastAsia"/>
          <w:sz w:val="24"/>
        </w:rPr>
        <w:t>2</w:t>
      </w:r>
      <w:r>
        <w:rPr>
          <w:rFonts w:hint="eastAsia"/>
          <w:sz w:val="24"/>
        </w:rPr>
        <w:t>分，不答题不给分也不扣分</w:t>
      </w:r>
      <w:r>
        <w:rPr>
          <w:rFonts w:hint="eastAsia"/>
          <w:sz w:val="24"/>
        </w:rPr>
        <w:t xml:space="preserve">. </w:t>
      </w:r>
      <w:r>
        <w:rPr>
          <w:rFonts w:hint="eastAsia"/>
          <w:sz w:val="24"/>
        </w:rPr>
        <w:t>小明有两道题未答</w:t>
      </w:r>
      <w:r>
        <w:rPr>
          <w:rFonts w:hint="eastAsia"/>
          <w:sz w:val="24"/>
        </w:rPr>
        <w:t xml:space="preserve">. </w:t>
      </w:r>
      <w:r>
        <w:rPr>
          <w:rFonts w:hint="eastAsia"/>
          <w:sz w:val="24"/>
        </w:rPr>
        <w:t>至少答对几道题，总分才不会低于</w:t>
      </w:r>
      <w:r>
        <w:rPr>
          <w:rFonts w:hint="eastAsia"/>
          <w:sz w:val="24"/>
        </w:rPr>
        <w:t>60</w:t>
      </w:r>
      <w:r>
        <w:rPr>
          <w:rFonts w:hint="eastAsia"/>
          <w:sz w:val="24"/>
        </w:rPr>
        <w:t>分？</w:t>
      </w: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Pr="00C06523" w:rsidRDefault="00B91738" w:rsidP="00B91738">
      <w:pPr>
        <w:rPr>
          <w:sz w:val="24"/>
        </w:rPr>
      </w:pPr>
      <w:r>
        <w:rPr>
          <w:rFonts w:hint="eastAsia"/>
          <w:sz w:val="24"/>
        </w:rPr>
        <w:t>23</w:t>
      </w:r>
      <w:r>
        <w:rPr>
          <w:rFonts w:hint="eastAsia"/>
          <w:sz w:val="24"/>
        </w:rPr>
        <w:t>、某超市为了促销，每购满</w:t>
      </w:r>
      <w:r>
        <w:rPr>
          <w:rFonts w:hint="eastAsia"/>
          <w:sz w:val="24"/>
        </w:rPr>
        <w:t>50</w:t>
      </w:r>
      <w:r>
        <w:rPr>
          <w:rFonts w:hint="eastAsia"/>
          <w:sz w:val="24"/>
        </w:rPr>
        <w:t>元的商品给一张优惠卷，小张某天在这家超市购买文化用品，他买了圆珠笔</w:t>
      </w:r>
      <w:r>
        <w:rPr>
          <w:rFonts w:hint="eastAsia"/>
          <w:sz w:val="24"/>
        </w:rPr>
        <w:t>20</w:t>
      </w:r>
      <w:r>
        <w:rPr>
          <w:rFonts w:hint="eastAsia"/>
          <w:sz w:val="24"/>
        </w:rPr>
        <w:t>枝，每枝</w:t>
      </w:r>
      <w:r>
        <w:rPr>
          <w:rFonts w:hint="eastAsia"/>
          <w:sz w:val="24"/>
        </w:rPr>
        <w:t>0.5</w:t>
      </w:r>
      <w:r>
        <w:rPr>
          <w:rFonts w:hint="eastAsia"/>
          <w:sz w:val="24"/>
        </w:rPr>
        <w:t>元；作业本</w:t>
      </w:r>
      <w:r>
        <w:rPr>
          <w:rFonts w:hint="eastAsia"/>
          <w:sz w:val="24"/>
        </w:rPr>
        <w:t>30</w:t>
      </w:r>
      <w:r>
        <w:rPr>
          <w:rFonts w:hint="eastAsia"/>
          <w:sz w:val="24"/>
        </w:rPr>
        <w:t>本，每本</w:t>
      </w:r>
      <w:r>
        <w:rPr>
          <w:rFonts w:hint="eastAsia"/>
          <w:sz w:val="24"/>
        </w:rPr>
        <w:t>0.6</w:t>
      </w:r>
      <w:r>
        <w:rPr>
          <w:rFonts w:hint="eastAsia"/>
          <w:sz w:val="24"/>
        </w:rPr>
        <w:t>元，</w:t>
      </w:r>
      <w:r>
        <w:rPr>
          <w:rFonts w:hint="eastAsia"/>
          <w:sz w:val="24"/>
        </w:rPr>
        <w:t>1</w:t>
      </w:r>
      <w:r>
        <w:rPr>
          <w:rFonts w:hint="eastAsia"/>
          <w:sz w:val="24"/>
        </w:rPr>
        <w:t>个书包</w:t>
      </w:r>
      <w:r>
        <w:rPr>
          <w:rFonts w:hint="eastAsia"/>
          <w:sz w:val="24"/>
        </w:rPr>
        <w:t>18</w:t>
      </w:r>
      <w:r>
        <w:rPr>
          <w:rFonts w:hint="eastAsia"/>
          <w:sz w:val="24"/>
        </w:rPr>
        <w:t>元，还需购买几袋单价为</w:t>
      </w:r>
      <w:r>
        <w:rPr>
          <w:rFonts w:hint="eastAsia"/>
          <w:sz w:val="24"/>
        </w:rPr>
        <w:t>0.7</w:t>
      </w:r>
      <w:r>
        <w:rPr>
          <w:rFonts w:hint="eastAsia"/>
          <w:sz w:val="24"/>
        </w:rPr>
        <w:t>元的改正纸，才能得到</w:t>
      </w:r>
      <w:r>
        <w:rPr>
          <w:rFonts w:hint="eastAsia"/>
          <w:sz w:val="24"/>
        </w:rPr>
        <w:t>1</w:t>
      </w:r>
      <w:r>
        <w:rPr>
          <w:rFonts w:hint="eastAsia"/>
          <w:sz w:val="24"/>
        </w:rPr>
        <w:t>张优惠卷？</w:t>
      </w:r>
    </w:p>
    <w:p w:rsidR="00B91738" w:rsidRDefault="00B91738" w:rsidP="00B91738">
      <w:pPr>
        <w:rPr>
          <w:sz w:val="24"/>
        </w:rPr>
      </w:pPr>
    </w:p>
    <w:p w:rsidR="00B91738" w:rsidRDefault="00B91738" w:rsidP="00B91738">
      <w:pPr>
        <w:rPr>
          <w:sz w:val="24"/>
        </w:rPr>
      </w:pPr>
    </w:p>
    <w:p w:rsidR="00B91738" w:rsidRDefault="00B91738" w:rsidP="00B91738">
      <w:pPr>
        <w:rPr>
          <w:sz w:val="24"/>
        </w:rPr>
      </w:pPr>
    </w:p>
    <w:p w:rsidR="00B91738" w:rsidRDefault="00B91738" w:rsidP="00B91738"/>
    <w:p w:rsidR="00B91738" w:rsidRDefault="00B91738" w:rsidP="00B91738"/>
    <w:p w:rsidR="00B91738" w:rsidRPr="008334CF" w:rsidRDefault="00B91738" w:rsidP="00B91738">
      <w:pPr>
        <w:rPr>
          <w:b/>
        </w:rPr>
      </w:pPr>
      <w:r w:rsidRPr="008334CF">
        <w:rPr>
          <w:rFonts w:hint="eastAsia"/>
          <w:b/>
        </w:rPr>
        <w:t>随堂练习</w:t>
      </w:r>
      <w:r w:rsidRPr="008334CF">
        <w:rPr>
          <w:rFonts w:hint="eastAsia"/>
          <w:b/>
        </w:rPr>
        <w:t>2</w:t>
      </w:r>
    </w:p>
    <w:p w:rsidR="00B91738" w:rsidRDefault="00B91738" w:rsidP="00B91738">
      <w:pPr>
        <w:numPr>
          <w:ilvl w:val="0"/>
          <w:numId w:val="12"/>
        </w:numPr>
      </w:pPr>
      <w:r>
        <w:rPr>
          <w:rFonts w:hint="eastAsia"/>
        </w:rPr>
        <w:t>填空</w:t>
      </w:r>
    </w:p>
    <w:p w:rsidR="00B91738" w:rsidRDefault="00B91738" w:rsidP="00B91738">
      <w:r>
        <w:rPr>
          <w:rFonts w:hint="eastAsia"/>
        </w:rPr>
        <w:t>1</w:t>
      </w:r>
      <w:r>
        <w:rPr>
          <w:rFonts w:hint="eastAsia"/>
        </w:rPr>
        <w:t>．若</w:t>
      </w:r>
      <w:r w:rsidRPr="0030307B">
        <w:rPr>
          <w:position w:val="-6"/>
        </w:rPr>
        <w:object w:dxaOrig="560" w:dyaOrig="279">
          <v:shape id="_x0000_i1125" type="#_x0000_t75" style="width:27.75pt;height:14.25pt" o:ole="">
            <v:imagedata r:id="rId182" o:title=""/>
          </v:shape>
          <o:OLEObject Type="Embed" ProgID="Equation.3" ShapeID="_x0000_i1125" DrawAspect="Content" ObjectID="_1558421226" r:id="rId183"/>
        </w:object>
      </w:r>
      <w:r>
        <w:rPr>
          <w:rFonts w:hint="eastAsia"/>
        </w:rPr>
        <w:t>，用“＞”号或“＜”号填空：</w:t>
      </w:r>
      <w:r w:rsidRPr="0030307B">
        <w:rPr>
          <w:position w:val="-10"/>
        </w:rPr>
        <w:object w:dxaOrig="1540" w:dyaOrig="320">
          <v:shape id="_x0000_i1126" type="#_x0000_t75" style="width:77.25pt;height:15.75pt" o:ole="">
            <v:imagedata r:id="rId184" o:title=""/>
          </v:shape>
          <o:OLEObject Type="Embed" ProgID="Equation.3" ShapeID="_x0000_i1126" DrawAspect="Content" ObjectID="_1558421227" r:id="rId185"/>
        </w:object>
      </w:r>
      <w:r>
        <w:rPr>
          <w:rFonts w:hint="eastAsia"/>
        </w:rPr>
        <w:t>，－</w:t>
      </w:r>
      <w:r w:rsidRPr="0030307B">
        <w:rPr>
          <w:position w:val="-24"/>
        </w:rPr>
        <w:object w:dxaOrig="240" w:dyaOrig="620">
          <v:shape id="_x0000_i1127" type="#_x0000_t75" style="width:12pt;height:30.75pt" o:ole="">
            <v:imagedata r:id="rId186" o:title=""/>
          </v:shape>
          <o:OLEObject Type="Embed" ProgID="Equation.3" ShapeID="_x0000_i1127" DrawAspect="Content" ObjectID="_1558421228" r:id="rId187"/>
        </w:object>
      </w:r>
      <w:r>
        <w:rPr>
          <w:rFonts w:hint="eastAsia"/>
          <w:u w:val="single"/>
        </w:rPr>
        <w:t xml:space="preserve">      </w:t>
      </w:r>
      <w:r>
        <w:rPr>
          <w:rFonts w:hint="eastAsia"/>
        </w:rPr>
        <w:t>－</w:t>
      </w:r>
      <w:r w:rsidRPr="0030307B">
        <w:rPr>
          <w:position w:val="-24"/>
        </w:rPr>
        <w:object w:dxaOrig="240" w:dyaOrig="620">
          <v:shape id="_x0000_i1128" type="#_x0000_t75" style="width:12pt;height:30.75pt" o:ole="">
            <v:imagedata r:id="rId188" o:title=""/>
          </v:shape>
          <o:OLEObject Type="Embed" ProgID="Equation.3" ShapeID="_x0000_i1128" DrawAspect="Content" ObjectID="_1558421229" r:id="rId189"/>
        </w:object>
      </w:r>
      <w:r>
        <w:rPr>
          <w:rFonts w:hint="eastAsia"/>
        </w:rPr>
        <w:t>，</w:t>
      </w:r>
    </w:p>
    <w:p w:rsidR="00B91738" w:rsidRDefault="00B91738" w:rsidP="00B91738">
      <w:r w:rsidRPr="0030307B">
        <w:rPr>
          <w:position w:val="-10"/>
        </w:rPr>
        <w:object w:dxaOrig="2060" w:dyaOrig="320">
          <v:shape id="_x0000_i1129" type="#_x0000_t75" style="width:102.75pt;height:15.75pt" o:ole="">
            <v:imagedata r:id="rId190" o:title=""/>
          </v:shape>
          <o:OLEObject Type="Embed" ProgID="Equation.3" ShapeID="_x0000_i1129" DrawAspect="Content" ObjectID="_1558421230" r:id="rId191"/>
        </w:object>
      </w:r>
      <w:r>
        <w:rPr>
          <w:rFonts w:hint="eastAsia"/>
        </w:rPr>
        <w:t>，</w:t>
      </w:r>
      <w:r w:rsidRPr="0030307B">
        <w:rPr>
          <w:position w:val="-10"/>
        </w:rPr>
        <w:object w:dxaOrig="1560" w:dyaOrig="320">
          <v:shape id="_x0000_i1130" type="#_x0000_t75" style="width:78pt;height:15.75pt" o:ole="">
            <v:imagedata r:id="rId192" o:title=""/>
          </v:shape>
          <o:OLEObject Type="Embed" ProgID="Equation.3" ShapeID="_x0000_i1130" DrawAspect="Content" ObjectID="_1558421231" r:id="rId193"/>
        </w:object>
      </w:r>
      <w:r>
        <w:rPr>
          <w:rFonts w:hint="eastAsia"/>
        </w:rPr>
        <w:t>；</w:t>
      </w:r>
    </w:p>
    <w:p w:rsidR="00B91738" w:rsidRDefault="00B91738" w:rsidP="00B91738">
      <w:r>
        <w:rPr>
          <w:rFonts w:hint="eastAsia"/>
        </w:rPr>
        <w:t>2</w:t>
      </w:r>
      <w:r>
        <w:rPr>
          <w:rFonts w:hint="eastAsia"/>
        </w:rPr>
        <w:t>．</w:t>
      </w:r>
      <w:r w:rsidRPr="0030307B">
        <w:rPr>
          <w:position w:val="-6"/>
        </w:rPr>
        <w:object w:dxaOrig="200" w:dyaOrig="220">
          <v:shape id="_x0000_i1131" type="#_x0000_t75" style="width:9.75pt;height:11.25pt" o:ole="">
            <v:imagedata r:id="rId194" o:title=""/>
          </v:shape>
          <o:OLEObject Type="Embed" ProgID="Equation.3" ShapeID="_x0000_i1131" DrawAspect="Content" ObjectID="_1558421232" r:id="rId195"/>
        </w:object>
      </w:r>
      <w:r>
        <w:rPr>
          <w:rFonts w:hint="eastAsia"/>
        </w:rPr>
        <w:t>与</w:t>
      </w:r>
      <w:r w:rsidRPr="0030307B">
        <w:rPr>
          <w:position w:val="-6"/>
        </w:rPr>
        <w:object w:dxaOrig="180" w:dyaOrig="279">
          <v:shape id="_x0000_i1132" type="#_x0000_t75" style="width:9pt;height:14.25pt" o:ole="">
            <v:imagedata r:id="rId196" o:title=""/>
          </v:shape>
          <o:OLEObject Type="Embed" ProgID="Equation.3" ShapeID="_x0000_i1132" DrawAspect="Content" ObjectID="_1558421233" r:id="rId197"/>
        </w:object>
      </w:r>
      <w:r>
        <w:rPr>
          <w:rFonts w:hint="eastAsia"/>
        </w:rPr>
        <w:t>的和不小于</w:t>
      </w:r>
      <w:r w:rsidRPr="0030307B">
        <w:rPr>
          <w:position w:val="-6"/>
        </w:rPr>
        <w:object w:dxaOrig="380" w:dyaOrig="279">
          <v:shape id="_x0000_i1133" type="#_x0000_t75" style="width:18.75pt;height:14.25pt" o:ole="">
            <v:imagedata r:id="rId198" o:title=""/>
          </v:shape>
          <o:OLEObject Type="Embed" ProgID="Equation.3" ShapeID="_x0000_i1133" DrawAspect="Content" ObjectID="_1558421234" r:id="rId199"/>
        </w:object>
      </w:r>
      <w:r>
        <w:rPr>
          <w:rFonts w:hint="eastAsia"/>
        </w:rPr>
        <w:t>，用不等式表示为</w:t>
      </w:r>
      <w:r>
        <w:rPr>
          <w:rFonts w:hint="eastAsia"/>
          <w:u w:val="single"/>
        </w:rPr>
        <w:t xml:space="preserve">                     </w:t>
      </w:r>
      <w:r>
        <w:rPr>
          <w:rFonts w:hint="eastAsia"/>
        </w:rPr>
        <w:t>；</w:t>
      </w:r>
    </w:p>
    <w:p w:rsidR="00B91738" w:rsidRDefault="00B91738" w:rsidP="00B91738">
      <w:r>
        <w:rPr>
          <w:rFonts w:hint="eastAsia"/>
        </w:rPr>
        <w:t>3</w:t>
      </w:r>
      <w:r>
        <w:rPr>
          <w:rFonts w:hint="eastAsia"/>
        </w:rPr>
        <w:t>．当</w:t>
      </w:r>
      <w:r w:rsidRPr="0030307B">
        <w:rPr>
          <w:position w:val="-10"/>
        </w:rPr>
        <w:object w:dxaOrig="1100" w:dyaOrig="260">
          <v:shape id="_x0000_i1134" type="#_x0000_t75" style="width:54.75pt;height:12.75pt" o:ole="">
            <v:imagedata r:id="rId200" o:title=""/>
          </v:shape>
          <o:OLEObject Type="Embed" ProgID="Equation.3" ShapeID="_x0000_i1134" DrawAspect="Content" ObjectID="_1558421235" r:id="rId201"/>
        </w:object>
      </w:r>
      <w:r>
        <w:rPr>
          <w:rFonts w:hint="eastAsia"/>
        </w:rPr>
        <w:t>时，代数式</w:t>
      </w:r>
      <w:r w:rsidRPr="0030307B">
        <w:rPr>
          <w:position w:val="-6"/>
        </w:rPr>
        <w:object w:dxaOrig="660" w:dyaOrig="279">
          <v:shape id="_x0000_i1135" type="#_x0000_t75" style="width:33pt;height:14.25pt" o:ole="">
            <v:imagedata r:id="rId202" o:title=""/>
          </v:shape>
          <o:OLEObject Type="Embed" ProgID="Equation.3" ShapeID="_x0000_i1135" DrawAspect="Content" ObjectID="_1558421236" r:id="rId203"/>
        </w:object>
      </w:r>
      <w:r>
        <w:rPr>
          <w:rFonts w:hint="eastAsia"/>
        </w:rPr>
        <w:t>的值是正数；</w:t>
      </w:r>
    </w:p>
    <w:p w:rsidR="00B91738" w:rsidRDefault="00B91738" w:rsidP="00B91738">
      <w:r>
        <w:rPr>
          <w:rFonts w:hint="eastAsia"/>
        </w:rPr>
        <w:t>4</w:t>
      </w:r>
      <w:r>
        <w:rPr>
          <w:rFonts w:hint="eastAsia"/>
        </w:rPr>
        <w:t>．代数式</w:t>
      </w:r>
      <w:r w:rsidRPr="0030307B">
        <w:rPr>
          <w:position w:val="-24"/>
        </w:rPr>
        <w:object w:dxaOrig="720" w:dyaOrig="620">
          <v:shape id="_x0000_i1136" type="#_x0000_t75" style="width:36pt;height:30.75pt" o:ole="">
            <v:imagedata r:id="rId204" o:title=""/>
          </v:shape>
          <o:OLEObject Type="Embed" ProgID="Equation.3" ShapeID="_x0000_i1136" DrawAspect="Content" ObjectID="_1558421237" r:id="rId205"/>
        </w:object>
      </w:r>
      <w:r>
        <w:rPr>
          <w:rFonts w:hint="eastAsia"/>
        </w:rPr>
        <w:t>的不大于</w:t>
      </w:r>
      <w:r w:rsidRPr="0030307B">
        <w:rPr>
          <w:position w:val="-24"/>
        </w:rPr>
        <w:object w:dxaOrig="560" w:dyaOrig="620">
          <v:shape id="_x0000_i1137" type="#_x0000_t75" style="width:27.75pt;height:30.75pt" o:ole="">
            <v:imagedata r:id="rId206" o:title=""/>
          </v:shape>
          <o:OLEObject Type="Embed" ProgID="Equation.3" ShapeID="_x0000_i1137" DrawAspect="Content" ObjectID="_1558421238" r:id="rId207"/>
        </w:object>
      </w:r>
      <w:r>
        <w:rPr>
          <w:rFonts w:hint="eastAsia"/>
        </w:rPr>
        <w:t>的值，那么</w:t>
      </w:r>
      <w:r w:rsidRPr="0030307B">
        <w:rPr>
          <w:position w:val="-6"/>
        </w:rPr>
        <w:object w:dxaOrig="200" w:dyaOrig="220">
          <v:shape id="_x0000_i1138" type="#_x0000_t75" style="width:9.75pt;height:11.25pt" o:ole="">
            <v:imagedata r:id="rId208" o:title=""/>
          </v:shape>
          <o:OLEObject Type="Embed" ProgID="Equation.3" ShapeID="_x0000_i1138" DrawAspect="Content" ObjectID="_1558421239" r:id="rId209"/>
        </w:object>
      </w:r>
      <w:r>
        <w:rPr>
          <w:rFonts w:hint="eastAsia"/>
        </w:rPr>
        <w:t>的正整数解是</w:t>
      </w:r>
      <w:r>
        <w:rPr>
          <w:rFonts w:hint="eastAsia"/>
          <w:u w:val="single"/>
        </w:rPr>
        <w:t xml:space="preserve">               </w:t>
      </w:r>
      <w:r>
        <w:rPr>
          <w:rFonts w:hint="eastAsia"/>
        </w:rPr>
        <w:t>；</w:t>
      </w:r>
    </w:p>
    <w:p w:rsidR="00B91738" w:rsidRDefault="00B91738" w:rsidP="00B91738">
      <w:r>
        <w:rPr>
          <w:rFonts w:hint="eastAsia"/>
        </w:rPr>
        <w:t>5</w:t>
      </w:r>
      <w:r>
        <w:rPr>
          <w:rFonts w:hint="eastAsia"/>
        </w:rPr>
        <w:t>．如果</w:t>
      </w:r>
      <w:r w:rsidRPr="0030307B">
        <w:rPr>
          <w:position w:val="-6"/>
        </w:rPr>
        <w:object w:dxaOrig="1040" w:dyaOrig="279">
          <v:shape id="_x0000_i1139" type="#_x0000_t75" style="width:51.75pt;height:14.25pt" o:ole="">
            <v:imagedata r:id="rId210" o:title=""/>
          </v:shape>
          <o:OLEObject Type="Embed" ProgID="Equation.3" ShapeID="_x0000_i1139" DrawAspect="Content" ObjectID="_1558421240" r:id="rId211"/>
        </w:object>
      </w:r>
      <w:r>
        <w:rPr>
          <w:rFonts w:hint="eastAsia"/>
        </w:rPr>
        <w:t>，则</w:t>
      </w:r>
      <w:r w:rsidRPr="0030307B">
        <w:rPr>
          <w:position w:val="-10"/>
        </w:rPr>
        <w:object w:dxaOrig="1100" w:dyaOrig="260">
          <v:shape id="_x0000_i1140" type="#_x0000_t75" style="width:54.75pt;height:12.75pt" o:ole="">
            <v:imagedata r:id="rId212" o:title=""/>
          </v:shape>
          <o:OLEObject Type="Embed" ProgID="Equation.3" ShapeID="_x0000_i1140" DrawAspect="Content" ObjectID="_1558421241" r:id="rId213"/>
        </w:object>
      </w:r>
      <w:r>
        <w:rPr>
          <w:rFonts w:hint="eastAsia"/>
        </w:rPr>
        <w:t>；如果</w:t>
      </w:r>
      <w:r w:rsidRPr="0030307B">
        <w:rPr>
          <w:position w:val="-24"/>
        </w:rPr>
        <w:object w:dxaOrig="780" w:dyaOrig="620">
          <v:shape id="_x0000_i1141" type="#_x0000_t75" style="width:39pt;height:30.75pt" o:ole="">
            <v:imagedata r:id="rId214" o:title=""/>
          </v:shape>
          <o:OLEObject Type="Embed" ProgID="Equation.3" ShapeID="_x0000_i1141" DrawAspect="Content" ObjectID="_1558421242" r:id="rId215"/>
        </w:object>
      </w:r>
      <w:r>
        <w:rPr>
          <w:rFonts w:hint="eastAsia"/>
        </w:rPr>
        <w:t>，那么</w:t>
      </w:r>
      <w:r w:rsidRPr="0030307B">
        <w:rPr>
          <w:position w:val="-10"/>
        </w:rPr>
        <w:object w:dxaOrig="1100" w:dyaOrig="260">
          <v:shape id="_x0000_i1142" type="#_x0000_t75" style="width:54.75pt;height:12.75pt" o:ole="">
            <v:imagedata r:id="rId216" o:title=""/>
          </v:shape>
          <o:OLEObject Type="Embed" ProgID="Equation.3" ShapeID="_x0000_i1142" DrawAspect="Content" ObjectID="_1558421243" r:id="rId217"/>
        </w:object>
      </w:r>
      <w:r>
        <w:rPr>
          <w:rFonts w:hint="eastAsia"/>
        </w:rPr>
        <w:t>；</w:t>
      </w:r>
    </w:p>
    <w:p w:rsidR="00B91738" w:rsidRDefault="00B91738" w:rsidP="00B91738">
      <w:r>
        <w:rPr>
          <w:rFonts w:hint="eastAsia"/>
        </w:rPr>
        <w:t>6</w:t>
      </w:r>
      <w:r>
        <w:rPr>
          <w:rFonts w:hint="eastAsia"/>
        </w:rPr>
        <w:t>．不等式</w:t>
      </w:r>
      <w:r w:rsidRPr="0030307B">
        <w:rPr>
          <w:position w:val="-6"/>
        </w:rPr>
        <w:object w:dxaOrig="680" w:dyaOrig="279">
          <v:shape id="_x0000_i1143" type="#_x0000_t75" style="width:33.75pt;height:14.25pt" o:ole="">
            <v:imagedata r:id="rId218" o:title=""/>
          </v:shape>
          <o:OLEObject Type="Embed" ProgID="Equation.3" ShapeID="_x0000_i1143" DrawAspect="Content" ObjectID="_1558421244" r:id="rId219"/>
        </w:object>
      </w:r>
      <w:r>
        <w:rPr>
          <w:rFonts w:hint="eastAsia"/>
        </w:rPr>
        <w:t>的解集是</w:t>
      </w:r>
      <w:r w:rsidRPr="0030307B">
        <w:rPr>
          <w:position w:val="-24"/>
        </w:rPr>
        <w:object w:dxaOrig="620" w:dyaOrig="620">
          <v:shape id="_x0000_i1144" type="#_x0000_t75" style="width:30.75pt;height:30.75pt" o:ole="">
            <v:imagedata r:id="rId220" o:title=""/>
          </v:shape>
          <o:OLEObject Type="Embed" ProgID="Equation.3" ShapeID="_x0000_i1144" DrawAspect="Content" ObjectID="_1558421245" r:id="rId221"/>
        </w:object>
      </w:r>
      <w:r>
        <w:rPr>
          <w:rFonts w:hint="eastAsia"/>
        </w:rPr>
        <w:t>，则</w:t>
      </w:r>
      <w:r w:rsidRPr="0030307B">
        <w:rPr>
          <w:position w:val="-6"/>
        </w:rPr>
        <w:object w:dxaOrig="200" w:dyaOrig="220">
          <v:shape id="_x0000_i1145" type="#_x0000_t75" style="width:9.75pt;height:11.25pt" o:ole="">
            <v:imagedata r:id="rId222" o:title=""/>
          </v:shape>
          <o:OLEObject Type="Embed" ProgID="Equation.3" ShapeID="_x0000_i1145" DrawAspect="Content" ObjectID="_1558421246" r:id="rId223"/>
        </w:object>
      </w:r>
      <w:r>
        <w:rPr>
          <w:rFonts w:hint="eastAsia"/>
        </w:rPr>
        <w:t>的取值范围是</w:t>
      </w:r>
      <w:r>
        <w:rPr>
          <w:rFonts w:hint="eastAsia"/>
          <w:u w:val="single"/>
        </w:rPr>
        <w:t xml:space="preserve">            </w:t>
      </w:r>
      <w:r>
        <w:rPr>
          <w:rFonts w:hint="eastAsia"/>
        </w:rPr>
        <w:t>；</w:t>
      </w:r>
    </w:p>
    <w:p w:rsidR="00B91738" w:rsidRDefault="00B91738" w:rsidP="00B91738">
      <w:r>
        <w:rPr>
          <w:rFonts w:hint="eastAsia"/>
        </w:rPr>
        <w:t>7</w:t>
      </w:r>
      <w:r>
        <w:rPr>
          <w:rFonts w:hint="eastAsia"/>
        </w:rPr>
        <w:t>．代数式</w:t>
      </w:r>
      <w:r w:rsidRPr="0030307B">
        <w:rPr>
          <w:position w:val="-24"/>
        </w:rPr>
        <w:object w:dxaOrig="880" w:dyaOrig="620">
          <v:shape id="_x0000_i1146" type="#_x0000_t75" style="width:44.25pt;height:30.75pt" o:ole="">
            <v:imagedata r:id="rId224" o:title=""/>
          </v:shape>
          <o:OLEObject Type="Embed" ProgID="Equation.3" ShapeID="_x0000_i1146" DrawAspect="Content" ObjectID="_1558421247" r:id="rId225"/>
        </w:object>
      </w:r>
      <w:r>
        <w:rPr>
          <w:rFonts w:hint="eastAsia"/>
        </w:rPr>
        <w:t>的值，在</w:t>
      </w:r>
      <w:r w:rsidRPr="0030307B">
        <w:rPr>
          <w:position w:val="-10"/>
        </w:rPr>
        <w:object w:dxaOrig="1340" w:dyaOrig="260">
          <v:shape id="_x0000_i1147" type="#_x0000_t75" style="width:66.75pt;height:12.75pt" o:ole="">
            <v:imagedata r:id="rId226" o:title=""/>
          </v:shape>
          <o:OLEObject Type="Embed" ProgID="Equation.3" ShapeID="_x0000_i1147" DrawAspect="Content" ObjectID="_1558421248" r:id="rId227"/>
        </w:object>
      </w:r>
      <w:r>
        <w:rPr>
          <w:rFonts w:hint="eastAsia"/>
        </w:rPr>
        <w:t>时是正数；在</w:t>
      </w:r>
      <w:r w:rsidRPr="0030307B">
        <w:rPr>
          <w:position w:val="-10"/>
        </w:rPr>
        <w:object w:dxaOrig="1340" w:dyaOrig="260">
          <v:shape id="_x0000_i1148" type="#_x0000_t75" style="width:66.75pt;height:12.75pt" o:ole="">
            <v:imagedata r:id="rId228" o:title=""/>
          </v:shape>
          <o:OLEObject Type="Embed" ProgID="Equation.3" ShapeID="_x0000_i1148" DrawAspect="Content" ObjectID="_1558421249" r:id="rId229"/>
        </w:object>
      </w:r>
      <w:r>
        <w:rPr>
          <w:rFonts w:hint="eastAsia"/>
        </w:rPr>
        <w:t>时是负数；</w:t>
      </w:r>
    </w:p>
    <w:p w:rsidR="00B91738" w:rsidRDefault="00B91738" w:rsidP="00B91738">
      <w:r>
        <w:rPr>
          <w:rFonts w:hint="eastAsia"/>
        </w:rPr>
        <w:t>8</w:t>
      </w:r>
      <w:r>
        <w:rPr>
          <w:rFonts w:hint="eastAsia"/>
        </w:rPr>
        <w:t>．若代数式</w:t>
      </w:r>
      <w:r w:rsidRPr="0030307B">
        <w:rPr>
          <w:position w:val="-24"/>
        </w:rPr>
        <w:object w:dxaOrig="1140" w:dyaOrig="620">
          <v:shape id="_x0000_i1149" type="#_x0000_t75" style="width:57pt;height:30.75pt" o:ole="">
            <v:imagedata r:id="rId230" o:title=""/>
          </v:shape>
          <o:OLEObject Type="Embed" ProgID="Equation.3" ShapeID="_x0000_i1149" DrawAspect="Content" ObjectID="_1558421250" r:id="rId231"/>
        </w:object>
      </w:r>
      <w:r>
        <w:rPr>
          <w:rFonts w:hint="eastAsia"/>
        </w:rPr>
        <w:t>的值不小于</w:t>
      </w:r>
      <w:r w:rsidRPr="0030307B">
        <w:rPr>
          <w:position w:val="-6"/>
        </w:rPr>
        <w:object w:dxaOrig="360" w:dyaOrig="279">
          <v:shape id="_x0000_i1150" type="#_x0000_t75" style="width:18pt;height:14.25pt" o:ole="">
            <v:imagedata r:id="rId232" o:title=""/>
          </v:shape>
          <o:OLEObject Type="Embed" ProgID="Equation.3" ShapeID="_x0000_i1150" DrawAspect="Content" ObjectID="_1558421251" r:id="rId233"/>
        </w:object>
      </w:r>
      <w:r>
        <w:rPr>
          <w:rFonts w:hint="eastAsia"/>
        </w:rPr>
        <w:t>，则</w:t>
      </w:r>
      <w:r w:rsidRPr="0030307B">
        <w:rPr>
          <w:position w:val="-6"/>
        </w:rPr>
        <w:object w:dxaOrig="139" w:dyaOrig="240">
          <v:shape id="_x0000_i1151" type="#_x0000_t75" style="width:6.75pt;height:12pt" o:ole="">
            <v:imagedata r:id="rId234" o:title=""/>
          </v:shape>
          <o:OLEObject Type="Embed" ProgID="Equation.3" ShapeID="_x0000_i1151" DrawAspect="Content" ObjectID="_1558421252" r:id="rId235"/>
        </w:object>
      </w:r>
      <w:r>
        <w:rPr>
          <w:rFonts w:hint="eastAsia"/>
        </w:rPr>
        <w:t>的取值范围是</w:t>
      </w:r>
      <w:r>
        <w:rPr>
          <w:rFonts w:hint="eastAsia"/>
          <w:u w:val="single"/>
        </w:rPr>
        <w:t xml:space="preserve">                  </w:t>
      </w:r>
      <w:r>
        <w:rPr>
          <w:rFonts w:hint="eastAsia"/>
        </w:rPr>
        <w:t>；</w:t>
      </w:r>
    </w:p>
    <w:p w:rsidR="00B91738" w:rsidRDefault="00B91738" w:rsidP="00B91738">
      <w:r>
        <w:rPr>
          <w:rFonts w:hint="eastAsia"/>
        </w:rPr>
        <w:lastRenderedPageBreak/>
        <w:t>9</w:t>
      </w:r>
      <w:r>
        <w:rPr>
          <w:rFonts w:hint="eastAsia"/>
        </w:rPr>
        <w:t>．满足不等式</w:t>
      </w:r>
      <w:r w:rsidRPr="0030307B">
        <w:rPr>
          <w:position w:val="-24"/>
        </w:rPr>
        <w:object w:dxaOrig="1280" w:dyaOrig="620">
          <v:shape id="_x0000_i1152" type="#_x0000_t75" style="width:63.75pt;height:30.75pt" o:ole="">
            <v:imagedata r:id="rId236" o:title=""/>
          </v:shape>
          <o:OLEObject Type="Embed" ProgID="Equation.3" ShapeID="_x0000_i1152" DrawAspect="Content" ObjectID="_1558421253" r:id="rId237"/>
        </w:object>
      </w:r>
      <w:r>
        <w:rPr>
          <w:rFonts w:hint="eastAsia"/>
        </w:rPr>
        <w:t>的负整数是</w:t>
      </w:r>
      <w:r>
        <w:rPr>
          <w:rFonts w:hint="eastAsia"/>
          <w:u w:val="single"/>
        </w:rPr>
        <w:t xml:space="preserve">              </w:t>
      </w:r>
      <w:r>
        <w:rPr>
          <w:rFonts w:hint="eastAsia"/>
        </w:rPr>
        <w:t>；</w:t>
      </w:r>
    </w:p>
    <w:p w:rsidR="00B91738" w:rsidRDefault="00B91738" w:rsidP="00B91738">
      <w:pPr>
        <w:spacing w:line="180" w:lineRule="auto"/>
      </w:pPr>
      <w:r>
        <w:rPr>
          <w:rFonts w:hint="eastAsia"/>
        </w:rPr>
        <w:t>10</w:t>
      </w:r>
      <w:r>
        <w:rPr>
          <w:rFonts w:hint="eastAsia"/>
        </w:rPr>
        <w:t>．已知</w:t>
      </w:r>
      <w:r w:rsidRPr="0030307B">
        <w:rPr>
          <w:position w:val="-6"/>
        </w:rPr>
        <w:object w:dxaOrig="900" w:dyaOrig="279">
          <v:shape id="_x0000_i1153" type="#_x0000_t75" style="width:45pt;height:14.25pt" o:ole="">
            <v:imagedata r:id="rId238" o:title=""/>
          </v:shape>
          <o:OLEObject Type="Embed" ProgID="Equation.3" ShapeID="_x0000_i1153" DrawAspect="Content" ObjectID="_1558421254" r:id="rId239"/>
        </w:object>
      </w:r>
      <w:r>
        <w:rPr>
          <w:rFonts w:hint="eastAsia"/>
        </w:rPr>
        <w:t>，化简</w:t>
      </w:r>
      <w:r w:rsidRPr="0030307B">
        <w:rPr>
          <w:position w:val="-14"/>
        </w:rPr>
        <w:object w:dxaOrig="1380" w:dyaOrig="460">
          <v:shape id="_x0000_i1154" type="#_x0000_t75" style="width:69pt;height:23.25pt" o:ole="">
            <v:imagedata r:id="rId240" o:title=""/>
          </v:shape>
          <o:OLEObject Type="Embed" ProgID="Equation.3" ShapeID="_x0000_i1154" DrawAspect="Content" ObjectID="_1558421255" r:id="rId241"/>
        </w:object>
      </w:r>
      <w:r>
        <w:rPr>
          <w:rFonts w:hint="eastAsia"/>
        </w:rPr>
        <w:t>的结果是</w:t>
      </w:r>
      <w:r>
        <w:rPr>
          <w:rFonts w:hint="eastAsia"/>
          <w:u w:val="single"/>
        </w:rPr>
        <w:t xml:space="preserve">                  </w:t>
      </w:r>
      <w:r>
        <w:rPr>
          <w:rFonts w:hint="eastAsia"/>
        </w:rPr>
        <w:t>；</w:t>
      </w:r>
    </w:p>
    <w:p w:rsidR="00B91738" w:rsidRDefault="00B91738" w:rsidP="00B91738">
      <w:r>
        <w:rPr>
          <w:rFonts w:hint="eastAsia"/>
        </w:rPr>
        <w:t>11</w:t>
      </w:r>
      <w:r>
        <w:rPr>
          <w:rFonts w:hint="eastAsia"/>
        </w:rPr>
        <w:t>．不等式组</w:t>
      </w:r>
      <w:r w:rsidRPr="0030307B">
        <w:rPr>
          <w:position w:val="-38"/>
        </w:rPr>
        <w:object w:dxaOrig="1719" w:dyaOrig="880">
          <v:shape id="_x0000_i1155" type="#_x0000_t75" style="width:86.25pt;height:44.25pt" o:ole="">
            <v:imagedata r:id="rId242" o:title=""/>
          </v:shape>
          <o:OLEObject Type="Embed" ProgID="Equation.3" ShapeID="_x0000_i1155" DrawAspect="Content" ObjectID="_1558421256" r:id="rId243"/>
        </w:object>
      </w:r>
      <w:r>
        <w:rPr>
          <w:rFonts w:hint="eastAsia"/>
        </w:rPr>
        <w:t>的解集是</w:t>
      </w:r>
      <w:r>
        <w:rPr>
          <w:rFonts w:hint="eastAsia"/>
          <w:u w:val="single"/>
        </w:rPr>
        <w:t xml:space="preserve">             </w:t>
      </w:r>
      <w:r>
        <w:rPr>
          <w:rFonts w:hint="eastAsia"/>
        </w:rPr>
        <w:t>，这个不等式组的整数解是</w:t>
      </w:r>
      <w:r>
        <w:rPr>
          <w:rFonts w:hint="eastAsia"/>
          <w:u w:val="single"/>
        </w:rPr>
        <w:t xml:space="preserve">        </w:t>
      </w:r>
      <w:r>
        <w:rPr>
          <w:rFonts w:hint="eastAsia"/>
        </w:rPr>
        <w:t>；</w:t>
      </w:r>
    </w:p>
    <w:p w:rsidR="00B91738" w:rsidRDefault="00B91738" w:rsidP="00B91738">
      <w:pPr>
        <w:rPr>
          <w:sz w:val="22"/>
        </w:rPr>
      </w:pPr>
      <w:r>
        <w:rPr>
          <w:rFonts w:hint="eastAsia"/>
          <w:sz w:val="22"/>
        </w:rPr>
        <w:t>12</w:t>
      </w:r>
      <w:r>
        <w:rPr>
          <w:rFonts w:hint="eastAsia"/>
          <w:sz w:val="22"/>
        </w:rPr>
        <w:t>．若</w:t>
      </w:r>
      <w:r w:rsidRPr="0030307B">
        <w:rPr>
          <w:position w:val="-10"/>
          <w:sz w:val="22"/>
        </w:rPr>
        <w:object w:dxaOrig="1140" w:dyaOrig="320">
          <v:shape id="_x0000_i1156" type="#_x0000_t75" style="width:57pt;height:15.75pt" o:ole="">
            <v:imagedata r:id="rId244" o:title=""/>
          </v:shape>
          <o:OLEObject Type="Embed" ProgID="Equation.3" ShapeID="_x0000_i1156" DrawAspect="Content" ObjectID="_1558421257" r:id="rId245"/>
        </w:object>
      </w:r>
      <w:r>
        <w:rPr>
          <w:rFonts w:hint="eastAsia"/>
          <w:sz w:val="22"/>
        </w:rPr>
        <w:t>，则点</w:t>
      </w:r>
      <w:r>
        <w:rPr>
          <w:rFonts w:hint="eastAsia"/>
          <w:sz w:val="22"/>
        </w:rPr>
        <w:t xml:space="preserve"> </w:t>
      </w:r>
      <w:r w:rsidRPr="0030307B">
        <w:rPr>
          <w:position w:val="-10"/>
          <w:sz w:val="22"/>
        </w:rPr>
        <w:object w:dxaOrig="1340" w:dyaOrig="340">
          <v:shape id="_x0000_i1157" type="#_x0000_t75" style="width:66.75pt;height:17.25pt" o:ole="">
            <v:imagedata r:id="rId246" o:title=""/>
          </v:shape>
          <o:OLEObject Type="Embed" ProgID="Equation.3" ShapeID="_x0000_i1157" DrawAspect="Content" ObjectID="_1558421258" r:id="rId247"/>
        </w:object>
      </w:r>
      <w:r>
        <w:rPr>
          <w:rFonts w:hint="eastAsia"/>
          <w:sz w:val="22"/>
        </w:rPr>
        <w:t xml:space="preserve"> </w:t>
      </w:r>
      <w:r>
        <w:rPr>
          <w:rFonts w:hint="eastAsia"/>
          <w:sz w:val="22"/>
        </w:rPr>
        <w:t>在第</w:t>
      </w:r>
      <w:r>
        <w:rPr>
          <w:rFonts w:hint="eastAsia"/>
          <w:sz w:val="22"/>
        </w:rPr>
        <w:t xml:space="preserve"> </w:t>
      </w:r>
      <w:r>
        <w:rPr>
          <w:rFonts w:hint="eastAsia"/>
          <w:sz w:val="22"/>
          <w:u w:val="single"/>
        </w:rPr>
        <w:t xml:space="preserve">        </w:t>
      </w:r>
      <w:r>
        <w:rPr>
          <w:rFonts w:hint="eastAsia"/>
          <w:sz w:val="22"/>
        </w:rPr>
        <w:t xml:space="preserve"> </w:t>
      </w:r>
      <w:r>
        <w:rPr>
          <w:rFonts w:hint="eastAsia"/>
          <w:sz w:val="22"/>
        </w:rPr>
        <w:t>象限</w:t>
      </w:r>
      <w:r>
        <w:rPr>
          <w:rFonts w:hint="eastAsia"/>
          <w:sz w:val="22"/>
        </w:rPr>
        <w:t xml:space="preserve"> </w:t>
      </w:r>
      <w:r>
        <w:rPr>
          <w:rFonts w:hint="eastAsia"/>
          <w:sz w:val="22"/>
        </w:rPr>
        <w:t>；</w:t>
      </w:r>
    </w:p>
    <w:p w:rsidR="00B91738" w:rsidRDefault="00B91738" w:rsidP="00B91738">
      <w:pPr>
        <w:snapToGrid w:val="0"/>
      </w:pPr>
      <w:r>
        <w:rPr>
          <w:rFonts w:hint="eastAsia"/>
        </w:rPr>
        <w:t>二．选择题：</w:t>
      </w:r>
      <w:r>
        <w:t xml:space="preserve">                                                        </w:t>
      </w:r>
    </w:p>
    <w:p w:rsidR="00B91738" w:rsidRDefault="00B91738" w:rsidP="00B91738">
      <w:r>
        <w:rPr>
          <w:rFonts w:hint="eastAsia"/>
        </w:rPr>
        <w:t>13</w:t>
      </w:r>
      <w:r>
        <w:rPr>
          <w:rFonts w:hint="eastAsia"/>
        </w:rPr>
        <w:t>．下列用“＞”或“＜”号表示的不等关系正确的是</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 xml:space="preserve">A    </w:t>
      </w:r>
      <w:r w:rsidRPr="0030307B">
        <w:rPr>
          <w:position w:val="-6"/>
        </w:rPr>
        <w:object w:dxaOrig="859" w:dyaOrig="279">
          <v:shape id="_x0000_i1158" type="#_x0000_t75" style="width:42.75pt;height:14.25pt" o:ole="">
            <v:imagedata r:id="rId248" o:title=""/>
          </v:shape>
          <o:OLEObject Type="Embed" ProgID="Equation.3" ShapeID="_x0000_i1158" DrawAspect="Content" ObjectID="_1558421259" r:id="rId249"/>
        </w:object>
      </w:r>
      <w:r>
        <w:rPr>
          <w:rFonts w:hint="eastAsia"/>
        </w:rPr>
        <w:t xml:space="preserve">     B     </w:t>
      </w:r>
      <w:r w:rsidRPr="0030307B">
        <w:rPr>
          <w:position w:val="-24"/>
        </w:rPr>
        <w:object w:dxaOrig="240" w:dyaOrig="620">
          <v:shape id="_x0000_i1159" type="#_x0000_t75" style="width:12pt;height:30.75pt" o:ole="">
            <v:imagedata r:id="rId250" o:title=""/>
          </v:shape>
          <o:OLEObject Type="Embed" ProgID="Equation.3" ShapeID="_x0000_i1159" DrawAspect="Content" ObjectID="_1558421260" r:id="rId251"/>
        </w:object>
      </w:r>
      <w:r>
        <w:rPr>
          <w:rFonts w:hint="eastAsia"/>
        </w:rPr>
        <w:t>＜</w:t>
      </w:r>
      <w:r w:rsidRPr="0030307B">
        <w:rPr>
          <w:position w:val="-24"/>
        </w:rPr>
        <w:object w:dxaOrig="220" w:dyaOrig="620">
          <v:shape id="_x0000_i1160" type="#_x0000_t75" style="width:11.25pt;height:30.75pt" o:ole="">
            <v:imagedata r:id="rId252" o:title=""/>
          </v:shape>
          <o:OLEObject Type="Embed" ProgID="Equation.3" ShapeID="_x0000_i1160" DrawAspect="Content" ObjectID="_1558421261" r:id="rId253"/>
        </w:object>
      </w:r>
      <w:r>
        <w:rPr>
          <w:rFonts w:hint="eastAsia"/>
        </w:rPr>
        <w:t xml:space="preserve">     C      </w:t>
      </w:r>
      <w:r w:rsidRPr="0030307B">
        <w:rPr>
          <w:position w:val="-24"/>
        </w:rPr>
        <w:object w:dxaOrig="240" w:dyaOrig="620">
          <v:shape id="_x0000_i1161" type="#_x0000_t75" style="width:12pt;height:30.75pt" o:ole="">
            <v:imagedata r:id="rId254" o:title=""/>
          </v:shape>
          <o:OLEObject Type="Embed" ProgID="Equation.3" ShapeID="_x0000_i1161" DrawAspect="Content" ObjectID="_1558421262" r:id="rId255"/>
        </w:object>
      </w:r>
      <w:r>
        <w:rPr>
          <w:rFonts w:hint="eastAsia"/>
        </w:rPr>
        <w:t>＜</w:t>
      </w:r>
      <w:r w:rsidRPr="0030307B">
        <w:rPr>
          <w:position w:val="-24"/>
        </w:rPr>
        <w:object w:dxaOrig="220" w:dyaOrig="620">
          <v:shape id="_x0000_i1162" type="#_x0000_t75" style="width:11.25pt;height:30.75pt" o:ole="">
            <v:imagedata r:id="rId256" o:title=""/>
          </v:shape>
          <o:OLEObject Type="Embed" ProgID="Equation.3" ShapeID="_x0000_i1162" DrawAspect="Content" ObjectID="_1558421263" r:id="rId257"/>
        </w:object>
      </w:r>
      <w:r>
        <w:rPr>
          <w:rFonts w:hint="eastAsia"/>
        </w:rPr>
        <w:t xml:space="preserve">     D    </w:t>
      </w:r>
      <w:r>
        <w:rPr>
          <w:rFonts w:hint="eastAsia"/>
        </w:rPr>
        <w:t>－</w:t>
      </w:r>
      <w:r w:rsidRPr="0030307B">
        <w:rPr>
          <w:position w:val="-24"/>
        </w:rPr>
        <w:object w:dxaOrig="240" w:dyaOrig="620">
          <v:shape id="_x0000_i1163" type="#_x0000_t75" style="width:12pt;height:30.75pt" o:ole="">
            <v:imagedata r:id="rId258" o:title=""/>
          </v:shape>
          <o:OLEObject Type="Embed" ProgID="Equation.3" ShapeID="_x0000_i1163" DrawAspect="Content" ObjectID="_1558421264" r:id="rId259"/>
        </w:object>
      </w:r>
      <w:r>
        <w:rPr>
          <w:rFonts w:hint="eastAsia"/>
        </w:rPr>
        <w:t>＜－</w:t>
      </w:r>
      <w:r w:rsidRPr="0030307B">
        <w:rPr>
          <w:position w:val="-24"/>
        </w:rPr>
        <w:object w:dxaOrig="220" w:dyaOrig="620">
          <v:shape id="_x0000_i1164" type="#_x0000_t75" style="width:11.25pt;height:30.75pt" o:ole="">
            <v:imagedata r:id="rId260" o:title=""/>
          </v:shape>
          <o:OLEObject Type="Embed" ProgID="Equation.3" ShapeID="_x0000_i1164" DrawAspect="Content" ObjectID="_1558421265" r:id="rId261"/>
        </w:object>
      </w:r>
    </w:p>
    <w:p w:rsidR="00B91738" w:rsidRDefault="00B91738" w:rsidP="00B91738">
      <w:r>
        <w:rPr>
          <w:rFonts w:hint="eastAsia"/>
        </w:rPr>
        <w:t>14</w:t>
      </w:r>
      <w:r>
        <w:rPr>
          <w:rFonts w:hint="eastAsia"/>
        </w:rPr>
        <w:t>．如图，天平右边托盘里的每个砝码的质量都是</w:t>
      </w:r>
      <w:smartTag w:uri="urn:schemas-microsoft-com:office:smarttags" w:element="chmetcnv">
        <w:smartTagPr>
          <w:attr w:name="UnitName" w:val="克"/>
          <w:attr w:name="SourceValue" w:val="1000"/>
          <w:attr w:name="HasSpace" w:val="False"/>
          <w:attr w:name="Negative" w:val="False"/>
          <w:attr w:name="NumberType" w:val="1"/>
          <w:attr w:name="TCSC" w:val="1"/>
        </w:smartTagPr>
        <w:r>
          <w:rPr>
            <w:rFonts w:hint="eastAsia"/>
          </w:rPr>
          <w:t>1</w:t>
        </w:r>
        <w:r>
          <w:rPr>
            <w:rFonts w:hint="eastAsia"/>
          </w:rPr>
          <w:t>千克</w:t>
        </w:r>
      </w:smartTag>
      <w:r>
        <w:rPr>
          <w:rFonts w:hint="eastAsia"/>
        </w:rPr>
        <w:t>，则图中显示物体质量的范围是</w:t>
      </w:r>
    </w:p>
    <w:p w:rsidR="00B91738" w:rsidRDefault="00B91738" w:rsidP="00B91738">
      <w:r>
        <w:rPr>
          <w:noProof/>
          <w:sz w:val="20"/>
        </w:rPr>
        <w:drawing>
          <wp:anchor distT="0" distB="0" distL="114300" distR="114300" simplePos="0" relativeHeight="251639296" behindDoc="1" locked="0" layoutInCell="1" allowOverlap="1">
            <wp:simplePos x="0" y="0"/>
            <wp:positionH relativeFrom="column">
              <wp:posOffset>1733550</wp:posOffset>
            </wp:positionH>
            <wp:positionV relativeFrom="paragraph">
              <wp:posOffset>92075</wp:posOffset>
            </wp:positionV>
            <wp:extent cx="3324225" cy="876300"/>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2"/>
                    <a:srcRect/>
                    <a:stretch>
                      <a:fillRect/>
                    </a:stretch>
                  </pic:blipFill>
                  <pic:spPr bwMode="auto">
                    <a:xfrm>
                      <a:off x="0" y="0"/>
                      <a:ext cx="3324225" cy="876300"/>
                    </a:xfrm>
                    <a:prstGeom prst="rect">
                      <a:avLst/>
                    </a:prstGeom>
                    <a:noFill/>
                    <a:ln w="9525">
                      <a:noFill/>
                      <a:miter lim="800000"/>
                      <a:headEnd/>
                      <a:tailEnd/>
                    </a:ln>
                  </pic:spPr>
                </pic:pic>
              </a:graphicData>
            </a:graphic>
          </wp:anchor>
        </w:drawing>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 xml:space="preserve">A     </w:t>
      </w:r>
      <w:r>
        <w:rPr>
          <w:rFonts w:hint="eastAsia"/>
        </w:rPr>
        <w:t>大于</w:t>
      </w:r>
      <w:smartTag w:uri="urn:schemas-microsoft-com:office:smarttags" w:element="chmetcnv">
        <w:smartTagPr>
          <w:attr w:name="UnitName" w:val="克"/>
          <w:attr w:name="SourceValue" w:val="2000"/>
          <w:attr w:name="HasSpace" w:val="False"/>
          <w:attr w:name="Negative" w:val="False"/>
          <w:attr w:name="NumberType" w:val="1"/>
          <w:attr w:name="TCSC" w:val="1"/>
        </w:smartTagPr>
        <w:r>
          <w:rPr>
            <w:rFonts w:hint="eastAsia"/>
          </w:rPr>
          <w:t>2</w:t>
        </w:r>
        <w:r>
          <w:rPr>
            <w:rFonts w:hint="eastAsia"/>
          </w:rPr>
          <w:t>千克</w:t>
        </w:r>
      </w:smartTag>
      <w:r>
        <w:rPr>
          <w:rFonts w:hint="eastAsia"/>
        </w:rPr>
        <w:t xml:space="preserve">         </w:t>
      </w:r>
    </w:p>
    <w:p w:rsidR="00B91738" w:rsidRDefault="00B91738" w:rsidP="00B91738">
      <w:r>
        <w:rPr>
          <w:rFonts w:hint="eastAsia"/>
        </w:rPr>
        <w:t xml:space="preserve">B    </w:t>
      </w:r>
      <w:r>
        <w:rPr>
          <w:rFonts w:hint="eastAsia"/>
        </w:rPr>
        <w:t>小于</w:t>
      </w:r>
      <w:smartTag w:uri="urn:schemas-microsoft-com:office:smarttags" w:element="chmetcnv">
        <w:smartTagPr>
          <w:attr w:name="UnitName" w:val="克"/>
          <w:attr w:name="SourceValue" w:val="3000"/>
          <w:attr w:name="HasSpace" w:val="False"/>
          <w:attr w:name="Negative" w:val="False"/>
          <w:attr w:name="NumberType" w:val="1"/>
          <w:attr w:name="TCSC" w:val="1"/>
        </w:smartTagPr>
        <w:r>
          <w:rPr>
            <w:rFonts w:hint="eastAsia"/>
          </w:rPr>
          <w:t>3</w:t>
        </w:r>
        <w:r>
          <w:rPr>
            <w:rFonts w:hint="eastAsia"/>
          </w:rPr>
          <w:t>千克</w:t>
        </w:r>
      </w:smartTag>
    </w:p>
    <w:p w:rsidR="00B91738" w:rsidRDefault="00B91738" w:rsidP="00B91738">
      <w:r>
        <w:rPr>
          <w:rFonts w:hint="eastAsia"/>
        </w:rPr>
        <w:t xml:space="preserve">C    </w:t>
      </w:r>
      <w:r>
        <w:rPr>
          <w:rFonts w:hint="eastAsia"/>
        </w:rPr>
        <w:t>大于</w:t>
      </w:r>
      <w:smartTag w:uri="urn:schemas-microsoft-com:office:smarttags" w:element="chmetcnv">
        <w:smartTagPr>
          <w:attr w:name="UnitName" w:val="克"/>
          <w:attr w:name="SourceValue" w:val="2000"/>
          <w:attr w:name="HasSpace" w:val="False"/>
          <w:attr w:name="Negative" w:val="False"/>
          <w:attr w:name="NumberType" w:val="1"/>
          <w:attr w:name="TCSC" w:val="1"/>
        </w:smartTagPr>
        <w:r>
          <w:rPr>
            <w:rFonts w:hint="eastAsia"/>
          </w:rPr>
          <w:t>2</w:t>
        </w:r>
        <w:r>
          <w:rPr>
            <w:rFonts w:hint="eastAsia"/>
          </w:rPr>
          <w:t>千克</w:t>
        </w:r>
      </w:smartTag>
      <w:r>
        <w:rPr>
          <w:rFonts w:hint="eastAsia"/>
          <w:em w:val="dot"/>
        </w:rPr>
        <w:t>且</w:t>
      </w:r>
      <w:r>
        <w:rPr>
          <w:rFonts w:hint="eastAsia"/>
        </w:rPr>
        <w:t>小于</w:t>
      </w:r>
      <w:smartTag w:uri="urn:schemas-microsoft-com:office:smarttags" w:element="chmetcnv">
        <w:smartTagPr>
          <w:attr w:name="UnitName" w:val="克"/>
          <w:attr w:name="SourceValue" w:val="3000"/>
          <w:attr w:name="HasSpace" w:val="False"/>
          <w:attr w:name="Negative" w:val="False"/>
          <w:attr w:name="NumberType" w:val="1"/>
          <w:attr w:name="TCSC" w:val="1"/>
        </w:smartTagPr>
        <w:r>
          <w:rPr>
            <w:rFonts w:hint="eastAsia"/>
          </w:rPr>
          <w:t>3</w:t>
        </w:r>
        <w:r>
          <w:rPr>
            <w:rFonts w:hint="eastAsia"/>
          </w:rPr>
          <w:t>千克</w:t>
        </w:r>
      </w:smartTag>
      <w:r>
        <w:rPr>
          <w:rFonts w:hint="eastAsia"/>
        </w:rPr>
        <w:t xml:space="preserve">           </w:t>
      </w:r>
    </w:p>
    <w:p w:rsidR="00B91738" w:rsidRDefault="00B91738" w:rsidP="00B91738">
      <w:r>
        <w:rPr>
          <w:rFonts w:hint="eastAsia"/>
        </w:rPr>
        <w:t xml:space="preserve">D </w:t>
      </w:r>
      <w:r>
        <w:rPr>
          <w:rFonts w:hint="eastAsia"/>
        </w:rPr>
        <w:t>大于</w:t>
      </w:r>
      <w:smartTag w:uri="urn:schemas-microsoft-com:office:smarttags" w:element="chmetcnv">
        <w:smartTagPr>
          <w:attr w:name="UnitName" w:val="克"/>
          <w:attr w:name="SourceValue" w:val="2000"/>
          <w:attr w:name="HasSpace" w:val="False"/>
          <w:attr w:name="Negative" w:val="False"/>
          <w:attr w:name="NumberType" w:val="1"/>
          <w:attr w:name="TCSC" w:val="1"/>
        </w:smartTagPr>
        <w:r>
          <w:rPr>
            <w:rFonts w:hint="eastAsia"/>
          </w:rPr>
          <w:t>2</w:t>
        </w:r>
        <w:r>
          <w:rPr>
            <w:rFonts w:hint="eastAsia"/>
          </w:rPr>
          <w:t>千克</w:t>
        </w:r>
      </w:smartTag>
      <w:r>
        <w:rPr>
          <w:rFonts w:hint="eastAsia"/>
          <w:em w:val="dot"/>
        </w:rPr>
        <w:t>或</w:t>
      </w:r>
      <w:r>
        <w:rPr>
          <w:rFonts w:hint="eastAsia"/>
        </w:rPr>
        <w:t>小于</w:t>
      </w:r>
      <w:smartTag w:uri="urn:schemas-microsoft-com:office:smarttags" w:element="chmetcnv">
        <w:smartTagPr>
          <w:attr w:name="UnitName" w:val="克"/>
          <w:attr w:name="SourceValue" w:val="3000"/>
          <w:attr w:name="HasSpace" w:val="False"/>
          <w:attr w:name="Negative" w:val="False"/>
          <w:attr w:name="NumberType" w:val="1"/>
          <w:attr w:name="TCSC" w:val="1"/>
        </w:smartTagPr>
        <w:r>
          <w:rPr>
            <w:rFonts w:hint="eastAsia"/>
          </w:rPr>
          <w:t>3</w:t>
        </w:r>
        <w:r>
          <w:rPr>
            <w:rFonts w:hint="eastAsia"/>
          </w:rPr>
          <w:t>千克</w:t>
        </w:r>
      </w:smartTag>
    </w:p>
    <w:p w:rsidR="00B91738" w:rsidRDefault="00B91738" w:rsidP="00B91738">
      <w:r>
        <w:rPr>
          <w:rFonts w:hint="eastAsia"/>
        </w:rPr>
        <w:t>15</w:t>
      </w:r>
      <w:r>
        <w:rPr>
          <w:rFonts w:hint="eastAsia"/>
        </w:rPr>
        <w:t>．在下列各题中，结论正确的是</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 xml:space="preserve">A  </w:t>
      </w:r>
      <w:r>
        <w:rPr>
          <w:rFonts w:hint="eastAsia"/>
        </w:rPr>
        <w:t>若</w:t>
      </w:r>
      <w:r w:rsidRPr="0030307B">
        <w:rPr>
          <w:position w:val="-6"/>
        </w:rPr>
        <w:object w:dxaOrig="580" w:dyaOrig="279">
          <v:shape id="_x0000_i1165" type="#_x0000_t75" style="width:29.25pt;height:14.25pt" o:ole="">
            <v:imagedata r:id="rId263" o:title=""/>
          </v:shape>
          <o:OLEObject Type="Embed" ProgID="Equation.3" ShapeID="_x0000_i1165" DrawAspect="Content" ObjectID="_1558421266" r:id="rId264"/>
        </w:object>
      </w:r>
      <w:r>
        <w:rPr>
          <w:rFonts w:hint="eastAsia"/>
        </w:rPr>
        <w:t>，</w:t>
      </w:r>
      <w:r w:rsidRPr="0030307B">
        <w:rPr>
          <w:position w:val="-6"/>
        </w:rPr>
        <w:object w:dxaOrig="560" w:dyaOrig="279">
          <v:shape id="_x0000_i1166" type="#_x0000_t75" style="width:27.75pt;height:14.25pt" o:ole="">
            <v:imagedata r:id="rId265" o:title=""/>
          </v:shape>
          <o:OLEObject Type="Embed" ProgID="Equation.3" ShapeID="_x0000_i1166" DrawAspect="Content" ObjectID="_1558421267" r:id="rId266"/>
        </w:object>
      </w:r>
      <w:r>
        <w:rPr>
          <w:rFonts w:hint="eastAsia"/>
        </w:rPr>
        <w:t>，则</w:t>
      </w:r>
      <w:r w:rsidRPr="0030307B">
        <w:rPr>
          <w:position w:val="-24"/>
        </w:rPr>
        <w:object w:dxaOrig="620" w:dyaOrig="620">
          <v:shape id="_x0000_i1167" type="#_x0000_t75" style="width:30.75pt;height:30.75pt" o:ole="">
            <v:imagedata r:id="rId267" o:title=""/>
          </v:shape>
          <o:OLEObject Type="Embed" ProgID="Equation.3" ShapeID="_x0000_i1167" DrawAspect="Content" ObjectID="_1558421268" r:id="rId268"/>
        </w:object>
      </w:r>
      <w:r>
        <w:rPr>
          <w:rFonts w:hint="eastAsia"/>
        </w:rPr>
        <w:t xml:space="preserve">          B</w:t>
      </w:r>
      <w:r>
        <w:rPr>
          <w:rFonts w:hint="eastAsia"/>
        </w:rPr>
        <w:t>、若</w:t>
      </w:r>
      <w:r w:rsidRPr="0030307B">
        <w:rPr>
          <w:position w:val="-6"/>
        </w:rPr>
        <w:object w:dxaOrig="580" w:dyaOrig="279">
          <v:shape id="_x0000_i1168" type="#_x0000_t75" style="width:29.25pt;height:14.25pt" o:ole="">
            <v:imagedata r:id="rId269" o:title=""/>
          </v:shape>
          <o:OLEObject Type="Embed" ProgID="Equation.3" ShapeID="_x0000_i1168" DrawAspect="Content" ObjectID="_1558421269" r:id="rId270"/>
        </w:object>
      </w:r>
      <w:r>
        <w:rPr>
          <w:rFonts w:hint="eastAsia"/>
        </w:rPr>
        <w:t>，则</w:t>
      </w:r>
      <w:r w:rsidRPr="0030307B">
        <w:rPr>
          <w:position w:val="-6"/>
        </w:rPr>
        <w:object w:dxaOrig="920" w:dyaOrig="279">
          <v:shape id="_x0000_i1169" type="#_x0000_t75" style="width:45.75pt;height:14.25pt" o:ole="">
            <v:imagedata r:id="rId271" o:title=""/>
          </v:shape>
          <o:OLEObject Type="Embed" ProgID="Equation.3" ShapeID="_x0000_i1169" DrawAspect="Content" ObjectID="_1558421270" r:id="rId272"/>
        </w:object>
      </w:r>
    </w:p>
    <w:p w:rsidR="00B91738" w:rsidRDefault="00B91738" w:rsidP="00B91738">
      <w:r>
        <w:rPr>
          <w:rFonts w:hint="eastAsia"/>
        </w:rPr>
        <w:t xml:space="preserve">C  </w:t>
      </w:r>
      <w:r>
        <w:rPr>
          <w:rFonts w:hint="eastAsia"/>
        </w:rPr>
        <w:t>若</w:t>
      </w:r>
      <w:r w:rsidRPr="0030307B">
        <w:rPr>
          <w:position w:val="-6"/>
        </w:rPr>
        <w:object w:dxaOrig="560" w:dyaOrig="279">
          <v:shape id="_x0000_i1170" type="#_x0000_t75" style="width:27.75pt;height:14.25pt" o:ole="">
            <v:imagedata r:id="rId273" o:title=""/>
          </v:shape>
          <o:OLEObject Type="Embed" ProgID="Equation.3" ShapeID="_x0000_i1170" DrawAspect="Content" ObjectID="_1558421271" r:id="rId274"/>
        </w:object>
      </w:r>
      <w:r>
        <w:rPr>
          <w:rFonts w:hint="eastAsia"/>
        </w:rPr>
        <w:t>，</w:t>
      </w:r>
      <w:r w:rsidRPr="0030307B">
        <w:rPr>
          <w:position w:val="-6"/>
        </w:rPr>
        <w:object w:dxaOrig="560" w:dyaOrig="279">
          <v:shape id="_x0000_i1171" type="#_x0000_t75" style="width:27.75pt;height:14.25pt" o:ole="">
            <v:imagedata r:id="rId275" o:title=""/>
          </v:shape>
          <o:OLEObject Type="Embed" ProgID="Equation.3" ShapeID="_x0000_i1171" DrawAspect="Content" ObjectID="_1558421272" r:id="rId276"/>
        </w:object>
      </w:r>
      <w:r>
        <w:rPr>
          <w:rFonts w:hint="eastAsia"/>
        </w:rPr>
        <w:t>，则</w:t>
      </w:r>
      <w:r w:rsidRPr="0030307B">
        <w:rPr>
          <w:position w:val="-6"/>
        </w:rPr>
        <w:object w:dxaOrig="680" w:dyaOrig="279">
          <v:shape id="_x0000_i1172" type="#_x0000_t75" style="width:33.75pt;height:14.25pt" o:ole="">
            <v:imagedata r:id="rId277" o:title=""/>
          </v:shape>
          <o:OLEObject Type="Embed" ProgID="Equation.3" ShapeID="_x0000_i1172" DrawAspect="Content" ObjectID="_1558421273" r:id="rId278"/>
        </w:object>
      </w:r>
      <w:r>
        <w:rPr>
          <w:rFonts w:hint="eastAsia"/>
        </w:rPr>
        <w:t xml:space="preserve">          D </w:t>
      </w:r>
      <w:r>
        <w:rPr>
          <w:rFonts w:hint="eastAsia"/>
        </w:rPr>
        <w:t>若</w:t>
      </w:r>
      <w:r w:rsidRPr="0030307B">
        <w:rPr>
          <w:position w:val="-6"/>
        </w:rPr>
        <w:object w:dxaOrig="580" w:dyaOrig="279">
          <v:shape id="_x0000_i1173" type="#_x0000_t75" style="width:29.25pt;height:14.25pt" o:ole="">
            <v:imagedata r:id="rId279" o:title=""/>
          </v:shape>
          <o:OLEObject Type="Embed" ProgID="Equation.3" ShapeID="_x0000_i1173" DrawAspect="Content" ObjectID="_1558421274" r:id="rId280"/>
        </w:object>
      </w:r>
      <w:r>
        <w:rPr>
          <w:rFonts w:hint="eastAsia"/>
        </w:rPr>
        <w:t>，</w:t>
      </w:r>
      <w:r w:rsidRPr="0030307B">
        <w:rPr>
          <w:position w:val="-6"/>
        </w:rPr>
        <w:object w:dxaOrig="560" w:dyaOrig="279">
          <v:shape id="_x0000_i1174" type="#_x0000_t75" style="width:27.75pt;height:14.25pt" o:ole="">
            <v:imagedata r:id="rId275" o:title=""/>
          </v:shape>
          <o:OLEObject Type="Embed" ProgID="Equation.3" ShapeID="_x0000_i1174" DrawAspect="Content" ObjectID="_1558421275" r:id="rId281"/>
        </w:object>
      </w:r>
      <w:r>
        <w:rPr>
          <w:rFonts w:hint="eastAsia"/>
        </w:rPr>
        <w:t>，则</w:t>
      </w:r>
      <w:r w:rsidRPr="0030307B">
        <w:rPr>
          <w:position w:val="-24"/>
        </w:rPr>
        <w:object w:dxaOrig="600" w:dyaOrig="620">
          <v:shape id="_x0000_i1175" type="#_x0000_t75" style="width:30pt;height:30.75pt" o:ole="">
            <v:imagedata r:id="rId282" o:title=""/>
          </v:shape>
          <o:OLEObject Type="Embed" ProgID="Equation.3" ShapeID="_x0000_i1175" DrawAspect="Content" ObjectID="_1558421276" r:id="rId283"/>
        </w:object>
      </w:r>
    </w:p>
    <w:p w:rsidR="00B91738" w:rsidRDefault="00B91738" w:rsidP="00B91738">
      <w:r>
        <w:rPr>
          <w:rFonts w:hint="eastAsia"/>
        </w:rPr>
        <w:t>16</w:t>
      </w:r>
      <w:r>
        <w:rPr>
          <w:rFonts w:hint="eastAsia"/>
        </w:rPr>
        <w:t>．如果</w:t>
      </w:r>
      <w:r w:rsidRPr="0030307B">
        <w:rPr>
          <w:position w:val="-6"/>
        </w:rPr>
        <w:object w:dxaOrig="900" w:dyaOrig="279">
          <v:shape id="_x0000_i1176" type="#_x0000_t75" style="width:45pt;height:14.25pt" o:ole="">
            <v:imagedata r:id="rId238" o:title=""/>
          </v:shape>
          <o:OLEObject Type="Embed" ProgID="Equation.3" ShapeID="_x0000_i1176" DrawAspect="Content" ObjectID="_1558421277" r:id="rId284"/>
        </w:object>
      </w:r>
      <w:r>
        <w:rPr>
          <w:rFonts w:hint="eastAsia"/>
        </w:rPr>
        <w:t>，则下列不等式成立的是</w:t>
      </w:r>
      <w:r>
        <w:rPr>
          <w:rFonts w:hint="eastAsia"/>
        </w:rPr>
        <w:t xml:space="preserve">                                    </w:t>
      </w:r>
      <w:r>
        <w:rPr>
          <w:rFonts w:hint="eastAsia"/>
        </w:rPr>
        <w:t>（</w:t>
      </w:r>
      <w:r>
        <w:rPr>
          <w:rFonts w:hint="eastAsia"/>
        </w:rPr>
        <w:t xml:space="preserve">    </w:t>
      </w:r>
      <w:r>
        <w:rPr>
          <w:rFonts w:hint="eastAsia"/>
        </w:rPr>
        <w:t>）</w:t>
      </w:r>
    </w:p>
    <w:p w:rsidR="00B91738" w:rsidRDefault="00B91738" w:rsidP="00B91738">
      <w:pPr>
        <w:rPr>
          <w:vertAlign w:val="superscript"/>
        </w:rPr>
      </w:pPr>
      <w:r>
        <w:rPr>
          <w:rFonts w:hint="eastAsia"/>
        </w:rPr>
        <w:t xml:space="preserve">A   </w:t>
      </w:r>
      <w:r w:rsidRPr="0030307B">
        <w:rPr>
          <w:position w:val="-24"/>
        </w:rPr>
        <w:object w:dxaOrig="1120" w:dyaOrig="620">
          <v:shape id="_x0000_i1177" type="#_x0000_t75" style="width:56.25pt;height:30.75pt" o:ole="">
            <v:imagedata r:id="rId285" o:title=""/>
          </v:shape>
          <o:OLEObject Type="Embed" ProgID="Equation.3" ShapeID="_x0000_i1177" DrawAspect="Content" ObjectID="_1558421278" r:id="rId286"/>
        </w:object>
      </w:r>
      <w:r>
        <w:rPr>
          <w:rFonts w:hint="eastAsia"/>
        </w:rPr>
        <w:t xml:space="preserve">   B   </w:t>
      </w:r>
      <w:r w:rsidRPr="0030307B">
        <w:rPr>
          <w:position w:val="-24"/>
        </w:rPr>
        <w:object w:dxaOrig="1120" w:dyaOrig="620">
          <v:shape id="_x0000_i1178" type="#_x0000_t75" style="width:56.25pt;height:30.75pt" o:ole="">
            <v:imagedata r:id="rId287" o:title=""/>
          </v:shape>
          <o:OLEObject Type="Embed" ProgID="Equation.3" ShapeID="_x0000_i1178" DrawAspect="Content" ObjectID="_1558421279" r:id="rId288"/>
        </w:object>
      </w:r>
      <w:r>
        <w:rPr>
          <w:rFonts w:hint="eastAsia"/>
        </w:rPr>
        <w:t xml:space="preserve">   C    </w:t>
      </w:r>
      <w:r w:rsidRPr="0030307B">
        <w:rPr>
          <w:position w:val="-24"/>
        </w:rPr>
        <w:object w:dxaOrig="1080" w:dyaOrig="620">
          <v:shape id="_x0000_i1179" type="#_x0000_t75" style="width:54pt;height:30.75pt" o:ole="">
            <v:imagedata r:id="rId289" o:title=""/>
          </v:shape>
          <o:OLEObject Type="Embed" ProgID="Equation.3" ShapeID="_x0000_i1179" DrawAspect="Content" ObjectID="_1558421280" r:id="rId290"/>
        </w:object>
      </w:r>
      <w:r>
        <w:rPr>
          <w:rFonts w:hint="eastAsia"/>
        </w:rPr>
        <w:t xml:space="preserve">   D  </w:t>
      </w:r>
      <w:r w:rsidRPr="0030307B">
        <w:rPr>
          <w:position w:val="-24"/>
        </w:rPr>
        <w:object w:dxaOrig="1080" w:dyaOrig="620">
          <v:shape id="_x0000_i1180" type="#_x0000_t75" style="width:54pt;height:30.75pt" o:ole="">
            <v:imagedata r:id="rId291" o:title=""/>
          </v:shape>
          <o:OLEObject Type="Embed" ProgID="Equation.3" ShapeID="_x0000_i1180" DrawAspect="Content" ObjectID="_1558421281" r:id="rId292"/>
        </w:object>
      </w:r>
    </w:p>
    <w:p w:rsidR="00B91738" w:rsidRDefault="00B91738" w:rsidP="00B91738">
      <w:r>
        <w:rPr>
          <w:rFonts w:hint="eastAsia"/>
        </w:rPr>
        <w:t>17</w:t>
      </w:r>
      <w:r>
        <w:rPr>
          <w:rFonts w:hint="eastAsia"/>
        </w:rPr>
        <w:t>．</w:t>
      </w:r>
      <w:r w:rsidRPr="0030307B">
        <w:rPr>
          <w:position w:val="-14"/>
        </w:rPr>
        <w:object w:dxaOrig="3420" w:dyaOrig="400">
          <v:shape id="_x0000_i1181" type="#_x0000_t75" style="width:171pt;height:20.25pt" o:ole="">
            <v:imagedata r:id="rId293" o:title=""/>
          </v:shape>
          <o:OLEObject Type="Embed" ProgID="Equation.3" ShapeID="_x0000_i1181" DrawAspect="Content" ObjectID="_1558421282" r:id="rId294"/>
        </w:objec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 xml:space="preserve">A     </w:t>
      </w:r>
      <w:r w:rsidRPr="0030307B">
        <w:rPr>
          <w:position w:val="-24"/>
        </w:rPr>
        <w:object w:dxaOrig="600" w:dyaOrig="620">
          <v:shape id="_x0000_i1182" type="#_x0000_t75" style="width:30pt;height:30.75pt" o:ole="">
            <v:imagedata r:id="rId295" o:title=""/>
          </v:shape>
          <o:OLEObject Type="Embed" ProgID="Equation.3" ShapeID="_x0000_i1182" DrawAspect="Content" ObjectID="_1558421283" r:id="rId296"/>
        </w:object>
      </w:r>
      <w:r>
        <w:rPr>
          <w:rFonts w:hint="eastAsia"/>
        </w:rPr>
        <w:tab/>
        <w:t xml:space="preserve">  B      </w:t>
      </w:r>
      <w:r w:rsidRPr="0030307B">
        <w:rPr>
          <w:position w:val="-24"/>
        </w:rPr>
        <w:object w:dxaOrig="600" w:dyaOrig="620">
          <v:shape id="_x0000_i1183" type="#_x0000_t75" style="width:30pt;height:30.75pt" o:ole="">
            <v:imagedata r:id="rId297" o:title=""/>
          </v:shape>
          <o:OLEObject Type="Embed" ProgID="Equation.3" ShapeID="_x0000_i1183" DrawAspect="Content" ObjectID="_1558421284" r:id="rId298"/>
        </w:object>
      </w:r>
      <w:r>
        <w:rPr>
          <w:rFonts w:hint="eastAsia"/>
        </w:rPr>
        <w:tab/>
        <w:t xml:space="preserve">    C      </w:t>
      </w:r>
      <w:r w:rsidRPr="0030307B">
        <w:rPr>
          <w:position w:val="-24"/>
        </w:rPr>
        <w:object w:dxaOrig="600" w:dyaOrig="620">
          <v:shape id="_x0000_i1184" type="#_x0000_t75" style="width:30pt;height:30.75pt" o:ole="">
            <v:imagedata r:id="rId299" o:title=""/>
          </v:shape>
          <o:OLEObject Type="Embed" ProgID="Equation.3" ShapeID="_x0000_i1184" DrawAspect="Content" ObjectID="_1558421285" r:id="rId300"/>
        </w:object>
      </w:r>
      <w:r>
        <w:rPr>
          <w:rFonts w:hint="eastAsia"/>
        </w:rPr>
        <w:tab/>
        <w:t xml:space="preserve">    D     </w:t>
      </w:r>
      <w:r w:rsidRPr="0030307B">
        <w:rPr>
          <w:position w:val="-24"/>
        </w:rPr>
        <w:object w:dxaOrig="600" w:dyaOrig="620">
          <v:shape id="_x0000_i1185" type="#_x0000_t75" style="width:30pt;height:30.75pt" o:ole="">
            <v:imagedata r:id="rId301" o:title=""/>
          </v:shape>
          <o:OLEObject Type="Embed" ProgID="Equation.3" ShapeID="_x0000_i1185" DrawAspect="Content" ObjectID="_1558421286" r:id="rId302"/>
        </w:object>
      </w:r>
    </w:p>
    <w:p w:rsidR="00B91738" w:rsidRDefault="00B91738" w:rsidP="00B91738">
      <w:r>
        <w:rPr>
          <w:rFonts w:hint="eastAsia"/>
        </w:rPr>
        <w:t>18</w:t>
      </w:r>
      <w:r>
        <w:rPr>
          <w:rFonts w:hint="eastAsia"/>
        </w:rPr>
        <w:t>．若代数式</w:t>
      </w:r>
      <w:r w:rsidRPr="0030307B">
        <w:rPr>
          <w:position w:val="-24"/>
        </w:rPr>
        <w:object w:dxaOrig="660" w:dyaOrig="620">
          <v:shape id="_x0000_i1186" type="#_x0000_t75" style="width:33pt;height:30.75pt" o:ole="">
            <v:imagedata r:id="rId303" o:title=""/>
          </v:shape>
          <o:OLEObject Type="Embed" ProgID="Equation.3" ShapeID="_x0000_i1186" DrawAspect="Content" ObjectID="_1558421287" r:id="rId304"/>
        </w:object>
      </w:r>
      <w:r>
        <w:rPr>
          <w:rFonts w:hint="eastAsia"/>
        </w:rPr>
        <w:t>的值不小于</w:t>
      </w:r>
      <w:r w:rsidRPr="0030307B">
        <w:rPr>
          <w:position w:val="-10"/>
        </w:rPr>
        <w:object w:dxaOrig="780" w:dyaOrig="340">
          <v:shape id="_x0000_i1187" type="#_x0000_t75" style="width:39pt;height:17.25pt" o:ole="">
            <v:imagedata r:id="rId305" o:title=""/>
          </v:shape>
          <o:OLEObject Type="Embed" ProgID="Equation.3" ShapeID="_x0000_i1187" DrawAspect="Content" ObjectID="_1558421288" r:id="rId306"/>
        </w:object>
      </w:r>
      <w:r>
        <w:rPr>
          <w:rFonts w:hint="eastAsia"/>
        </w:rPr>
        <w:t>的取值范围是</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 xml:space="preserve">A     </w:t>
      </w:r>
      <w:r w:rsidRPr="0030307B">
        <w:rPr>
          <w:position w:val="-6"/>
        </w:rPr>
        <w:object w:dxaOrig="700" w:dyaOrig="279">
          <v:shape id="_x0000_i1188" type="#_x0000_t75" style="width:35.25pt;height:14.25pt" o:ole="">
            <v:imagedata r:id="rId307" o:title=""/>
          </v:shape>
          <o:OLEObject Type="Embed" ProgID="Equation.3" ShapeID="_x0000_i1188" DrawAspect="Content" ObjectID="_1558421289" r:id="rId308"/>
        </w:object>
      </w:r>
      <w:r>
        <w:rPr>
          <w:rFonts w:hint="eastAsia"/>
        </w:rPr>
        <w:tab/>
        <w:t xml:space="preserve">  B      </w:t>
      </w:r>
      <w:r w:rsidRPr="0030307B">
        <w:rPr>
          <w:position w:val="-6"/>
        </w:rPr>
        <w:object w:dxaOrig="560" w:dyaOrig="279">
          <v:shape id="_x0000_i1189" type="#_x0000_t75" style="width:27.75pt;height:14.25pt" o:ole="">
            <v:imagedata r:id="rId309" o:title=""/>
          </v:shape>
          <o:OLEObject Type="Embed" ProgID="Equation.3" ShapeID="_x0000_i1189" DrawAspect="Content" ObjectID="_1558421290" r:id="rId310"/>
        </w:object>
      </w:r>
      <w:r>
        <w:rPr>
          <w:rFonts w:hint="eastAsia"/>
        </w:rPr>
        <w:tab/>
        <w:t xml:space="preserve">    C       </w:t>
      </w:r>
      <w:r w:rsidRPr="0030307B">
        <w:rPr>
          <w:position w:val="-6"/>
        </w:rPr>
        <w:object w:dxaOrig="560" w:dyaOrig="279">
          <v:shape id="_x0000_i1190" type="#_x0000_t75" style="width:27.75pt;height:14.25pt" o:ole="">
            <v:imagedata r:id="rId311" o:title=""/>
          </v:shape>
          <o:OLEObject Type="Embed" ProgID="Equation.3" ShapeID="_x0000_i1190" DrawAspect="Content" ObjectID="_1558421291" r:id="rId312"/>
        </w:object>
      </w:r>
      <w:r>
        <w:rPr>
          <w:rFonts w:hint="eastAsia"/>
        </w:rPr>
        <w:tab/>
        <w:t xml:space="preserve">    D       </w:t>
      </w:r>
      <w:r w:rsidRPr="0030307B">
        <w:rPr>
          <w:position w:val="-6"/>
        </w:rPr>
        <w:object w:dxaOrig="700" w:dyaOrig="279">
          <v:shape id="_x0000_i1191" type="#_x0000_t75" style="width:35.25pt;height:14.25pt" o:ole="">
            <v:imagedata r:id="rId313" o:title=""/>
          </v:shape>
          <o:OLEObject Type="Embed" ProgID="Equation.3" ShapeID="_x0000_i1191" DrawAspect="Content" ObjectID="_1558421292" r:id="rId314"/>
        </w:object>
      </w:r>
    </w:p>
    <w:p w:rsidR="00B91738" w:rsidRDefault="00B91738" w:rsidP="00B91738">
      <w:r>
        <w:rPr>
          <w:rFonts w:hint="eastAsia"/>
        </w:rPr>
        <w:t>19</w:t>
      </w:r>
      <w:r>
        <w:rPr>
          <w:rFonts w:hint="eastAsia"/>
        </w:rPr>
        <w:t>．不等式</w:t>
      </w:r>
      <w:r w:rsidRPr="0030307B">
        <w:rPr>
          <w:position w:val="-10"/>
        </w:rPr>
        <w:object w:dxaOrig="1480" w:dyaOrig="320">
          <v:shape id="_x0000_i1192" type="#_x0000_t75" style="width:74.25pt;height:15.75pt" o:ole="">
            <v:imagedata r:id="rId315" o:title=""/>
          </v:shape>
          <o:OLEObject Type="Embed" ProgID="Equation.3" ShapeID="_x0000_i1192" DrawAspect="Content" ObjectID="_1558421293" r:id="rId316"/>
        </w:object>
      </w:r>
      <w:r>
        <w:rPr>
          <w:rFonts w:hint="eastAsia"/>
        </w:rPr>
        <w:t>的解为</w:t>
      </w:r>
      <w:r w:rsidRPr="0030307B">
        <w:rPr>
          <w:position w:val="-6"/>
        </w:rPr>
        <w:object w:dxaOrig="680" w:dyaOrig="279">
          <v:shape id="_x0000_i1193" type="#_x0000_t75" style="width:33.75pt;height:14.25pt" o:ole="">
            <v:imagedata r:id="rId317" o:title=""/>
          </v:shape>
          <o:OLEObject Type="Embed" ProgID="Equation.3" ShapeID="_x0000_i1193" DrawAspect="Content" ObjectID="_1558421294" r:id="rId318"/>
        </w:object>
      </w:r>
      <w:r>
        <w:rPr>
          <w:rFonts w:hint="eastAsia"/>
        </w:rPr>
        <w:t>，则</w:t>
      </w:r>
      <w:r w:rsidRPr="0030307B">
        <w:rPr>
          <w:position w:val="-6"/>
        </w:rPr>
        <w:object w:dxaOrig="200" w:dyaOrig="220">
          <v:shape id="_x0000_i1194" type="#_x0000_t75" style="width:9.75pt;height:11.25pt" o:ole="">
            <v:imagedata r:id="rId319" o:title=""/>
          </v:shape>
          <o:OLEObject Type="Embed" ProgID="Equation.3" ShapeID="_x0000_i1194" DrawAspect="Content" ObjectID="_1558421295" r:id="rId320"/>
        </w:object>
      </w:r>
      <w:r>
        <w:rPr>
          <w:rFonts w:hint="eastAsia"/>
        </w:rPr>
        <w:t>的取值范围是</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A</w:t>
      </w:r>
      <w:r>
        <w:rPr>
          <w:rFonts w:hint="eastAsia"/>
        </w:rPr>
        <w:t xml:space="preserve">　</w:t>
      </w:r>
      <w:r>
        <w:rPr>
          <w:rFonts w:hint="eastAsia"/>
        </w:rPr>
        <w:t xml:space="preserve">   </w:t>
      </w:r>
      <w:r w:rsidRPr="0030307B">
        <w:rPr>
          <w:position w:val="-6"/>
        </w:rPr>
        <w:object w:dxaOrig="540" w:dyaOrig="279">
          <v:shape id="_x0000_i1195" type="#_x0000_t75" style="width:27pt;height:14.25pt" o:ole="">
            <v:imagedata r:id="rId321" o:title=""/>
          </v:shape>
          <o:OLEObject Type="Embed" ProgID="Equation.3" ShapeID="_x0000_i1195" DrawAspect="Content" ObjectID="_1558421296" r:id="rId322"/>
        </w:object>
      </w:r>
      <w:r>
        <w:rPr>
          <w:rFonts w:hint="eastAsia"/>
        </w:rPr>
        <w:t xml:space="preserve">      </w:t>
      </w:r>
      <w:r>
        <w:t xml:space="preserve">B </w:t>
      </w:r>
      <w:r>
        <w:rPr>
          <w:rFonts w:hint="eastAsia"/>
        </w:rPr>
        <w:t xml:space="preserve">     </w:t>
      </w:r>
      <w:r w:rsidRPr="0030307B">
        <w:rPr>
          <w:position w:val="-6"/>
        </w:rPr>
        <w:object w:dxaOrig="540" w:dyaOrig="279">
          <v:shape id="_x0000_i1196" type="#_x0000_t75" style="width:27pt;height:14.25pt" o:ole="">
            <v:imagedata r:id="rId323" o:title=""/>
          </v:shape>
          <o:OLEObject Type="Embed" ProgID="Equation.3" ShapeID="_x0000_i1196" DrawAspect="Content" ObjectID="_1558421297" r:id="rId324"/>
        </w:object>
      </w:r>
      <w:r>
        <w:t xml:space="preserve">    </w:t>
      </w:r>
      <w:r>
        <w:rPr>
          <w:rFonts w:hint="eastAsia"/>
        </w:rPr>
        <w:t xml:space="preserve">  C       </w:t>
      </w:r>
      <w:r w:rsidRPr="0030307B">
        <w:rPr>
          <w:position w:val="-6"/>
        </w:rPr>
        <w:object w:dxaOrig="520" w:dyaOrig="279">
          <v:shape id="_x0000_i1197" type="#_x0000_t75" style="width:26.25pt;height:14.25pt" o:ole="">
            <v:imagedata r:id="rId325" o:title=""/>
          </v:shape>
          <o:OLEObject Type="Embed" ProgID="Equation.3" ShapeID="_x0000_i1197" DrawAspect="Content" ObjectID="_1558421298" r:id="rId326"/>
        </w:object>
      </w:r>
      <w:r>
        <w:rPr>
          <w:rFonts w:hint="eastAsia"/>
        </w:rPr>
        <w:t xml:space="preserve">       D      </w:t>
      </w:r>
      <w:r w:rsidRPr="0030307B">
        <w:rPr>
          <w:position w:val="-6"/>
        </w:rPr>
        <w:object w:dxaOrig="580" w:dyaOrig="279">
          <v:shape id="_x0000_i1198" type="#_x0000_t75" style="width:29.25pt;height:14.25pt" o:ole="">
            <v:imagedata r:id="rId327" o:title=""/>
          </v:shape>
          <o:OLEObject Type="Embed" ProgID="Equation.3" ShapeID="_x0000_i1198" DrawAspect="Content" ObjectID="_1558421299" r:id="rId328"/>
        </w:object>
      </w:r>
    </w:p>
    <w:p w:rsidR="00B91738" w:rsidRDefault="000C06A0" w:rsidP="00B91738">
      <w:r>
        <w:rPr>
          <w:noProof/>
        </w:rPr>
        <w:pict>
          <v:group id="_x0000_s2064" style="position:absolute;left:0;text-align:left;margin-left:31.5pt;margin-top:54.6pt;width:132.8pt;height:27.15pt;z-index:251649536" coordorigin="1590,2431" coordsize="2656,543">
            <v:group id="_x0000_s2065" style="position:absolute;left:1590;top:2431;width:2656;height:543" coordorigin="1546,1876" coordsize="2656,543">
              <v:shape id="_x0000_s2066" type="#_x0000_t202" style="position:absolute;left:1546;top:1984;width:2656;height:435" filled="f" stroked="f">
                <v:textbox style="mso-next-textbox:#_x0000_s2066">
                  <w:txbxContent>
                    <w:p w:rsidR="00B91738" w:rsidRDefault="00B91738" w:rsidP="00B91738">
                      <w:r>
                        <w:rPr>
                          <w:rFonts w:hint="eastAsia"/>
                        </w:rPr>
                        <w:t xml:space="preserve">-4 </w:t>
                      </w:r>
                      <w:r>
                        <w:t>–</w:t>
                      </w:r>
                      <w:r>
                        <w:rPr>
                          <w:rFonts w:hint="eastAsia"/>
                        </w:rPr>
                        <w:t xml:space="preserve">3 </w:t>
                      </w:r>
                      <w:r>
                        <w:t>–</w:t>
                      </w:r>
                      <w:r>
                        <w:rPr>
                          <w:rFonts w:hint="eastAsia"/>
                        </w:rPr>
                        <w:t xml:space="preserve">2 </w:t>
                      </w:r>
                      <w:r>
                        <w:t>–</w:t>
                      </w:r>
                      <w:r>
                        <w:rPr>
                          <w:rFonts w:hint="eastAsia"/>
                        </w:rPr>
                        <w:t xml:space="preserve">1 0  1  2  3  4 </w:t>
                      </w:r>
                    </w:p>
                  </w:txbxContent>
                </v:textbox>
              </v:shape>
              <v:line id="_x0000_s2067" style="position:absolute" from="1604,2086" to="4124,2086" strokeweight=".25pt">
                <v:stroke endarrow="block" endarrowwidth="narrow" endarrowlength="short"/>
              </v:line>
              <v:line id="_x0000_s2068" style="position:absolute" from="1574,1876" to="2084,1876"/>
              <v:line id="_x0000_s2069" style="position:absolute" from="2084,1876" to="2084,2101"/>
              <v:line id="_x0000_s2070" style="position:absolute;flip:y" from="3270,1891" to="3270,2086"/>
              <v:line id="_x0000_s2071" style="position:absolute" from="3270,1906" to="4080,1906"/>
            </v:group>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072" type="#_x0000_t120" style="position:absolute;left:2100;top:2611;width:44;height:60"/>
          </v:group>
        </w:pict>
      </w:r>
      <w:r>
        <w:rPr>
          <w:noProof/>
        </w:rPr>
        <w:pict>
          <v:group id="_x0000_s2073" style="position:absolute;left:0;text-align:left;margin-left:241.5pt;margin-top:54.6pt;width:132.8pt;height:30.9pt;z-index:251650560" coordorigin="5012,2401" coordsize="2656,618">
            <v:group id="_x0000_s2074" style="position:absolute;left:5012;top:2401;width:2656;height:618" coordorigin="4590,1861" coordsize="2656,618">
              <v:line id="_x0000_s2075" style="position:absolute;flip:y" from="6344,1951" to="6344,2131"/>
              <v:line id="_x0000_s2076" style="position:absolute;flip:y" from="5100,1861" to="5100,2131"/>
              <v:group id="_x0000_s2077" style="position:absolute;left:4590;top:1861;width:2656;height:618" coordorigin="4590,1861" coordsize="2656,618">
                <v:shape id="_x0000_s2078" type="#_x0000_t202" style="position:absolute;left:4590;top:2044;width:2656;height:435" filled="f" stroked="f">
                  <v:textbox style="mso-next-textbox:#_x0000_s2078">
                    <w:txbxContent>
                      <w:p w:rsidR="00B91738" w:rsidRDefault="00B91738" w:rsidP="00B91738">
                        <w:r>
                          <w:rPr>
                            <w:rFonts w:hint="eastAsia"/>
                          </w:rPr>
                          <w:t xml:space="preserve">-4 </w:t>
                        </w:r>
                        <w:r>
                          <w:t>–</w:t>
                        </w:r>
                        <w:r>
                          <w:rPr>
                            <w:rFonts w:hint="eastAsia"/>
                          </w:rPr>
                          <w:t xml:space="preserve">3 </w:t>
                        </w:r>
                        <w:r>
                          <w:t>–</w:t>
                        </w:r>
                        <w:r>
                          <w:rPr>
                            <w:rFonts w:hint="eastAsia"/>
                          </w:rPr>
                          <w:t xml:space="preserve">2 </w:t>
                        </w:r>
                        <w:r>
                          <w:t>–</w:t>
                        </w:r>
                        <w:r>
                          <w:rPr>
                            <w:rFonts w:hint="eastAsia"/>
                          </w:rPr>
                          <w:t xml:space="preserve">1 0  1  2  3  4 </w:t>
                        </w:r>
                      </w:p>
                    </w:txbxContent>
                  </v:textbox>
                </v:shape>
                <v:line id="_x0000_s2079" style="position:absolute" from="4634,2116" to="7154,2116" strokeweight=".25pt">
                  <v:stroke endarrow="block" endarrowwidth="narrow" endarrowlength="short"/>
                </v:line>
                <v:line id="_x0000_s2080" style="position:absolute" from="6330,1951" to="7080,1951"/>
                <v:line id="_x0000_s2081" style="position:absolute" from="5100,1861" to="7080,1861"/>
              </v:group>
            </v:group>
            <v:shape id="_x0000_s2082" type="#_x0000_t120" style="position:absolute;left:5490;top:2611;width:44;height:60"/>
          </v:group>
        </w:pict>
      </w:r>
      <w:r w:rsidR="00B91738">
        <w:rPr>
          <w:rFonts w:hint="eastAsia"/>
        </w:rPr>
        <w:t>20</w:t>
      </w:r>
      <w:r w:rsidR="00B91738">
        <w:rPr>
          <w:rFonts w:hint="eastAsia"/>
        </w:rPr>
        <w:t>．不等式组</w:t>
      </w:r>
      <w:r w:rsidR="00B91738" w:rsidRPr="0030307B">
        <w:rPr>
          <w:position w:val="-46"/>
        </w:rPr>
        <w:object w:dxaOrig="1660" w:dyaOrig="1040">
          <v:shape id="_x0000_i1199" type="#_x0000_t75" style="width:90pt;height:55.5pt" o:ole="">
            <v:imagedata r:id="rId329" o:title=""/>
          </v:shape>
          <o:OLEObject Type="Embed" ProgID="Equation.3" ShapeID="_x0000_i1199" DrawAspect="Content" ObjectID="_1558421300" r:id="rId330"/>
        </w:object>
      </w:r>
      <w:r w:rsidR="00B91738">
        <w:rPr>
          <w:rFonts w:hint="eastAsia"/>
        </w:rPr>
        <w:t>的解集在数轴上表示正确的是</w:t>
      </w:r>
      <w:r w:rsidR="00B91738">
        <w:rPr>
          <w:rFonts w:hint="eastAsia"/>
        </w:rPr>
        <w:t xml:space="preserve">                  </w:t>
      </w:r>
      <w:r w:rsidR="00B91738">
        <w:rPr>
          <w:rFonts w:hint="eastAsia"/>
        </w:rPr>
        <w:t>（</w:t>
      </w:r>
      <w:r w:rsidR="00B91738">
        <w:rPr>
          <w:rFonts w:hint="eastAsia"/>
        </w:rPr>
        <w:t xml:space="preserve">    </w:t>
      </w:r>
      <w:r w:rsidR="00B91738">
        <w:rPr>
          <w:rFonts w:hint="eastAsia"/>
        </w:rPr>
        <w:t>）</w:t>
      </w:r>
    </w:p>
    <w:p w:rsidR="00B91738" w:rsidRDefault="00B91738" w:rsidP="00B91738">
      <w:pPr>
        <w:pStyle w:val="HTML"/>
        <w:rPr>
          <w:rFonts w:ascii="Times New Roman" w:hAnsi="Times New Roman" w:cs="Times New Roman"/>
        </w:rPr>
      </w:pPr>
      <w:r>
        <w:rPr>
          <w:rFonts w:ascii="Times New Roman" w:hAnsi="Times New Roman" w:cs="Times New Roman" w:hint="eastAsia"/>
        </w:rPr>
        <w:t xml:space="preserve">A.                                       B.        </w:t>
      </w:r>
    </w:p>
    <w:p w:rsidR="00B91738" w:rsidRDefault="000C06A0" w:rsidP="00B91738">
      <w:pPr>
        <w:pStyle w:val="HTML"/>
        <w:ind w:left="210" w:hangingChars="100" w:hanging="210"/>
        <w:rPr>
          <w:rFonts w:ascii="Times New Roman" w:hAnsi="Times New Roman" w:cs="Times New Roman"/>
        </w:rPr>
      </w:pPr>
      <w:r>
        <w:rPr>
          <w:rFonts w:ascii="Times New Roman" w:hAnsi="Times New Roman" w:cs="Times New Roman"/>
          <w:noProof/>
        </w:rPr>
        <w:pict>
          <v:group id="_x0000_s2083" style="position:absolute;left:0;text-align:left;margin-left:26.25pt;margin-top:5.85pt;width:132.8pt;height:33.15pt;z-index:251651584" coordorigin="1472,3412" coordsize="2656,663">
            <v:group id="_x0000_s2084" style="position:absolute;left:1472;top:3412;width:2656;height:663" coordorigin="1532,3427" coordsize="2656,663">
              <v:group id="_x0000_s2085" style="position:absolute;left:1532;top:3427;width:2656;height:663" coordorigin="1532,2491" coordsize="2656,663">
                <v:shape id="_x0000_s2086" type="#_x0000_t202" style="position:absolute;left:1532;top:2719;width:2656;height:435" filled="f" stroked="f">
                  <v:textbox style="mso-next-textbox:#_x0000_s2086">
                    <w:txbxContent>
                      <w:p w:rsidR="00B91738" w:rsidRDefault="00B91738" w:rsidP="00B91738">
                        <w:r>
                          <w:rPr>
                            <w:rFonts w:hint="eastAsia"/>
                          </w:rPr>
                          <w:t xml:space="preserve">-4 </w:t>
                        </w:r>
                        <w:r>
                          <w:t>–</w:t>
                        </w:r>
                        <w:r>
                          <w:rPr>
                            <w:rFonts w:hint="eastAsia"/>
                          </w:rPr>
                          <w:t xml:space="preserve">3 </w:t>
                        </w:r>
                        <w:r>
                          <w:t>–</w:t>
                        </w:r>
                        <w:r>
                          <w:rPr>
                            <w:rFonts w:hint="eastAsia"/>
                          </w:rPr>
                          <w:t xml:space="preserve">2 </w:t>
                        </w:r>
                        <w:r>
                          <w:t>–</w:t>
                        </w:r>
                        <w:r>
                          <w:rPr>
                            <w:rFonts w:hint="eastAsia"/>
                          </w:rPr>
                          <w:t xml:space="preserve">1 0  1  2  3  4 </w:t>
                        </w:r>
                      </w:p>
                    </w:txbxContent>
                  </v:textbox>
                </v:shape>
                <v:line id="_x0000_s2087" style="position:absolute" from="1560,2611" to="2054,2611"/>
                <v:line id="_x0000_s2088" style="position:absolute" from="2054,2596" to="2054,2791"/>
                <v:line id="_x0000_s2089" style="position:absolute" from="1544,2491" to="3300,2491"/>
                <v:line id="_x0000_s2090" style="position:absolute" from="3300,2506" to="3300,2791"/>
              </v:group>
              <v:line id="_x0000_s2091" style="position:absolute" from="1604,3721" to="4064,3721" strokeweight=".25pt">
                <v:stroke endarrow="block" endarrowwidth="narrow" endarrowlength="short"/>
              </v:line>
            </v:group>
            <v:shape id="_x0000_s2092" type="#_x0000_t120" style="position:absolute;left:1978;top:3691;width:44;height:60"/>
          </v:group>
        </w:pict>
      </w:r>
      <w:r>
        <w:rPr>
          <w:rFonts w:ascii="Times New Roman" w:hAnsi="Times New Roman" w:cs="Times New Roman"/>
          <w:noProof/>
        </w:rPr>
        <w:pict>
          <v:group id="_x0000_s2093" style="position:absolute;left:0;text-align:left;margin-left:236.25pt;margin-top:7.8pt;width:132.8pt;height:31.65pt;z-index:251652608" coordorigin="4860,3502" coordsize="2656,633">
            <v:group id="_x0000_s2094" style="position:absolute;left:4860;top:3502;width:2656;height:633" coordorigin="4530,2566" coordsize="2656,633">
              <v:shape id="_x0000_s2095" type="#_x0000_t202" style="position:absolute;left:4530;top:2764;width:2656;height:435" filled="f" stroked="f">
                <v:textbox style="mso-next-textbox:#_x0000_s2095">
                  <w:txbxContent>
                    <w:p w:rsidR="00B91738" w:rsidRDefault="00B91738" w:rsidP="00B91738">
                      <w:r>
                        <w:rPr>
                          <w:rFonts w:hint="eastAsia"/>
                        </w:rPr>
                        <w:t xml:space="preserve">-4 </w:t>
                      </w:r>
                      <w:r>
                        <w:t>–</w:t>
                      </w:r>
                      <w:r>
                        <w:rPr>
                          <w:rFonts w:hint="eastAsia"/>
                        </w:rPr>
                        <w:t xml:space="preserve">3 </w:t>
                      </w:r>
                      <w:r>
                        <w:t>–</w:t>
                      </w:r>
                      <w:r>
                        <w:rPr>
                          <w:rFonts w:hint="eastAsia"/>
                        </w:rPr>
                        <w:t xml:space="preserve">2 </w:t>
                      </w:r>
                      <w:r>
                        <w:t>–</w:t>
                      </w:r>
                      <w:r>
                        <w:rPr>
                          <w:rFonts w:hint="eastAsia"/>
                        </w:rPr>
                        <w:t xml:space="preserve">1 0  1  2  3  4 </w:t>
                      </w:r>
                    </w:p>
                  </w:txbxContent>
                </v:textbox>
              </v:shape>
              <v:line id="_x0000_s2096" style="position:absolute" from="4574,2836" to="7094,2836" strokeweight=".25pt">
                <v:stroke endarrow="block" endarrowwidth="narrow" endarrowlength="short"/>
              </v:line>
              <v:line id="_x0000_s2097" style="position:absolute" from="4754,2656" to="6330,2656"/>
              <v:line id="_x0000_s2098" style="position:absolute" from="6330,2656" to="6330,2851"/>
              <v:line id="_x0000_s2099" style="position:absolute;flip:y" from="5010,2566" to="5010,2851"/>
              <v:line id="_x0000_s2100" style="position:absolute" from="5010,2566" to="6720,2566"/>
            </v:group>
            <v:shape id="_x0000_s2101" type="#_x0000_t120" style="position:absolute;left:5326;top:3736;width:44;height:60"/>
          </v:group>
        </w:pict>
      </w:r>
    </w:p>
    <w:p w:rsidR="00B91738" w:rsidRDefault="00B91738" w:rsidP="00B91738">
      <w:pPr>
        <w:pStyle w:val="HTML"/>
        <w:rPr>
          <w:rFonts w:ascii="Times New Roman" w:hAnsi="Times New Roman" w:cs="Times New Roman"/>
        </w:rPr>
      </w:pPr>
      <w:r>
        <w:rPr>
          <w:rFonts w:ascii="Times New Roman" w:hAnsi="Times New Roman" w:cs="Times New Roman" w:hint="eastAsia"/>
        </w:rPr>
        <w:lastRenderedPageBreak/>
        <w:t>C.                                       D.</w:t>
      </w:r>
    </w:p>
    <w:p w:rsidR="00B91738" w:rsidRDefault="00B91738" w:rsidP="00B91738">
      <w:pPr>
        <w:pStyle w:val="HTML"/>
        <w:ind w:left="210" w:hangingChars="100" w:hanging="210"/>
      </w:pPr>
      <w:r>
        <w:rPr>
          <w:rFonts w:hint="eastAsia"/>
        </w:rPr>
        <w:t>21．不等式组</w:t>
      </w:r>
      <w:r w:rsidRPr="0030307B">
        <w:rPr>
          <w:position w:val="-30"/>
        </w:rPr>
        <w:object w:dxaOrig="1320" w:dyaOrig="720">
          <v:shape id="_x0000_i1200" type="#_x0000_t75" style="width:66pt;height:36pt" o:ole="">
            <v:imagedata r:id="rId331" o:title=""/>
          </v:shape>
          <o:OLEObject Type="Embed" ProgID="Equation.3" ShapeID="_x0000_i1200" DrawAspect="Content" ObjectID="_1558421301" r:id="rId332"/>
        </w:object>
      </w:r>
      <w:r>
        <w:rPr>
          <w:rFonts w:hint="eastAsia"/>
        </w:rPr>
        <w:t>的整数解的个数是                                  （    ）</w:t>
      </w:r>
    </w:p>
    <w:p w:rsidR="00B91738" w:rsidRDefault="00B91738" w:rsidP="00B91738">
      <w:r>
        <w:rPr>
          <w:rFonts w:hint="eastAsia"/>
        </w:rPr>
        <w:t>A       1</w:t>
      </w:r>
      <w:r>
        <w:rPr>
          <w:rFonts w:hint="eastAsia"/>
        </w:rPr>
        <w:t xml:space="preserve">　</w:t>
      </w:r>
      <w:r>
        <w:rPr>
          <w:rFonts w:hint="eastAsia"/>
        </w:rPr>
        <w:t xml:space="preserve">     B        </w:t>
      </w:r>
      <w:smartTag w:uri="urn:schemas-microsoft-com:office:smarttags" w:element="chmetcnv">
        <w:smartTagPr>
          <w:attr w:name="UnitName" w:val="C"/>
          <w:attr w:name="SourceValue" w:val="2"/>
          <w:attr w:name="HasSpace" w:val="True"/>
          <w:attr w:name="Negative" w:val="False"/>
          <w:attr w:name="NumberType" w:val="1"/>
          <w:attr w:name="TCSC" w:val="0"/>
        </w:smartTagPr>
        <w:r>
          <w:rPr>
            <w:rFonts w:hint="eastAsia"/>
          </w:rPr>
          <w:t>2</w:t>
        </w:r>
        <w:r>
          <w:rPr>
            <w:rFonts w:hint="eastAsia"/>
          </w:rPr>
          <w:t xml:space="preserve">　</w:t>
        </w:r>
        <w:r>
          <w:rPr>
            <w:rFonts w:hint="eastAsia"/>
          </w:rPr>
          <w:t xml:space="preserve">      </w:t>
        </w:r>
      </w:smartTag>
      <w:r>
        <w:rPr>
          <w:rFonts w:hint="eastAsia"/>
        </w:rPr>
        <w:t xml:space="preserve">C        3      </w:t>
      </w:r>
      <w:r>
        <w:rPr>
          <w:rFonts w:hint="eastAsia"/>
        </w:rPr>
        <w:t xml:space="preserve">　</w:t>
      </w:r>
      <w:r>
        <w:rPr>
          <w:rFonts w:hint="eastAsia"/>
        </w:rPr>
        <w:t>D         4</w:t>
      </w:r>
    </w:p>
    <w:p w:rsidR="00B91738" w:rsidRDefault="00B91738" w:rsidP="00B91738">
      <w:r>
        <w:rPr>
          <w:rFonts w:hint="eastAsia"/>
        </w:rPr>
        <w:t>22</w:t>
      </w:r>
      <w:r>
        <w:rPr>
          <w:rFonts w:hint="eastAsia"/>
        </w:rPr>
        <w:t>．实数</w:t>
      </w:r>
      <w:r w:rsidRPr="0030307B">
        <w:rPr>
          <w:position w:val="-6"/>
        </w:rPr>
        <w:object w:dxaOrig="200" w:dyaOrig="220">
          <v:shape id="_x0000_i1201" type="#_x0000_t75" style="width:9.75pt;height:11.25pt" o:ole="">
            <v:imagedata r:id="rId333" o:title=""/>
          </v:shape>
          <o:OLEObject Type="Embed" ProgID="Equation.3" ShapeID="_x0000_i1201" DrawAspect="Content" ObjectID="_1558421302" r:id="rId334"/>
        </w:object>
      </w:r>
      <w:r>
        <w:rPr>
          <w:rFonts w:hint="eastAsia"/>
        </w:rPr>
        <w:t>和</w:t>
      </w:r>
      <w:r w:rsidRPr="0030307B">
        <w:rPr>
          <w:position w:val="-6"/>
        </w:rPr>
        <w:object w:dxaOrig="200" w:dyaOrig="279">
          <v:shape id="_x0000_i1202" type="#_x0000_t75" style="width:9.75pt;height:14.25pt" o:ole="">
            <v:imagedata r:id="rId335" o:title=""/>
          </v:shape>
          <o:OLEObject Type="Embed" ProgID="Equation.3" ShapeID="_x0000_i1202" DrawAspect="Content" ObjectID="_1558421303" r:id="rId336"/>
        </w:object>
      </w:r>
      <w:r>
        <w:rPr>
          <w:rFonts w:hint="eastAsia"/>
        </w:rPr>
        <w:t>在数轴上的位置如图，下列式子中成立的是</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noProof/>
        </w:rPr>
        <w:drawing>
          <wp:anchor distT="0" distB="0" distL="114300" distR="114300" simplePos="0" relativeHeight="251640320" behindDoc="0" locked="0" layoutInCell="1" allowOverlap="1">
            <wp:simplePos x="0" y="0"/>
            <wp:positionH relativeFrom="column">
              <wp:posOffset>2733675</wp:posOffset>
            </wp:positionH>
            <wp:positionV relativeFrom="paragraph">
              <wp:posOffset>297180</wp:posOffset>
            </wp:positionV>
            <wp:extent cx="1838325" cy="381000"/>
            <wp:effectExtent l="19050" t="0" r="952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7">
                      <a:lum bright="-28000" contrast="100000"/>
                    </a:blip>
                    <a:srcRect/>
                    <a:stretch>
                      <a:fillRect/>
                    </a:stretch>
                  </pic:blipFill>
                  <pic:spPr bwMode="auto">
                    <a:xfrm>
                      <a:off x="0" y="0"/>
                      <a:ext cx="1838325" cy="381000"/>
                    </a:xfrm>
                    <a:prstGeom prst="rect">
                      <a:avLst/>
                    </a:prstGeom>
                    <a:noFill/>
                    <a:ln w="9525">
                      <a:noFill/>
                      <a:miter lim="800000"/>
                      <a:headEnd/>
                      <a:tailEnd/>
                    </a:ln>
                  </pic:spPr>
                </pic:pic>
              </a:graphicData>
            </a:graphic>
          </wp:anchor>
        </w:drawing>
      </w:r>
      <w:r>
        <w:rPr>
          <w:rFonts w:hint="eastAsia"/>
        </w:rPr>
        <w:t xml:space="preserve">A    </w:t>
      </w:r>
      <w:r w:rsidRPr="0030307B">
        <w:rPr>
          <w:position w:val="-6"/>
        </w:rPr>
        <w:object w:dxaOrig="680" w:dyaOrig="279">
          <v:shape id="_x0000_i1203" type="#_x0000_t75" style="width:33.75pt;height:14.25pt" o:ole="">
            <v:imagedata r:id="rId338" o:title=""/>
          </v:shape>
          <o:OLEObject Type="Embed" ProgID="Equation.3" ShapeID="_x0000_i1203" DrawAspect="Content" ObjectID="_1558421304" r:id="rId339"/>
        </w:object>
      </w:r>
      <w:r>
        <w:t xml:space="preserve"> </w:t>
      </w:r>
      <w:r>
        <w:rPr>
          <w:rFonts w:hint="eastAsia"/>
        </w:rPr>
        <w:t xml:space="preserve">    B</w:t>
      </w:r>
      <w:r>
        <w:t xml:space="preserve"> </w:t>
      </w:r>
      <w:r>
        <w:rPr>
          <w:rFonts w:hint="eastAsia"/>
        </w:rPr>
        <w:t xml:space="preserve">   </w:t>
      </w:r>
      <w:r w:rsidRPr="0030307B">
        <w:rPr>
          <w:position w:val="-24"/>
        </w:rPr>
        <w:object w:dxaOrig="620" w:dyaOrig="620">
          <v:shape id="_x0000_i1204" type="#_x0000_t75" style="width:30.75pt;height:30.75pt" o:ole="">
            <v:imagedata r:id="rId340" o:title=""/>
          </v:shape>
          <o:OLEObject Type="Embed" ProgID="Equation.3" ShapeID="_x0000_i1204" DrawAspect="Content" ObjectID="_1558421305" r:id="rId341"/>
        </w:object>
      </w:r>
    </w:p>
    <w:p w:rsidR="00B91738" w:rsidRDefault="00B91738" w:rsidP="00B91738">
      <w:r>
        <w:t>C</w:t>
      </w:r>
      <w:r>
        <w:rPr>
          <w:rFonts w:hint="eastAsia"/>
        </w:rPr>
        <w:t xml:space="preserve">    </w:t>
      </w:r>
      <w:r w:rsidRPr="0030307B">
        <w:rPr>
          <w:position w:val="-6"/>
        </w:rPr>
        <w:object w:dxaOrig="580" w:dyaOrig="279">
          <v:shape id="_x0000_i1205" type="#_x0000_t75" style="width:29.25pt;height:14.25pt" o:ole="">
            <v:imagedata r:id="rId342" o:title=""/>
          </v:shape>
          <o:OLEObject Type="Embed" ProgID="Equation.3" ShapeID="_x0000_i1205" DrawAspect="Content" ObjectID="_1558421306" r:id="rId343"/>
        </w:object>
      </w:r>
      <w:r>
        <w:t xml:space="preserve">      D</w:t>
      </w:r>
      <w:r>
        <w:rPr>
          <w:rFonts w:hint="eastAsia"/>
        </w:rPr>
        <w:t xml:space="preserve">    </w:t>
      </w:r>
      <w:r w:rsidRPr="0030307B">
        <w:rPr>
          <w:position w:val="-6"/>
        </w:rPr>
        <w:object w:dxaOrig="780" w:dyaOrig="320">
          <v:shape id="_x0000_i1206" type="#_x0000_t75" style="width:39pt;height:15.75pt" o:ole="">
            <v:imagedata r:id="rId344" o:title=""/>
          </v:shape>
          <o:OLEObject Type="Embed" ProgID="Equation.3" ShapeID="_x0000_i1206" DrawAspect="Content" ObjectID="_1558421307" r:id="rId345"/>
        </w:object>
      </w:r>
    </w:p>
    <w:p w:rsidR="00B91738" w:rsidRDefault="00B91738" w:rsidP="00B91738">
      <w:r>
        <w:rPr>
          <w:rFonts w:ascii="宋体" w:hAnsi="宋体" w:hint="eastAsia"/>
        </w:rPr>
        <w:t>23．不等式组</w:t>
      </w:r>
      <w:r w:rsidRPr="0030307B">
        <w:rPr>
          <w:rFonts w:ascii="宋体" w:hAnsi="宋体"/>
          <w:position w:val="-42"/>
        </w:rPr>
        <w:object w:dxaOrig="1500" w:dyaOrig="960">
          <v:shape id="_x0000_i1207" type="#_x0000_t75" style="width:75pt;height:48pt" o:ole="">
            <v:imagedata r:id="rId346" o:title=""/>
          </v:shape>
          <o:OLEObject Type="Embed" ProgID="Equation.3" ShapeID="_x0000_i1207" DrawAspect="Content" ObjectID="_1558421308" r:id="rId347"/>
        </w:object>
      </w:r>
      <w:r>
        <w:rPr>
          <w:rFonts w:ascii="宋体" w:hAnsi="宋体" w:hint="eastAsia"/>
        </w:rPr>
        <w:t>的最小整数解为</w:t>
      </w:r>
      <w:r>
        <w:rPr>
          <w:rFonts w:hint="eastAsia"/>
        </w:rPr>
        <w:t xml:space="preserve">                                  </w:t>
      </w:r>
      <w:r>
        <w:rPr>
          <w:rFonts w:hint="eastAsia"/>
        </w:rPr>
        <w:t>（</w:t>
      </w:r>
      <w:r>
        <w:rPr>
          <w:rFonts w:hint="eastAsia"/>
        </w:rPr>
        <w:t xml:space="preserve">    </w:t>
      </w:r>
      <w:r>
        <w:rPr>
          <w:rFonts w:hint="eastAsia"/>
        </w:rPr>
        <w:t>）</w:t>
      </w:r>
    </w:p>
    <w:p w:rsidR="00B91738" w:rsidRDefault="00B91738" w:rsidP="00B91738">
      <w:r>
        <w:rPr>
          <w:rFonts w:hint="eastAsia"/>
        </w:rPr>
        <w:t>A</w:t>
      </w:r>
      <w:r>
        <w:rPr>
          <w:rFonts w:hint="eastAsia"/>
        </w:rPr>
        <w:t xml:space="preserve">　</w:t>
      </w:r>
      <w:r>
        <w:rPr>
          <w:rFonts w:hint="eastAsia"/>
        </w:rPr>
        <w:t xml:space="preserve">     </w:t>
      </w:r>
      <w:r>
        <w:rPr>
          <w:rFonts w:hint="eastAsia"/>
        </w:rPr>
        <w:t>－</w:t>
      </w:r>
      <w:r>
        <w:rPr>
          <w:rFonts w:hint="eastAsia"/>
        </w:rPr>
        <w:t>1</w:t>
      </w:r>
      <w:r>
        <w:rPr>
          <w:rFonts w:hint="eastAsia"/>
        </w:rPr>
        <w:t xml:space="preserve">　</w:t>
      </w:r>
      <w:r>
        <w:rPr>
          <w:rFonts w:hint="eastAsia"/>
        </w:rPr>
        <w:t xml:space="preserve">     B</w:t>
      </w:r>
      <w:r>
        <w:rPr>
          <w:rFonts w:hint="eastAsia"/>
        </w:rPr>
        <w:t xml:space="preserve">　</w:t>
      </w:r>
      <w:r>
        <w:rPr>
          <w:rFonts w:hint="eastAsia"/>
        </w:rPr>
        <w:t xml:space="preserve">      </w:t>
      </w:r>
      <w:smartTag w:uri="urn:schemas-microsoft-com:office:smarttags" w:element="chmetcnv">
        <w:smartTagPr>
          <w:attr w:name="UnitName" w:val="C"/>
          <w:attr w:name="SourceValue" w:val="0"/>
          <w:attr w:name="HasSpace" w:val="True"/>
          <w:attr w:name="Negative" w:val="False"/>
          <w:attr w:name="NumberType" w:val="1"/>
          <w:attr w:name="TCSC" w:val="0"/>
        </w:smartTagPr>
        <w:r>
          <w:rPr>
            <w:rFonts w:hint="eastAsia"/>
          </w:rPr>
          <w:t>0</w:t>
        </w:r>
        <w:r>
          <w:rPr>
            <w:rFonts w:hint="eastAsia"/>
          </w:rPr>
          <w:t xml:space="preserve">　</w:t>
        </w:r>
        <w:r>
          <w:rPr>
            <w:rFonts w:hint="eastAsia"/>
          </w:rPr>
          <w:t xml:space="preserve">     </w:t>
        </w:r>
      </w:smartTag>
      <w:r>
        <w:rPr>
          <w:rFonts w:hint="eastAsia"/>
        </w:rPr>
        <w:t>C        1</w:t>
      </w:r>
      <w:r>
        <w:rPr>
          <w:rFonts w:hint="eastAsia"/>
        </w:rPr>
        <w:t xml:space="preserve">　</w:t>
      </w:r>
      <w:r>
        <w:rPr>
          <w:rFonts w:hint="eastAsia"/>
        </w:rPr>
        <w:t xml:space="preserve">   </w:t>
      </w:r>
      <w:r>
        <w:rPr>
          <w:rFonts w:hint="eastAsia"/>
        </w:rPr>
        <w:t xml:space="preserve">　</w:t>
      </w:r>
      <w:r>
        <w:rPr>
          <w:rFonts w:hint="eastAsia"/>
        </w:rPr>
        <w:t>D      4</w:t>
      </w:r>
    </w:p>
    <w:p w:rsidR="00B91738" w:rsidRDefault="00B91738" w:rsidP="00B91738">
      <w:pPr>
        <w:spacing w:line="360" w:lineRule="auto"/>
      </w:pPr>
      <w:r>
        <w:rPr>
          <w:rFonts w:hint="eastAsia"/>
        </w:rPr>
        <w:t>24</w:t>
      </w:r>
      <w:r>
        <w:rPr>
          <w:rFonts w:hint="eastAsia"/>
        </w:rPr>
        <w:t>．不等式组</w:t>
      </w:r>
      <w:r w:rsidRPr="0030307B">
        <w:rPr>
          <w:position w:val="-30"/>
        </w:rPr>
        <w:object w:dxaOrig="1560" w:dyaOrig="720">
          <v:shape id="_x0000_i1208" type="#_x0000_t75" style="width:78pt;height:36pt" o:ole="">
            <v:imagedata r:id="rId348" o:title=""/>
          </v:shape>
          <o:OLEObject Type="Embed" ProgID="Equation.3" ShapeID="_x0000_i1208" DrawAspect="Content" ObjectID="_1558421309" r:id="rId349"/>
        </w:object>
      </w:r>
      <w:r>
        <w:rPr>
          <w:rFonts w:hint="eastAsia"/>
        </w:rPr>
        <w:t>的解集是</w:t>
      </w:r>
      <w:r w:rsidRPr="0030307B">
        <w:rPr>
          <w:position w:val="-6"/>
        </w:rPr>
        <w:object w:dxaOrig="580" w:dyaOrig="279">
          <v:shape id="_x0000_i1209" type="#_x0000_t75" style="width:29.25pt;height:14.25pt" o:ole="">
            <v:imagedata r:id="rId350" o:title=""/>
          </v:shape>
          <o:OLEObject Type="Embed" ProgID="Equation.3" ShapeID="_x0000_i1209" DrawAspect="Content" ObjectID="_1558421310" r:id="rId351"/>
        </w:object>
      </w:r>
      <w:r>
        <w:rPr>
          <w:rFonts w:hint="eastAsia"/>
        </w:rPr>
        <w:t>，那么</w:t>
      </w:r>
      <w:r w:rsidRPr="0030307B">
        <w:rPr>
          <w:position w:val="-6"/>
        </w:rPr>
        <w:object w:dxaOrig="260" w:dyaOrig="220">
          <v:shape id="_x0000_i1210" type="#_x0000_t75" style="width:12.75pt;height:11.25pt" o:ole="">
            <v:imagedata r:id="rId352" o:title=""/>
          </v:shape>
          <o:OLEObject Type="Embed" ProgID="Equation.3" ShapeID="_x0000_i1210" DrawAspect="Content" ObjectID="_1558421311" r:id="rId353"/>
        </w:object>
      </w:r>
      <w:r>
        <w:rPr>
          <w:rFonts w:hint="eastAsia"/>
        </w:rPr>
        <w:t>的取值范围是</w:t>
      </w:r>
      <w:r>
        <w:rPr>
          <w:rFonts w:hint="eastAsia"/>
        </w:rPr>
        <w:t xml:space="preserve">             </w:t>
      </w:r>
      <w:r>
        <w:rPr>
          <w:rFonts w:hint="eastAsia"/>
        </w:rPr>
        <w:t>（</w:t>
      </w:r>
      <w:r>
        <w:rPr>
          <w:rFonts w:hint="eastAsia"/>
        </w:rPr>
        <w:t xml:space="preserve">    </w:t>
      </w:r>
      <w:r>
        <w:rPr>
          <w:rFonts w:hint="eastAsia"/>
        </w:rPr>
        <w:t>）</w:t>
      </w:r>
    </w:p>
    <w:p w:rsidR="00B91738" w:rsidRDefault="00B91738" w:rsidP="00B91738">
      <w:pPr>
        <w:spacing w:line="360" w:lineRule="auto"/>
      </w:pPr>
      <w:r>
        <w:rPr>
          <w:rFonts w:hint="eastAsia"/>
        </w:rPr>
        <w:t>A</w:t>
      </w:r>
      <w:r>
        <w:rPr>
          <w:rFonts w:hint="eastAsia"/>
        </w:rPr>
        <w:t>．</w:t>
      </w:r>
      <w:r>
        <w:rPr>
          <w:rFonts w:hint="eastAsia"/>
        </w:rPr>
        <w:t xml:space="preserve">   </w:t>
      </w:r>
      <w:r w:rsidRPr="0030307B">
        <w:rPr>
          <w:position w:val="-6"/>
        </w:rPr>
        <w:object w:dxaOrig="620" w:dyaOrig="279">
          <v:shape id="_x0000_i1211" type="#_x0000_t75" style="width:30.75pt;height:14.25pt" o:ole="">
            <v:imagedata r:id="rId354" o:title=""/>
          </v:shape>
          <o:OLEObject Type="Embed" ProgID="Equation.3" ShapeID="_x0000_i1211" DrawAspect="Content" ObjectID="_1558421312" r:id="rId355"/>
        </w:object>
      </w:r>
      <w:r>
        <w:rPr>
          <w:rFonts w:hint="eastAsia"/>
        </w:rPr>
        <w:t xml:space="preserve">       B</w:t>
      </w:r>
      <w:r>
        <w:rPr>
          <w:rFonts w:hint="eastAsia"/>
        </w:rPr>
        <w:t>．</w:t>
      </w:r>
      <w:r>
        <w:rPr>
          <w:rFonts w:hint="eastAsia"/>
        </w:rPr>
        <w:t xml:space="preserve">   </w:t>
      </w:r>
      <w:r w:rsidRPr="0030307B">
        <w:rPr>
          <w:position w:val="-6"/>
        </w:rPr>
        <w:object w:dxaOrig="620" w:dyaOrig="279">
          <v:shape id="_x0000_i1212" type="#_x0000_t75" style="width:30.75pt;height:14.25pt" o:ole="">
            <v:imagedata r:id="rId356" o:title=""/>
          </v:shape>
          <o:OLEObject Type="Embed" ProgID="Equation.3" ShapeID="_x0000_i1212" DrawAspect="Content" ObjectID="_1558421313" r:id="rId357"/>
        </w:object>
      </w:r>
      <w:r>
        <w:rPr>
          <w:rFonts w:hint="eastAsia"/>
        </w:rPr>
        <w:t xml:space="preserve">       C</w:t>
      </w:r>
      <w:r>
        <w:rPr>
          <w:rFonts w:hint="eastAsia"/>
        </w:rPr>
        <w:t>．</w:t>
      </w:r>
      <w:r>
        <w:rPr>
          <w:rFonts w:hint="eastAsia"/>
        </w:rPr>
        <w:t xml:space="preserve">   </w:t>
      </w:r>
      <w:r w:rsidRPr="0030307B">
        <w:rPr>
          <w:position w:val="-6"/>
        </w:rPr>
        <w:object w:dxaOrig="620" w:dyaOrig="279">
          <v:shape id="_x0000_i1213" type="#_x0000_t75" style="width:30.75pt;height:14.25pt" o:ole="">
            <v:imagedata r:id="rId358" o:title=""/>
          </v:shape>
          <o:OLEObject Type="Embed" ProgID="Equation.3" ShapeID="_x0000_i1213" DrawAspect="Content" ObjectID="_1558421314" r:id="rId359"/>
        </w:object>
      </w:r>
      <w:r>
        <w:rPr>
          <w:rFonts w:hint="eastAsia"/>
        </w:rPr>
        <w:t xml:space="preserve">      D</w:t>
      </w:r>
      <w:r>
        <w:rPr>
          <w:rFonts w:hint="eastAsia"/>
        </w:rPr>
        <w:t>．</w:t>
      </w:r>
      <w:r>
        <w:rPr>
          <w:rFonts w:hint="eastAsia"/>
        </w:rPr>
        <w:t xml:space="preserve">   </w:t>
      </w:r>
      <w:r w:rsidRPr="0030307B">
        <w:rPr>
          <w:position w:val="-6"/>
        </w:rPr>
        <w:object w:dxaOrig="620" w:dyaOrig="279">
          <v:shape id="_x0000_i1214" type="#_x0000_t75" style="width:30.75pt;height:14.25pt" o:ole="">
            <v:imagedata r:id="rId360" o:title=""/>
          </v:shape>
          <o:OLEObject Type="Embed" ProgID="Equation.3" ShapeID="_x0000_i1214" DrawAspect="Content" ObjectID="_1558421315" r:id="rId361"/>
        </w:object>
      </w:r>
    </w:p>
    <w:p w:rsidR="00B91738" w:rsidRDefault="00B91738" w:rsidP="00B91738">
      <w:pPr>
        <w:snapToGrid w:val="0"/>
      </w:pPr>
      <w:r>
        <w:t>三．解</w:t>
      </w:r>
      <w:r>
        <w:rPr>
          <w:rFonts w:hint="eastAsia"/>
        </w:rPr>
        <w:t>答题</w:t>
      </w:r>
      <w:r>
        <w:t>：</w:t>
      </w:r>
    </w:p>
    <w:p w:rsidR="00B91738" w:rsidRDefault="00B91738" w:rsidP="00B91738">
      <w:r>
        <w:rPr>
          <w:rFonts w:hint="eastAsia"/>
        </w:rPr>
        <w:t>25</w:t>
      </w:r>
      <w:r>
        <w:rPr>
          <w:rFonts w:hint="eastAsia"/>
        </w:rPr>
        <w:t>．解不等式</w:t>
      </w:r>
      <w:r w:rsidRPr="0030307B">
        <w:rPr>
          <w:position w:val="-24"/>
        </w:rPr>
        <w:object w:dxaOrig="1719" w:dyaOrig="620">
          <v:shape id="_x0000_i1215" type="#_x0000_t75" style="width:86.25pt;height:30.75pt" o:ole="">
            <v:imagedata r:id="rId362" o:title=""/>
          </v:shape>
          <o:OLEObject Type="Embed" ProgID="Equation.3" ShapeID="_x0000_i1215" DrawAspect="Content" ObjectID="_1558421316" r:id="rId363"/>
        </w:object>
      </w:r>
      <w:r>
        <w:rPr>
          <w:rFonts w:hint="eastAsia"/>
        </w:rPr>
        <w:t>，并把它的解集在数轴上表示出来；</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r>
        <w:rPr>
          <w:rFonts w:hint="eastAsia"/>
        </w:rPr>
        <w:t>26</w:t>
      </w:r>
      <w:r>
        <w:rPr>
          <w:rFonts w:hint="eastAsia"/>
        </w:rPr>
        <w:t>．解不等式：</w:t>
      </w:r>
      <w:r w:rsidRPr="0030307B">
        <w:rPr>
          <w:position w:val="-24"/>
        </w:rPr>
        <w:object w:dxaOrig="1800" w:dyaOrig="620">
          <v:shape id="_x0000_i1216" type="#_x0000_t75" style="width:90pt;height:30.75pt" o:ole="">
            <v:imagedata r:id="rId364" o:title=""/>
          </v:shape>
          <o:OLEObject Type="Embed" ProgID="Equation.3" ShapeID="_x0000_i1216" DrawAspect="Content" ObjectID="_1558421317" r:id="rId365"/>
        </w:object>
      </w:r>
      <w:r>
        <w:rPr>
          <w:rFonts w:hint="eastAsia"/>
        </w:rPr>
        <w:t>,</w:t>
      </w:r>
      <w:r>
        <w:rPr>
          <w:rFonts w:hint="eastAsia"/>
        </w:rPr>
        <w:t>并把它的解集在数轴上表示出来</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r>
        <w:rPr>
          <w:rFonts w:hint="eastAsia"/>
        </w:rPr>
        <w:t>27</w:t>
      </w:r>
      <w:r>
        <w:rPr>
          <w:rFonts w:hint="eastAsia"/>
        </w:rPr>
        <w:t>．求不等式组：</w:t>
      </w:r>
      <w:r w:rsidRPr="0030307B">
        <w:rPr>
          <w:position w:val="-40"/>
        </w:rPr>
        <w:object w:dxaOrig="1700" w:dyaOrig="920">
          <v:shape id="_x0000_i1217" type="#_x0000_t75" style="width:84.75pt;height:45.75pt" o:ole="">
            <v:imagedata r:id="rId366" o:title=""/>
          </v:shape>
          <o:OLEObject Type="Embed" ProgID="Equation.3" ShapeID="_x0000_i1217" DrawAspect="Content" ObjectID="_1558421318" r:id="rId367"/>
        </w:object>
      </w:r>
      <w:r>
        <w:rPr>
          <w:rFonts w:hint="eastAsia"/>
        </w:rPr>
        <w:t>的整数解。</w:t>
      </w:r>
    </w:p>
    <w:p w:rsidR="00B91738" w:rsidRDefault="00B91738" w:rsidP="00B91738"/>
    <w:p w:rsidR="00B91738" w:rsidRDefault="00B91738" w:rsidP="00B91738"/>
    <w:p w:rsidR="00B91738" w:rsidRDefault="00B91738" w:rsidP="00B91738"/>
    <w:p w:rsidR="00B91738" w:rsidRDefault="00B91738" w:rsidP="00B91738"/>
    <w:p w:rsidR="00B91738" w:rsidRDefault="00B91738" w:rsidP="00B91738"/>
    <w:p w:rsidR="00B91738" w:rsidRDefault="00B91738" w:rsidP="00B91738">
      <w:pPr>
        <w:pStyle w:val="a7"/>
      </w:pPr>
    </w:p>
    <w:p w:rsidR="00B91738" w:rsidRPr="003E3F36" w:rsidRDefault="000C06A0" w:rsidP="00B91738">
      <w:pPr>
        <w:spacing w:line="240" w:lineRule="atLeast"/>
        <w:jc w:val="center"/>
        <w:rPr>
          <w:rFonts w:ascii="宋体" w:hAnsi="宋体"/>
          <w:sz w:val="28"/>
          <w:szCs w:val="28"/>
        </w:rPr>
      </w:pPr>
      <w:r>
        <w:rPr>
          <w:rFonts w:ascii="宋体" w:hAnsi="宋体"/>
          <w:noProof/>
          <w:sz w:val="28"/>
          <w:szCs w:val="28"/>
        </w:rPr>
        <w:lastRenderedPageBreak/>
        <w:pict>
          <v:group id="_x0000_s2102" style="position:absolute;left:0;text-align:left;margin-left:-1in;margin-top:-7.8pt;width:63pt;height:608.4pt;z-index:251653632" coordorigin="828,1128" coordsize="1260,14196">
            <v:line id="_x0000_s2103" style="position:absolute" from="2088,1596" to="2088,15324" strokeweight="1.5pt">
              <v:stroke dashstyle="dashDot"/>
            </v:line>
            <v:shape id="_x0000_s2104" type="#_x0000_t202" style="position:absolute;left:1188;top:4560;width:900;height:4680" filled="f" stroked="f">
              <v:textbox style="layout-flow:vertical-ideographic;mso-next-textbox:#_x0000_s2104">
                <w:txbxContent>
                  <w:p w:rsidR="00B91738" w:rsidRDefault="00B91738" w:rsidP="00B91738">
                    <w:r>
                      <w:rPr>
                        <w:rFonts w:hint="eastAsia"/>
                      </w:rPr>
                      <w:t>请…勿…在…密…封…线…内…作…答</w:t>
                    </w:r>
                  </w:p>
                </w:txbxContent>
              </v:textbox>
            </v:shape>
            <v:shape id="_x0000_s2105" type="#_x0000_t202" style="position:absolute;left:828;top:1128;width:1080;height:12636" filled="f" stroked="f">
              <v:textbox style="layout-flow:vertical;mso-layout-flow-alt:bottom-to-top;mso-next-textbox:#_x0000_s2105">
                <w:txbxContent>
                  <w:p w:rsidR="00B91738" w:rsidRDefault="00B91738" w:rsidP="00B91738">
                    <w:pPr>
                      <w:rPr>
                        <w:bCs/>
                        <w:szCs w:val="21"/>
                      </w:rPr>
                    </w:pPr>
                  </w:p>
                  <w:p w:rsidR="00B91738" w:rsidRPr="001F22AD" w:rsidRDefault="00B91738" w:rsidP="00B91738">
                    <w:pPr>
                      <w:rPr>
                        <w:szCs w:val="21"/>
                      </w:rPr>
                    </w:pPr>
                    <w:r w:rsidRPr="001F22AD">
                      <w:rPr>
                        <w:rFonts w:hint="eastAsia"/>
                        <w:bCs/>
                        <w:szCs w:val="21"/>
                      </w:rPr>
                      <w:t>学校</w:t>
                    </w:r>
                    <w:r w:rsidRPr="001F22AD">
                      <w:rPr>
                        <w:rFonts w:hint="eastAsia"/>
                        <w:bCs/>
                        <w:szCs w:val="21"/>
                        <w:u w:val="single"/>
                      </w:rPr>
                      <w:t xml:space="preserve">               </w:t>
                    </w:r>
                    <w:r w:rsidRPr="001F22AD">
                      <w:rPr>
                        <w:rFonts w:hint="eastAsia"/>
                        <w:bCs/>
                        <w:szCs w:val="21"/>
                      </w:rPr>
                      <w:t xml:space="preserve">    </w:t>
                    </w:r>
                    <w:r w:rsidRPr="001F22AD">
                      <w:rPr>
                        <w:rFonts w:hint="eastAsia"/>
                        <w:bCs/>
                        <w:szCs w:val="21"/>
                      </w:rPr>
                      <w:t>班级</w:t>
                    </w:r>
                    <w:r w:rsidRPr="001F22AD">
                      <w:rPr>
                        <w:rFonts w:hint="eastAsia"/>
                        <w:bCs/>
                        <w:szCs w:val="21"/>
                        <w:u w:val="single"/>
                      </w:rPr>
                      <w:t xml:space="preserve">          </w:t>
                    </w:r>
                    <w:r w:rsidRPr="001F22AD">
                      <w:rPr>
                        <w:rFonts w:hint="eastAsia"/>
                        <w:bCs/>
                        <w:szCs w:val="21"/>
                      </w:rPr>
                      <w:t xml:space="preserve">    </w:t>
                    </w:r>
                    <w:r w:rsidRPr="001F22AD">
                      <w:rPr>
                        <w:rFonts w:hint="eastAsia"/>
                        <w:bCs/>
                        <w:szCs w:val="21"/>
                      </w:rPr>
                      <w:t>姓名</w:t>
                    </w:r>
                    <w:r w:rsidRPr="001F22AD">
                      <w:rPr>
                        <w:rFonts w:hint="eastAsia"/>
                        <w:bCs/>
                        <w:szCs w:val="21"/>
                        <w:u w:val="single"/>
                      </w:rPr>
                      <w:t xml:space="preserve">             </w:t>
                    </w:r>
                    <w:r w:rsidRPr="001F22AD">
                      <w:rPr>
                        <w:rFonts w:hint="eastAsia"/>
                        <w:bCs/>
                        <w:szCs w:val="21"/>
                      </w:rPr>
                      <w:t xml:space="preserve">    </w:t>
                    </w:r>
                    <w:r>
                      <w:rPr>
                        <w:rFonts w:hint="eastAsia"/>
                        <w:bCs/>
                        <w:szCs w:val="21"/>
                      </w:rPr>
                      <w:t>学</w:t>
                    </w:r>
                    <w:r w:rsidRPr="001F22AD">
                      <w:rPr>
                        <w:rFonts w:hint="eastAsia"/>
                        <w:bCs/>
                        <w:szCs w:val="21"/>
                      </w:rPr>
                      <w:t>号</w:t>
                    </w:r>
                    <w:r w:rsidRPr="001F22AD">
                      <w:rPr>
                        <w:rFonts w:hint="eastAsia"/>
                        <w:bCs/>
                        <w:szCs w:val="21"/>
                        <w:u w:val="single"/>
                      </w:rPr>
                      <w:t xml:space="preserve">              </w:t>
                    </w:r>
                    <w:r w:rsidRPr="001F22AD">
                      <w:rPr>
                        <w:rFonts w:hint="eastAsia"/>
                        <w:bCs/>
                        <w:szCs w:val="21"/>
                      </w:rPr>
                      <w:t xml:space="preserve"> </w:t>
                    </w:r>
                  </w:p>
                </w:txbxContent>
              </v:textbox>
            </v:shape>
          </v:group>
        </w:pict>
      </w:r>
      <w:r w:rsidR="00B91738">
        <w:rPr>
          <w:rFonts w:ascii="宋体" w:hAnsi="宋体" w:hint="eastAsia"/>
          <w:noProof/>
          <w:sz w:val="28"/>
          <w:szCs w:val="28"/>
        </w:rPr>
        <w:t>六年级数学下册期中试卷</w:t>
      </w:r>
    </w:p>
    <w:p w:rsidR="00B91738" w:rsidRPr="001F22AD" w:rsidRDefault="00B91738" w:rsidP="00B91738">
      <w:pPr>
        <w:spacing w:line="240" w:lineRule="atLeast"/>
        <w:jc w:val="right"/>
        <w:rPr>
          <w:rFonts w:ascii="宋体" w:hAnsi="宋体"/>
          <w:szCs w:val="21"/>
        </w:rPr>
      </w:pPr>
      <w:r w:rsidRPr="00B33B35">
        <w:rPr>
          <w:rFonts w:ascii="宋体" w:hAnsi="宋体" w:hint="eastAsia"/>
          <w:sz w:val="24"/>
        </w:rPr>
        <w:t xml:space="preserve">（考试时间90分钟）    </w:t>
      </w:r>
      <w:r w:rsidRPr="001F22AD">
        <w:rPr>
          <w:rFonts w:ascii="宋体" w:hAnsi="宋体" w:hint="eastAsia"/>
          <w:szCs w:val="21"/>
        </w:rPr>
        <w:t xml:space="preserve">             2</w:t>
      </w:r>
      <w:r>
        <w:rPr>
          <w:rFonts w:ascii="宋体" w:hAnsi="宋体" w:hint="eastAsia"/>
          <w:szCs w:val="21"/>
        </w:rPr>
        <w:t>013</w:t>
      </w:r>
      <w:r w:rsidRPr="001F22AD">
        <w:rPr>
          <w:rFonts w:ascii="宋体" w:hAnsi="宋体" w:hint="eastAsia"/>
          <w:szCs w:val="21"/>
        </w:rPr>
        <w:t>年</w:t>
      </w:r>
      <w:r>
        <w:rPr>
          <w:rFonts w:ascii="宋体" w:hAnsi="宋体" w:hint="eastAsia"/>
          <w:szCs w:val="21"/>
        </w:rPr>
        <w:t>7</w:t>
      </w:r>
      <w:r w:rsidRPr="001F22AD">
        <w:rPr>
          <w:rFonts w:ascii="宋体" w:hAnsi="宋体" w:hint="eastAsia"/>
          <w:szCs w:val="21"/>
        </w:rPr>
        <w:t>月</w:t>
      </w:r>
      <w:r>
        <w:rPr>
          <w:rFonts w:ascii="宋体" w:hAnsi="宋体" w:hint="eastAsia"/>
          <w:szCs w:val="21"/>
        </w:rPr>
        <w:t>14日</w:t>
      </w:r>
    </w:p>
    <w:tbl>
      <w:tblPr>
        <w:tblW w:w="7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1123"/>
        <w:gridCol w:w="1124"/>
        <w:gridCol w:w="1124"/>
        <w:gridCol w:w="1125"/>
        <w:gridCol w:w="1125"/>
        <w:gridCol w:w="1125"/>
      </w:tblGrid>
      <w:tr w:rsidR="00B91738" w:rsidRPr="000A33BB" w:rsidTr="009B75E7">
        <w:trPr>
          <w:trHeight w:val="370"/>
        </w:trPr>
        <w:tc>
          <w:tcPr>
            <w:tcW w:w="1123"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题   号</w:t>
            </w:r>
          </w:p>
        </w:tc>
        <w:tc>
          <w:tcPr>
            <w:tcW w:w="1123"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一</w:t>
            </w:r>
          </w:p>
        </w:tc>
        <w:tc>
          <w:tcPr>
            <w:tcW w:w="1124"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二</w:t>
            </w:r>
          </w:p>
        </w:tc>
        <w:tc>
          <w:tcPr>
            <w:tcW w:w="1124"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三</w:t>
            </w:r>
          </w:p>
        </w:tc>
        <w:tc>
          <w:tcPr>
            <w:tcW w:w="1125"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四</w:t>
            </w:r>
          </w:p>
        </w:tc>
        <w:tc>
          <w:tcPr>
            <w:tcW w:w="1125"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五</w:t>
            </w:r>
          </w:p>
        </w:tc>
        <w:tc>
          <w:tcPr>
            <w:tcW w:w="1125"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总   分</w:t>
            </w:r>
          </w:p>
        </w:tc>
      </w:tr>
      <w:tr w:rsidR="00B91738" w:rsidRPr="000A33BB" w:rsidTr="009B75E7">
        <w:trPr>
          <w:trHeight w:val="407"/>
        </w:trPr>
        <w:tc>
          <w:tcPr>
            <w:tcW w:w="1123" w:type="dxa"/>
          </w:tcPr>
          <w:p w:rsidR="00B91738" w:rsidRPr="003E3F36" w:rsidRDefault="00B91738" w:rsidP="009B75E7">
            <w:pPr>
              <w:spacing w:line="240" w:lineRule="atLeast"/>
              <w:jc w:val="center"/>
              <w:rPr>
                <w:rFonts w:ascii="宋体" w:hAnsi="宋体"/>
                <w:sz w:val="24"/>
              </w:rPr>
            </w:pPr>
            <w:r w:rsidRPr="003E3F36">
              <w:rPr>
                <w:rFonts w:ascii="宋体" w:hAnsi="宋体" w:hint="eastAsia"/>
                <w:sz w:val="24"/>
              </w:rPr>
              <w:t>得   分</w:t>
            </w:r>
          </w:p>
        </w:tc>
        <w:tc>
          <w:tcPr>
            <w:tcW w:w="1123" w:type="dxa"/>
          </w:tcPr>
          <w:p w:rsidR="00B91738" w:rsidRPr="003E3F36" w:rsidRDefault="00B91738" w:rsidP="009B75E7">
            <w:pPr>
              <w:spacing w:line="240" w:lineRule="atLeast"/>
              <w:jc w:val="center"/>
              <w:rPr>
                <w:rFonts w:ascii="宋体" w:hAnsi="宋体"/>
                <w:sz w:val="24"/>
              </w:rPr>
            </w:pPr>
          </w:p>
        </w:tc>
        <w:tc>
          <w:tcPr>
            <w:tcW w:w="1124" w:type="dxa"/>
          </w:tcPr>
          <w:p w:rsidR="00B91738" w:rsidRPr="003E3F36" w:rsidRDefault="00B91738" w:rsidP="009B75E7">
            <w:pPr>
              <w:spacing w:line="240" w:lineRule="atLeast"/>
              <w:jc w:val="center"/>
              <w:rPr>
                <w:rFonts w:ascii="宋体" w:hAnsi="宋体"/>
                <w:sz w:val="24"/>
              </w:rPr>
            </w:pPr>
          </w:p>
        </w:tc>
        <w:tc>
          <w:tcPr>
            <w:tcW w:w="1124" w:type="dxa"/>
          </w:tcPr>
          <w:p w:rsidR="00B91738" w:rsidRPr="003E3F36" w:rsidRDefault="00B91738" w:rsidP="009B75E7">
            <w:pPr>
              <w:spacing w:line="240" w:lineRule="atLeast"/>
              <w:jc w:val="center"/>
              <w:rPr>
                <w:rFonts w:ascii="宋体" w:hAnsi="宋体"/>
                <w:sz w:val="24"/>
              </w:rPr>
            </w:pPr>
          </w:p>
        </w:tc>
        <w:tc>
          <w:tcPr>
            <w:tcW w:w="1125" w:type="dxa"/>
          </w:tcPr>
          <w:p w:rsidR="00B91738" w:rsidRPr="003E3F36" w:rsidRDefault="00B91738" w:rsidP="009B75E7">
            <w:pPr>
              <w:spacing w:line="240" w:lineRule="atLeast"/>
              <w:jc w:val="center"/>
              <w:rPr>
                <w:rFonts w:ascii="宋体" w:hAnsi="宋体"/>
                <w:sz w:val="24"/>
              </w:rPr>
            </w:pPr>
          </w:p>
        </w:tc>
        <w:tc>
          <w:tcPr>
            <w:tcW w:w="1125" w:type="dxa"/>
          </w:tcPr>
          <w:p w:rsidR="00B91738" w:rsidRPr="003E3F36" w:rsidRDefault="00B91738" w:rsidP="009B75E7">
            <w:pPr>
              <w:spacing w:line="240" w:lineRule="atLeast"/>
              <w:jc w:val="center"/>
              <w:rPr>
                <w:rFonts w:ascii="宋体" w:hAnsi="宋体"/>
                <w:sz w:val="24"/>
              </w:rPr>
            </w:pPr>
          </w:p>
        </w:tc>
        <w:tc>
          <w:tcPr>
            <w:tcW w:w="1125" w:type="dxa"/>
          </w:tcPr>
          <w:p w:rsidR="00B91738" w:rsidRPr="003E3F36" w:rsidRDefault="00B91738" w:rsidP="009B75E7">
            <w:pPr>
              <w:spacing w:line="240" w:lineRule="atLeast"/>
              <w:jc w:val="center"/>
              <w:rPr>
                <w:rFonts w:ascii="宋体" w:hAnsi="宋体"/>
                <w:sz w:val="24"/>
              </w:rPr>
            </w:pPr>
          </w:p>
        </w:tc>
      </w:tr>
    </w:tbl>
    <w:p w:rsidR="00B91738" w:rsidRPr="00D3493D" w:rsidRDefault="00B91738" w:rsidP="00B91738">
      <w:pPr>
        <w:numPr>
          <w:ilvl w:val="0"/>
          <w:numId w:val="14"/>
        </w:numPr>
        <w:spacing w:line="240" w:lineRule="atLeast"/>
        <w:rPr>
          <w:rFonts w:ascii="宋体" w:hAnsi="宋体"/>
          <w:sz w:val="24"/>
        </w:rPr>
      </w:pPr>
      <w:r w:rsidRPr="00D3493D">
        <w:rPr>
          <w:rFonts w:ascii="宋体" w:hAnsi="宋体" w:hint="eastAsia"/>
          <w:sz w:val="24"/>
        </w:rPr>
        <w:t>填空题：（本大题共15题，每题2分，满分30分）</w:t>
      </w:r>
    </w:p>
    <w:p w:rsidR="00B91738" w:rsidRPr="00D3493D" w:rsidRDefault="00B91738" w:rsidP="00B91738">
      <w:pPr>
        <w:spacing w:line="240" w:lineRule="atLeast"/>
        <w:rPr>
          <w:rFonts w:ascii="宋体" w:hAnsi="宋体"/>
          <w:sz w:val="24"/>
        </w:rPr>
      </w:pPr>
      <w:r w:rsidRPr="00D3493D">
        <w:rPr>
          <w:rFonts w:ascii="宋体" w:hAnsi="宋体" w:hint="eastAsia"/>
          <w:sz w:val="24"/>
        </w:rPr>
        <w:t>1、</w:t>
      </w:r>
      <w:r w:rsidRPr="00D3493D">
        <w:rPr>
          <w:rFonts w:ascii="宋体" w:hAnsi="宋体"/>
          <w:position w:val="-24"/>
          <w:sz w:val="24"/>
        </w:rPr>
        <w:object w:dxaOrig="380" w:dyaOrig="620">
          <v:shape id="_x0000_i1218" type="#_x0000_t75" style="width:18.75pt;height:30.75pt" o:ole="">
            <v:imagedata r:id="rId368" o:title=""/>
          </v:shape>
          <o:OLEObject Type="Embed" ProgID="Equation.DSMT4" ShapeID="_x0000_i1218" DrawAspect="Content" ObjectID="_1558421319" r:id="rId369"/>
        </w:object>
      </w:r>
      <w:r w:rsidRPr="00D3493D">
        <w:rPr>
          <w:rFonts w:ascii="宋体" w:hAnsi="宋体" w:hint="eastAsia"/>
          <w:sz w:val="24"/>
        </w:rPr>
        <w:t>的相反数为</w:t>
      </w:r>
      <w:r w:rsidRPr="00D3493D">
        <w:rPr>
          <w:rFonts w:hint="eastAsia"/>
          <w:sz w:val="24"/>
          <w:u w:val="single"/>
        </w:rPr>
        <w:t xml:space="preserve">           </w:t>
      </w:r>
      <w:r w:rsidRPr="00D3493D">
        <w:rPr>
          <w:rFonts w:hint="eastAsia"/>
          <w:sz w:val="24"/>
        </w:rPr>
        <w:t>；</w:t>
      </w:r>
    </w:p>
    <w:p w:rsidR="00B91738" w:rsidRPr="00D3493D" w:rsidRDefault="00B91738" w:rsidP="00B91738">
      <w:pPr>
        <w:spacing w:line="240" w:lineRule="atLeast"/>
        <w:ind w:left="240" w:hangingChars="100" w:hanging="240"/>
        <w:rPr>
          <w:sz w:val="24"/>
        </w:rPr>
      </w:pPr>
      <w:r w:rsidRPr="00D3493D">
        <w:rPr>
          <w:rFonts w:ascii="宋体" w:hAnsi="宋体" w:hint="eastAsia"/>
          <w:sz w:val="24"/>
        </w:rPr>
        <w:t>2、如果规定房屋顶高于地面</w:t>
      </w:r>
      <w:smartTag w:uri="urn:schemas-microsoft-com:office:smarttags" w:element="chmetcnv">
        <w:smartTagPr>
          <w:attr w:name="UnitName" w:val="米"/>
          <w:attr w:name="SourceValue" w:val="40"/>
          <w:attr w:name="HasSpace" w:val="False"/>
          <w:attr w:name="Negative" w:val="False"/>
          <w:attr w:name="NumberType" w:val="1"/>
          <w:attr w:name="TCSC" w:val="0"/>
        </w:smartTagPr>
        <w:r w:rsidRPr="00D3493D">
          <w:rPr>
            <w:rFonts w:ascii="宋体" w:hAnsi="宋体" w:hint="eastAsia"/>
            <w:sz w:val="24"/>
          </w:rPr>
          <w:t>40米</w:t>
        </w:r>
      </w:smartTag>
      <w:r w:rsidRPr="00D3493D">
        <w:rPr>
          <w:rFonts w:ascii="宋体" w:hAnsi="宋体" w:hint="eastAsia"/>
          <w:sz w:val="24"/>
        </w:rPr>
        <w:t>记作</w:t>
      </w:r>
      <w:r>
        <w:rPr>
          <w:rFonts w:ascii="宋体" w:hAnsi="宋体" w:hint="eastAsia"/>
          <w:sz w:val="24"/>
        </w:rPr>
        <w:t>+</w:t>
      </w:r>
      <w:smartTag w:uri="urn:schemas-microsoft-com:office:smarttags" w:element="chmetcnv">
        <w:smartTagPr>
          <w:attr w:name="UnitName" w:val="米"/>
          <w:attr w:name="SourceValue" w:val="40"/>
          <w:attr w:name="HasSpace" w:val="False"/>
          <w:attr w:name="Negative" w:val="False"/>
          <w:attr w:name="NumberType" w:val="1"/>
          <w:attr w:name="TCSC" w:val="0"/>
        </w:smartTagPr>
        <w:r w:rsidRPr="00D3493D">
          <w:rPr>
            <w:rFonts w:ascii="宋体" w:hAnsi="宋体" w:hint="eastAsia"/>
            <w:sz w:val="24"/>
          </w:rPr>
          <w:t>40</w:t>
        </w:r>
        <w:r>
          <w:rPr>
            <w:rFonts w:ascii="宋体" w:hAnsi="宋体" w:hint="eastAsia"/>
            <w:sz w:val="24"/>
          </w:rPr>
          <w:t>米</w:t>
        </w:r>
      </w:smartTag>
      <w:r w:rsidRPr="00D3493D">
        <w:rPr>
          <w:rFonts w:ascii="宋体" w:hAnsi="宋体" w:hint="eastAsia"/>
          <w:sz w:val="24"/>
        </w:rPr>
        <w:t>，则地下一层的地面低于地面</w:t>
      </w:r>
      <w:smartTag w:uri="urn:schemas-microsoft-com:office:smarttags" w:element="chmetcnv">
        <w:smartTagPr>
          <w:attr w:name="UnitName" w:val="米"/>
          <w:attr w:name="SourceValue" w:val="5"/>
          <w:attr w:name="HasSpace" w:val="False"/>
          <w:attr w:name="Negative" w:val="False"/>
          <w:attr w:name="NumberType" w:val="1"/>
          <w:attr w:name="TCSC" w:val="0"/>
        </w:smartTagPr>
        <w:r w:rsidRPr="00D3493D">
          <w:rPr>
            <w:rFonts w:ascii="宋体" w:hAnsi="宋体" w:hint="eastAsia"/>
            <w:sz w:val="24"/>
          </w:rPr>
          <w:t>5米</w:t>
        </w:r>
      </w:smartTag>
      <w:r w:rsidRPr="00D3493D">
        <w:rPr>
          <w:rFonts w:ascii="宋体" w:hAnsi="宋体" w:hint="eastAsia"/>
          <w:sz w:val="24"/>
        </w:rPr>
        <w:t>，应记作</w:t>
      </w:r>
      <w:r w:rsidRPr="00D3493D">
        <w:rPr>
          <w:rFonts w:hint="eastAsia"/>
          <w:sz w:val="24"/>
          <w:u w:val="single"/>
        </w:rPr>
        <w:t xml:space="preserve">           </w:t>
      </w:r>
      <w:r>
        <w:rPr>
          <w:rFonts w:hint="eastAsia"/>
          <w:sz w:val="24"/>
        </w:rPr>
        <w:t>米。</w:t>
      </w:r>
    </w:p>
    <w:p w:rsidR="00B91738" w:rsidRPr="00D3493D" w:rsidRDefault="00B91738" w:rsidP="00B91738">
      <w:pPr>
        <w:spacing w:line="240" w:lineRule="atLeast"/>
        <w:ind w:left="240" w:hangingChars="100" w:hanging="240"/>
        <w:rPr>
          <w:sz w:val="24"/>
        </w:rPr>
      </w:pPr>
      <w:r w:rsidRPr="00D3493D">
        <w:rPr>
          <w:rFonts w:ascii="宋体" w:hAnsi="宋体" w:hint="eastAsia"/>
          <w:sz w:val="24"/>
        </w:rPr>
        <w:t>3、数轴上距离原点2.3个单位长度所表示的数是</w:t>
      </w:r>
      <w:r w:rsidRPr="00D3493D">
        <w:rPr>
          <w:rFonts w:hint="eastAsia"/>
          <w:sz w:val="24"/>
          <w:u w:val="single"/>
        </w:rPr>
        <w:t xml:space="preserve">           </w:t>
      </w:r>
      <w:r w:rsidRPr="00D3493D">
        <w:rPr>
          <w:rFonts w:hint="eastAsia"/>
          <w:sz w:val="24"/>
        </w:rPr>
        <w:t>；</w:t>
      </w:r>
    </w:p>
    <w:p w:rsidR="00B91738" w:rsidRPr="00D3493D" w:rsidRDefault="00B91738" w:rsidP="00B91738">
      <w:pPr>
        <w:spacing w:line="240" w:lineRule="atLeast"/>
        <w:ind w:left="240" w:hangingChars="100" w:hanging="240"/>
        <w:rPr>
          <w:sz w:val="24"/>
        </w:rPr>
      </w:pPr>
      <w:r w:rsidRPr="00D3493D">
        <w:rPr>
          <w:rFonts w:ascii="宋体" w:hAnsi="宋体" w:hint="eastAsia"/>
          <w:sz w:val="24"/>
        </w:rPr>
        <w:t>4、100个-3相乘，用幂的形式表示为</w:t>
      </w:r>
      <w:r w:rsidRPr="00D3493D">
        <w:rPr>
          <w:rFonts w:hint="eastAsia"/>
          <w:sz w:val="24"/>
          <w:u w:val="single"/>
        </w:rPr>
        <w:t xml:space="preserve">           </w:t>
      </w:r>
      <w:r w:rsidRPr="00D3493D">
        <w:rPr>
          <w:rFonts w:hint="eastAsia"/>
          <w:sz w:val="24"/>
        </w:rPr>
        <w:t>；</w:t>
      </w:r>
    </w:p>
    <w:p w:rsidR="00B91738" w:rsidRPr="00D3493D" w:rsidRDefault="00B91738" w:rsidP="00B91738">
      <w:pPr>
        <w:spacing w:line="240" w:lineRule="atLeast"/>
        <w:ind w:left="240" w:hangingChars="100" w:hanging="240"/>
        <w:rPr>
          <w:sz w:val="24"/>
        </w:rPr>
      </w:pPr>
      <w:r w:rsidRPr="00D3493D">
        <w:rPr>
          <w:rFonts w:ascii="宋体" w:hAnsi="宋体" w:hint="eastAsia"/>
          <w:sz w:val="24"/>
        </w:rPr>
        <w:t>5、</w:t>
      </w:r>
      <w:r>
        <w:rPr>
          <w:rFonts w:ascii="宋体" w:hAnsi="宋体" w:hint="eastAsia"/>
          <w:sz w:val="24"/>
        </w:rPr>
        <w:t>－</w:t>
      </w:r>
      <w:r w:rsidRPr="00D3493D">
        <w:rPr>
          <w:rFonts w:ascii="宋体" w:hAnsi="宋体" w:hint="eastAsia"/>
          <w:sz w:val="24"/>
        </w:rPr>
        <w:t>69600000用科学记数法表示为</w:t>
      </w:r>
      <w:r w:rsidRPr="00D3493D">
        <w:rPr>
          <w:rFonts w:hint="eastAsia"/>
          <w:sz w:val="24"/>
          <w:u w:val="single"/>
        </w:rPr>
        <w:t xml:space="preserve">           </w:t>
      </w:r>
      <w:r w:rsidRPr="00D3493D">
        <w:rPr>
          <w:rFonts w:hint="eastAsia"/>
          <w:sz w:val="24"/>
        </w:rPr>
        <w:t>；</w:t>
      </w:r>
    </w:p>
    <w:p w:rsidR="00B91738" w:rsidRPr="00D3493D" w:rsidRDefault="00B91738" w:rsidP="00B91738">
      <w:pPr>
        <w:spacing w:line="240" w:lineRule="atLeast"/>
        <w:ind w:left="240" w:hangingChars="100" w:hanging="240"/>
        <w:rPr>
          <w:sz w:val="24"/>
        </w:rPr>
      </w:pPr>
      <w:r w:rsidRPr="00D3493D">
        <w:rPr>
          <w:rFonts w:ascii="宋体" w:hAnsi="宋体" w:hint="eastAsia"/>
          <w:sz w:val="24"/>
        </w:rPr>
        <w:t>6、把</w:t>
      </w:r>
      <w:r w:rsidRPr="00D3493D">
        <w:rPr>
          <w:rFonts w:ascii="宋体" w:hAnsi="宋体"/>
          <w:position w:val="-24"/>
          <w:sz w:val="24"/>
        </w:rPr>
        <w:object w:dxaOrig="380" w:dyaOrig="620">
          <v:shape id="_x0000_i1219" type="#_x0000_t75" style="width:18.75pt;height:30.75pt" o:ole="">
            <v:imagedata r:id="rId370" o:title=""/>
          </v:shape>
          <o:OLEObject Type="Embed" ProgID="Equation.DSMT4" ShapeID="_x0000_i1219" DrawAspect="Content" ObjectID="_1558421320" r:id="rId371"/>
        </w:object>
      </w:r>
      <w:r w:rsidRPr="00D3493D">
        <w:rPr>
          <w:rFonts w:ascii="宋体" w:hAnsi="宋体" w:hint="eastAsia"/>
          <w:sz w:val="24"/>
        </w:rPr>
        <w:t>，</w:t>
      </w:r>
      <w:r w:rsidRPr="00D3493D">
        <w:rPr>
          <w:rFonts w:ascii="宋体" w:hAnsi="宋体"/>
          <w:position w:val="-24"/>
          <w:sz w:val="24"/>
        </w:rPr>
        <w:object w:dxaOrig="220" w:dyaOrig="620">
          <v:shape id="_x0000_i1220" type="#_x0000_t75" style="width:11.25pt;height:30.75pt" o:ole="">
            <v:imagedata r:id="rId372" o:title=""/>
          </v:shape>
          <o:OLEObject Type="Embed" ProgID="Equation.DSMT4" ShapeID="_x0000_i1220" DrawAspect="Content" ObjectID="_1558421321" r:id="rId373"/>
        </w:object>
      </w:r>
      <w:r w:rsidRPr="00D3493D">
        <w:rPr>
          <w:rFonts w:ascii="宋体" w:hAnsi="宋体" w:hint="eastAsia"/>
          <w:sz w:val="24"/>
        </w:rPr>
        <w:t>，-0.3，-</w:t>
      </w:r>
      <w:r w:rsidRPr="00D3493D">
        <w:rPr>
          <w:rFonts w:ascii="宋体" w:hAnsi="宋体"/>
          <w:position w:val="-14"/>
          <w:sz w:val="24"/>
        </w:rPr>
        <w:object w:dxaOrig="400" w:dyaOrig="400">
          <v:shape id="_x0000_i1221" type="#_x0000_t75" style="width:20.25pt;height:20.25pt" o:ole="">
            <v:imagedata r:id="rId374" o:title=""/>
          </v:shape>
          <o:OLEObject Type="Embed" ProgID="Equation.DSMT4" ShapeID="_x0000_i1221" DrawAspect="Content" ObjectID="_1558421322" r:id="rId375"/>
        </w:object>
      </w:r>
      <w:r w:rsidRPr="00D3493D">
        <w:rPr>
          <w:rFonts w:ascii="宋体" w:hAnsi="宋体" w:hint="eastAsia"/>
          <w:sz w:val="24"/>
        </w:rPr>
        <w:t>用“﹤”号连接起来</w:t>
      </w:r>
      <w:r w:rsidRPr="00D3493D">
        <w:rPr>
          <w:rFonts w:hint="eastAsia"/>
          <w:sz w:val="24"/>
          <w:u w:val="single"/>
        </w:rPr>
        <w:t xml:space="preserve">                         </w:t>
      </w:r>
      <w:r w:rsidRPr="00D3493D">
        <w:rPr>
          <w:rFonts w:hint="eastAsia"/>
          <w:sz w:val="24"/>
        </w:rPr>
        <w:t>；</w:t>
      </w:r>
    </w:p>
    <w:p w:rsidR="00B91738" w:rsidRDefault="00B91738" w:rsidP="00B91738">
      <w:pPr>
        <w:spacing w:line="240" w:lineRule="atLeast"/>
        <w:ind w:left="240" w:hangingChars="100" w:hanging="240"/>
        <w:rPr>
          <w:sz w:val="24"/>
        </w:rPr>
      </w:pPr>
      <w:r w:rsidRPr="00D3493D">
        <w:rPr>
          <w:rFonts w:hint="eastAsia"/>
          <w:sz w:val="24"/>
        </w:rPr>
        <w:t>7</w:t>
      </w:r>
      <w:r w:rsidRPr="00D3493D">
        <w:rPr>
          <w:rFonts w:hint="eastAsia"/>
          <w:sz w:val="24"/>
        </w:rPr>
        <w:t>、若</w:t>
      </w:r>
      <w:r w:rsidRPr="00D3493D">
        <w:rPr>
          <w:rFonts w:hint="eastAsia"/>
          <w:sz w:val="24"/>
        </w:rPr>
        <w:t>x=3</w:t>
      </w:r>
      <w:r w:rsidRPr="00D3493D">
        <w:rPr>
          <w:rFonts w:hint="eastAsia"/>
          <w:sz w:val="24"/>
        </w:rPr>
        <w:t>是关于</w:t>
      </w:r>
      <w:r w:rsidRPr="00D3493D">
        <w:rPr>
          <w:rFonts w:hint="eastAsia"/>
          <w:sz w:val="24"/>
        </w:rPr>
        <w:t>x</w:t>
      </w:r>
      <w:r w:rsidRPr="00D3493D">
        <w:rPr>
          <w:rFonts w:hint="eastAsia"/>
          <w:sz w:val="24"/>
        </w:rPr>
        <w:t>的方程</w:t>
      </w:r>
      <w:r w:rsidRPr="00D3493D">
        <w:rPr>
          <w:rFonts w:hint="eastAsia"/>
          <w:sz w:val="24"/>
        </w:rPr>
        <w:t>4x+2=a+x</w:t>
      </w:r>
      <w:r w:rsidRPr="00D3493D">
        <w:rPr>
          <w:rFonts w:hint="eastAsia"/>
          <w:sz w:val="24"/>
        </w:rPr>
        <w:t>的解，则</w:t>
      </w:r>
      <w:r w:rsidRPr="00D3493D">
        <w:rPr>
          <w:rFonts w:hint="eastAsia"/>
          <w:sz w:val="24"/>
        </w:rPr>
        <w:t>a=</w:t>
      </w:r>
      <w:r w:rsidRPr="00D3493D">
        <w:rPr>
          <w:rFonts w:hint="eastAsia"/>
          <w:sz w:val="24"/>
          <w:u w:val="single"/>
        </w:rPr>
        <w:t xml:space="preserve">           </w:t>
      </w:r>
      <w:r w:rsidRPr="00D3493D">
        <w:rPr>
          <w:rFonts w:hint="eastAsia"/>
          <w:sz w:val="24"/>
        </w:rPr>
        <w:t>；</w:t>
      </w:r>
    </w:p>
    <w:p w:rsidR="00B91738" w:rsidRPr="00D3493D" w:rsidRDefault="00B91738" w:rsidP="00B91738">
      <w:pPr>
        <w:spacing w:line="240" w:lineRule="atLeast"/>
        <w:ind w:left="240" w:hangingChars="100" w:hanging="240"/>
        <w:rPr>
          <w:sz w:val="24"/>
        </w:rPr>
      </w:pPr>
      <w:r>
        <w:rPr>
          <w:rFonts w:hint="eastAsia"/>
          <w:sz w:val="24"/>
        </w:rPr>
        <w:t>8</w:t>
      </w:r>
      <w:r>
        <w:rPr>
          <w:rFonts w:hint="eastAsia"/>
          <w:sz w:val="24"/>
        </w:rPr>
        <w:t>、</w:t>
      </w:r>
      <w:r w:rsidRPr="00D3493D">
        <w:rPr>
          <w:rFonts w:ascii="宋体" w:hAnsi="宋体"/>
          <w:position w:val="-24"/>
          <w:sz w:val="24"/>
        </w:rPr>
        <w:object w:dxaOrig="380" w:dyaOrig="620">
          <v:shape id="_x0000_i1222" type="#_x0000_t75" style="width:18.75pt;height:30.75pt" o:ole="">
            <v:imagedata r:id="rId370" o:title=""/>
          </v:shape>
          <o:OLEObject Type="Embed" ProgID="Equation.DSMT4" ShapeID="_x0000_i1222" DrawAspect="Content" ObjectID="_1558421323" r:id="rId376"/>
        </w:object>
      </w:r>
      <w:r>
        <w:rPr>
          <w:rFonts w:ascii="宋体" w:hAnsi="宋体" w:hint="eastAsia"/>
          <w:sz w:val="24"/>
        </w:rPr>
        <w:t>的负倒数是</w:t>
      </w:r>
      <w:r w:rsidRPr="00D3493D">
        <w:rPr>
          <w:rFonts w:hint="eastAsia"/>
          <w:sz w:val="24"/>
          <w:u w:val="single"/>
        </w:rPr>
        <w:t xml:space="preserve">          </w:t>
      </w:r>
      <w:r w:rsidRPr="00D3493D">
        <w:rPr>
          <w:rFonts w:hint="eastAsia"/>
          <w:sz w:val="24"/>
        </w:rPr>
        <w:t>；</w:t>
      </w:r>
    </w:p>
    <w:p w:rsidR="00B91738" w:rsidRPr="007513F3" w:rsidRDefault="00B91738" w:rsidP="00B91738">
      <w:pPr>
        <w:spacing w:line="240" w:lineRule="atLeast"/>
        <w:ind w:left="240" w:hangingChars="100" w:hanging="240"/>
        <w:rPr>
          <w:sz w:val="24"/>
        </w:rPr>
      </w:pPr>
      <w:r w:rsidRPr="00D3493D">
        <w:rPr>
          <w:rFonts w:hint="eastAsia"/>
          <w:sz w:val="24"/>
        </w:rPr>
        <w:t>9</w:t>
      </w:r>
      <w:r w:rsidRPr="00D3493D">
        <w:rPr>
          <w:rFonts w:hint="eastAsia"/>
          <w:sz w:val="24"/>
        </w:rPr>
        <w:t>、</w:t>
      </w:r>
      <w:r w:rsidRPr="007513F3">
        <w:rPr>
          <w:position w:val="-24"/>
          <w:sz w:val="24"/>
        </w:rPr>
        <w:object w:dxaOrig="2980" w:dyaOrig="620">
          <v:shape id="_x0000_i1223" type="#_x0000_t75" style="width:149.25pt;height:30.75pt" o:ole="">
            <v:imagedata r:id="rId377" o:title=""/>
          </v:shape>
          <o:OLEObject Type="Embed" ProgID="Equation.DSMT4" ShapeID="_x0000_i1223" DrawAspect="Content" ObjectID="_1558421324" r:id="rId378"/>
        </w:object>
      </w:r>
      <w:r w:rsidRPr="00D3493D">
        <w:rPr>
          <w:rFonts w:hint="eastAsia"/>
          <w:sz w:val="24"/>
          <w:u w:val="single"/>
        </w:rPr>
        <w:t xml:space="preserve">           </w:t>
      </w:r>
      <w:r w:rsidRPr="00D3493D">
        <w:rPr>
          <w:rFonts w:hint="eastAsia"/>
          <w:sz w:val="24"/>
        </w:rPr>
        <w:t>；</w:t>
      </w:r>
    </w:p>
    <w:p w:rsidR="00B91738" w:rsidRPr="0032205F" w:rsidRDefault="00B91738" w:rsidP="00B91738">
      <w:pPr>
        <w:spacing w:line="240" w:lineRule="atLeast"/>
        <w:ind w:left="240" w:hangingChars="100" w:hanging="240"/>
        <w:rPr>
          <w:sz w:val="24"/>
        </w:rPr>
      </w:pPr>
      <w:r>
        <w:rPr>
          <w:rFonts w:hint="eastAsia"/>
          <w:sz w:val="24"/>
        </w:rPr>
        <w:t>10</w:t>
      </w:r>
      <w:r>
        <w:rPr>
          <w:rFonts w:hint="eastAsia"/>
          <w:sz w:val="24"/>
        </w:rPr>
        <w:t>、</w:t>
      </w:r>
      <w:r w:rsidRPr="00D3493D">
        <w:rPr>
          <w:rFonts w:hint="eastAsia"/>
          <w:sz w:val="24"/>
        </w:rPr>
        <w:t>x</w:t>
      </w:r>
      <w:r w:rsidRPr="00D3493D">
        <w:rPr>
          <w:rFonts w:hint="eastAsia"/>
          <w:sz w:val="24"/>
          <w:u w:val="single"/>
        </w:rPr>
        <w:t xml:space="preserve">          </w:t>
      </w:r>
      <w:r w:rsidRPr="00D3493D">
        <w:rPr>
          <w:rFonts w:hint="eastAsia"/>
          <w:sz w:val="24"/>
        </w:rPr>
        <w:t>时，</w:t>
      </w:r>
      <w:r w:rsidRPr="00D3493D">
        <w:rPr>
          <w:rFonts w:hint="eastAsia"/>
          <w:sz w:val="24"/>
        </w:rPr>
        <w:t>3</w:t>
      </w:r>
      <w:r>
        <w:rPr>
          <w:rFonts w:hint="eastAsia"/>
          <w:sz w:val="24"/>
        </w:rPr>
        <w:t>x</w:t>
      </w:r>
      <w:r w:rsidRPr="00D3493D">
        <w:rPr>
          <w:rFonts w:hint="eastAsia"/>
          <w:sz w:val="24"/>
        </w:rPr>
        <w:t xml:space="preserve"> +12</w:t>
      </w:r>
      <w:r>
        <w:rPr>
          <w:rFonts w:hint="eastAsia"/>
          <w:sz w:val="24"/>
        </w:rPr>
        <w:t>的值为非负数。</w:t>
      </w:r>
    </w:p>
    <w:p w:rsidR="00B91738" w:rsidRPr="00D3493D" w:rsidRDefault="00B91738" w:rsidP="00B91738">
      <w:pPr>
        <w:spacing w:line="240" w:lineRule="atLeast"/>
        <w:ind w:left="480" w:hangingChars="200" w:hanging="480"/>
        <w:rPr>
          <w:sz w:val="24"/>
        </w:rPr>
      </w:pPr>
      <w:r w:rsidRPr="00D3493D">
        <w:rPr>
          <w:rFonts w:hint="eastAsia"/>
          <w:sz w:val="24"/>
        </w:rPr>
        <w:t>1</w:t>
      </w:r>
      <w:r>
        <w:rPr>
          <w:rFonts w:hint="eastAsia"/>
          <w:sz w:val="24"/>
        </w:rPr>
        <w:t>1</w:t>
      </w:r>
      <w:r w:rsidRPr="00D3493D">
        <w:rPr>
          <w:rFonts w:hint="eastAsia"/>
          <w:sz w:val="24"/>
        </w:rPr>
        <w:t>、</w:t>
      </w:r>
      <w:r w:rsidRPr="00D3493D">
        <w:rPr>
          <w:rFonts w:hint="eastAsia"/>
          <w:sz w:val="24"/>
        </w:rPr>
        <w:t>2008</w:t>
      </w:r>
      <w:r w:rsidRPr="00D3493D">
        <w:rPr>
          <w:rFonts w:hint="eastAsia"/>
          <w:sz w:val="24"/>
        </w:rPr>
        <w:t>年北京奥运会我国健儿获奖牌总数是</w:t>
      </w:r>
      <w:r w:rsidRPr="00D3493D">
        <w:rPr>
          <w:rFonts w:hint="eastAsia"/>
          <w:sz w:val="24"/>
        </w:rPr>
        <w:t>100</w:t>
      </w:r>
      <w:r w:rsidRPr="00D3493D">
        <w:rPr>
          <w:rFonts w:hint="eastAsia"/>
          <w:sz w:val="24"/>
        </w:rPr>
        <w:t>枚，其中金牌</w:t>
      </w:r>
      <w:r>
        <w:rPr>
          <w:rFonts w:hint="eastAsia"/>
          <w:sz w:val="24"/>
        </w:rPr>
        <w:t>51</w:t>
      </w:r>
      <w:r w:rsidRPr="00D3493D">
        <w:rPr>
          <w:rFonts w:hint="eastAsia"/>
          <w:sz w:val="24"/>
        </w:rPr>
        <w:t>枚，铜牌与银牌的比是</w:t>
      </w:r>
      <w:r w:rsidRPr="00D3493D">
        <w:rPr>
          <w:rFonts w:hint="eastAsia"/>
          <w:sz w:val="24"/>
        </w:rPr>
        <w:t>3</w:t>
      </w:r>
      <w:r w:rsidRPr="00D3493D">
        <w:rPr>
          <w:rFonts w:hint="eastAsia"/>
          <w:sz w:val="24"/>
        </w:rPr>
        <w:t>：</w:t>
      </w:r>
      <w:r>
        <w:rPr>
          <w:rFonts w:hint="eastAsia"/>
          <w:sz w:val="24"/>
        </w:rPr>
        <w:t>4</w:t>
      </w:r>
      <w:r w:rsidRPr="00D3493D">
        <w:rPr>
          <w:rFonts w:hint="eastAsia"/>
          <w:sz w:val="24"/>
        </w:rPr>
        <w:t>，则银牌有</w:t>
      </w:r>
      <w:r w:rsidRPr="00D3493D">
        <w:rPr>
          <w:rFonts w:hint="eastAsia"/>
          <w:sz w:val="24"/>
          <w:u w:val="single"/>
        </w:rPr>
        <w:t xml:space="preserve">           </w:t>
      </w:r>
      <w:r w:rsidRPr="00D3493D">
        <w:rPr>
          <w:rFonts w:hint="eastAsia"/>
          <w:sz w:val="24"/>
        </w:rPr>
        <w:t>枚。</w:t>
      </w:r>
    </w:p>
    <w:p w:rsidR="00B91738" w:rsidRPr="00D3493D" w:rsidRDefault="00B91738" w:rsidP="00B91738">
      <w:pPr>
        <w:spacing w:line="240" w:lineRule="atLeast"/>
        <w:ind w:left="240" w:hangingChars="100" w:hanging="240"/>
        <w:rPr>
          <w:sz w:val="24"/>
        </w:rPr>
      </w:pPr>
      <w:r w:rsidRPr="00D3493D">
        <w:rPr>
          <w:rFonts w:hint="eastAsia"/>
          <w:sz w:val="24"/>
        </w:rPr>
        <w:t>1</w:t>
      </w:r>
      <w:r>
        <w:rPr>
          <w:rFonts w:hint="eastAsia"/>
          <w:sz w:val="24"/>
        </w:rPr>
        <w:t>2</w:t>
      </w:r>
      <w:r w:rsidRPr="00D3493D">
        <w:rPr>
          <w:rFonts w:hint="eastAsia"/>
          <w:sz w:val="24"/>
        </w:rPr>
        <w:t>、</w:t>
      </w:r>
      <w:r w:rsidRPr="003A1B72">
        <w:rPr>
          <w:position w:val="-14"/>
          <w:sz w:val="24"/>
        </w:rPr>
        <w:object w:dxaOrig="1880" w:dyaOrig="440">
          <v:shape id="_x0000_i1224" type="#_x0000_t75" style="width:93.75pt;height:21.75pt" o:ole="">
            <v:imagedata r:id="rId379" o:title=""/>
          </v:shape>
          <o:OLEObject Type="Embed" ProgID="Equation.DSMT4" ShapeID="_x0000_i1224" DrawAspect="Content" ObjectID="_1558421325" r:id="rId380"/>
        </w:object>
      </w:r>
      <w:r w:rsidRPr="00D3493D">
        <w:rPr>
          <w:rFonts w:hint="eastAsia"/>
          <w:sz w:val="24"/>
        </w:rPr>
        <w:t>则</w:t>
      </w:r>
      <w:r w:rsidRPr="00D3493D">
        <w:rPr>
          <w:rFonts w:hint="eastAsia"/>
          <w:sz w:val="24"/>
        </w:rPr>
        <w:t>xy</w:t>
      </w:r>
      <w:r w:rsidRPr="00FD66AE">
        <w:rPr>
          <w:position w:val="-4"/>
          <w:sz w:val="24"/>
        </w:rPr>
        <w:object w:dxaOrig="139" w:dyaOrig="300">
          <v:shape id="_x0000_i1225" type="#_x0000_t75" style="width:6.75pt;height:15pt" o:ole="">
            <v:imagedata r:id="rId381" o:title=""/>
          </v:shape>
          <o:OLEObject Type="Embed" ProgID="Equation.DSMT4" ShapeID="_x0000_i1225" DrawAspect="Content" ObjectID="_1558421326" r:id="rId382"/>
        </w:object>
      </w:r>
      <w:r w:rsidRPr="00D3493D">
        <w:rPr>
          <w:rFonts w:hint="eastAsia"/>
          <w:sz w:val="24"/>
        </w:rPr>
        <w:t>=</w:t>
      </w:r>
      <w:r w:rsidRPr="00D3493D">
        <w:rPr>
          <w:rFonts w:hint="eastAsia"/>
          <w:sz w:val="24"/>
          <w:u w:val="single"/>
        </w:rPr>
        <w:t xml:space="preserve">           </w:t>
      </w:r>
      <w:r w:rsidRPr="00D3493D">
        <w:rPr>
          <w:rFonts w:hint="eastAsia"/>
          <w:sz w:val="24"/>
        </w:rPr>
        <w:t>；</w:t>
      </w:r>
    </w:p>
    <w:p w:rsidR="00B91738" w:rsidRPr="00FD66AE" w:rsidRDefault="00B91738" w:rsidP="00B91738">
      <w:pPr>
        <w:spacing w:line="240" w:lineRule="atLeast"/>
        <w:ind w:left="240" w:hangingChars="100" w:hanging="240"/>
        <w:rPr>
          <w:sz w:val="24"/>
        </w:rPr>
      </w:pPr>
      <w:r w:rsidRPr="00D3493D">
        <w:rPr>
          <w:rFonts w:hint="eastAsia"/>
          <w:sz w:val="24"/>
        </w:rPr>
        <w:t>1</w:t>
      </w:r>
      <w:r>
        <w:rPr>
          <w:rFonts w:hint="eastAsia"/>
          <w:sz w:val="24"/>
        </w:rPr>
        <w:t>3</w:t>
      </w:r>
      <w:r w:rsidRPr="00D3493D">
        <w:rPr>
          <w:rFonts w:hint="eastAsia"/>
          <w:sz w:val="24"/>
        </w:rPr>
        <w:t>、若</w:t>
      </w:r>
      <w:r w:rsidRPr="003A1B72">
        <w:rPr>
          <w:rFonts w:ascii="宋体" w:hAnsi="宋体" w:hint="eastAsia"/>
          <w:sz w:val="24"/>
        </w:rPr>
        <w:t>m</w:t>
      </w:r>
      <w:r>
        <w:rPr>
          <w:rFonts w:ascii="宋体" w:hAnsi="宋体" w:hint="eastAsia"/>
          <w:sz w:val="24"/>
        </w:rPr>
        <w:t>－</w:t>
      </w:r>
      <w:r w:rsidRPr="00D3493D">
        <w:rPr>
          <w:rFonts w:hint="eastAsia"/>
          <w:sz w:val="24"/>
        </w:rPr>
        <w:t>2</w:t>
      </w:r>
      <w:r w:rsidRPr="00D3493D">
        <w:rPr>
          <w:rFonts w:hint="eastAsia"/>
          <w:sz w:val="24"/>
        </w:rPr>
        <w:t>的相反数是</w:t>
      </w:r>
      <w:r>
        <w:rPr>
          <w:rFonts w:hint="eastAsia"/>
          <w:sz w:val="24"/>
        </w:rPr>
        <w:t>－</w:t>
      </w:r>
      <w:r w:rsidRPr="00D3493D">
        <w:rPr>
          <w:rFonts w:hint="eastAsia"/>
          <w:sz w:val="24"/>
        </w:rPr>
        <w:t>6</w:t>
      </w:r>
      <w:r w:rsidRPr="00D3493D">
        <w:rPr>
          <w:rFonts w:hint="eastAsia"/>
          <w:sz w:val="24"/>
        </w:rPr>
        <w:t>，则</w:t>
      </w:r>
      <w:r w:rsidRPr="00D3493D">
        <w:rPr>
          <w:rFonts w:hint="eastAsia"/>
          <w:sz w:val="24"/>
        </w:rPr>
        <w:t>m=</w:t>
      </w:r>
      <w:r w:rsidRPr="00D3493D">
        <w:rPr>
          <w:rFonts w:hint="eastAsia"/>
          <w:sz w:val="24"/>
          <w:u w:val="single"/>
        </w:rPr>
        <w:t xml:space="preserve">           </w:t>
      </w:r>
      <w:r w:rsidRPr="00D3493D">
        <w:rPr>
          <w:rFonts w:hint="eastAsia"/>
          <w:sz w:val="24"/>
        </w:rPr>
        <w:t>；</w:t>
      </w:r>
    </w:p>
    <w:p w:rsidR="00B91738" w:rsidRDefault="00B91738" w:rsidP="00B91738">
      <w:pPr>
        <w:spacing w:line="240" w:lineRule="atLeast"/>
      </w:pPr>
      <w:r w:rsidRPr="00D3493D">
        <w:rPr>
          <w:rFonts w:hint="eastAsia"/>
          <w:sz w:val="24"/>
        </w:rPr>
        <w:t>14</w:t>
      </w:r>
      <w:r w:rsidRPr="00D3493D">
        <w:rPr>
          <w:rFonts w:hint="eastAsia"/>
          <w:sz w:val="24"/>
        </w:rPr>
        <w:t>、计算</w:t>
      </w:r>
      <w:r w:rsidRPr="00934FA8">
        <w:rPr>
          <w:rFonts w:ascii="宋体" w:hAnsi="宋体" w:hint="eastAsia"/>
          <w:sz w:val="24"/>
        </w:rPr>
        <w:t>（</w:t>
      </w:r>
      <w:r>
        <w:rPr>
          <w:rFonts w:ascii="宋体" w:hAnsi="宋体" w:hint="eastAsia"/>
          <w:sz w:val="24"/>
        </w:rPr>
        <w:t>－</w:t>
      </w:r>
      <w:r>
        <w:rPr>
          <w:rFonts w:hint="eastAsia"/>
          <w:sz w:val="24"/>
        </w:rPr>
        <w:t>0</w:t>
      </w:r>
      <w:r w:rsidRPr="007464F6">
        <w:rPr>
          <w:rFonts w:ascii="宋体" w:hAnsi="宋体" w:hint="eastAsia"/>
          <w:sz w:val="24"/>
        </w:rPr>
        <w:t>.</w:t>
      </w:r>
      <w:r>
        <w:rPr>
          <w:rFonts w:hint="eastAsia"/>
          <w:sz w:val="24"/>
        </w:rPr>
        <w:t>25</w:t>
      </w:r>
      <w:r w:rsidRPr="00D3493D">
        <w:rPr>
          <w:rFonts w:hint="eastAsia"/>
          <w:sz w:val="24"/>
        </w:rPr>
        <w:t>）</w:t>
      </w:r>
      <w:r w:rsidRPr="00D3493D">
        <w:rPr>
          <w:position w:val="-4"/>
          <w:sz w:val="24"/>
        </w:rPr>
        <w:object w:dxaOrig="200" w:dyaOrig="300">
          <v:shape id="_x0000_i1226" type="#_x0000_t75" style="width:9.75pt;height:15pt" o:ole="">
            <v:imagedata r:id="rId383" o:title=""/>
          </v:shape>
          <o:OLEObject Type="Embed" ProgID="Equation.DSMT4" ShapeID="_x0000_i1226" DrawAspect="Content" ObjectID="_1558421327" r:id="rId384"/>
        </w:object>
      </w:r>
      <w:r>
        <w:rPr>
          <w:rFonts w:ascii="宋体" w:hAnsi="宋体" w:hint="eastAsia"/>
          <w:sz w:val="24"/>
        </w:rPr>
        <w:t>×4</w:t>
      </w:r>
      <w:r w:rsidRPr="007464F6">
        <w:rPr>
          <w:rFonts w:ascii="宋体" w:hAnsi="宋体" w:hint="eastAsia"/>
          <w:sz w:val="24"/>
          <w:vertAlign w:val="superscript"/>
        </w:rPr>
        <w:t>16</w:t>
      </w:r>
      <w:r>
        <w:rPr>
          <w:rFonts w:ascii="宋体" w:hAnsi="宋体" w:hint="eastAsia"/>
          <w:sz w:val="24"/>
        </w:rPr>
        <w:t>=</w:t>
      </w:r>
      <w:r>
        <w:rPr>
          <w:rFonts w:hint="eastAsia"/>
          <w:u w:val="single"/>
        </w:rPr>
        <w:t xml:space="preserve">                      </w:t>
      </w:r>
      <w:r>
        <w:rPr>
          <w:rFonts w:hint="eastAsia"/>
        </w:rPr>
        <w:t xml:space="preserve"> </w:t>
      </w:r>
      <w:r>
        <w:rPr>
          <w:rFonts w:hint="eastAsia"/>
        </w:rPr>
        <w:t>；</w:t>
      </w:r>
    </w:p>
    <w:p w:rsidR="00B91738" w:rsidRDefault="00B91738" w:rsidP="00B91738">
      <w:pPr>
        <w:spacing w:line="240" w:lineRule="atLeast"/>
        <w:rPr>
          <w:rFonts w:ascii="宋体" w:hAnsi="宋体"/>
          <w:sz w:val="24"/>
        </w:rPr>
      </w:pPr>
      <w:r>
        <w:rPr>
          <w:rFonts w:hint="eastAsia"/>
        </w:rPr>
        <w:t>15</w:t>
      </w:r>
      <w:r>
        <w:rPr>
          <w:rFonts w:hint="eastAsia"/>
        </w:rPr>
        <w:t>、若</w:t>
      </w:r>
      <w:r w:rsidRPr="00D3493D">
        <w:rPr>
          <w:rFonts w:ascii="宋体" w:hAnsi="宋体" w:hint="eastAsia"/>
        </w:rPr>
        <w:t>x</w:t>
      </w:r>
      <w:r>
        <w:rPr>
          <w:rFonts w:ascii="宋体" w:hAnsi="宋体" w:hint="eastAsia"/>
        </w:rPr>
        <w:t>﹥0,xy﹤0,则</w:t>
      </w:r>
      <w:r w:rsidRPr="00D3493D">
        <w:rPr>
          <w:rFonts w:ascii="宋体" w:hAnsi="宋体"/>
          <w:position w:val="-14"/>
        </w:rPr>
        <w:object w:dxaOrig="2220" w:dyaOrig="400">
          <v:shape id="_x0000_i1227" type="#_x0000_t75" style="width:111pt;height:20.25pt" o:ole="">
            <v:imagedata r:id="rId385" o:title=""/>
          </v:shape>
          <o:OLEObject Type="Embed" ProgID="Equation.DSMT4" ShapeID="_x0000_i1227" DrawAspect="Content" ObjectID="_1558421328" r:id="rId386"/>
        </w:object>
      </w:r>
      <w:r>
        <w:rPr>
          <w:rFonts w:hint="eastAsia"/>
          <w:u w:val="single"/>
        </w:rPr>
        <w:t xml:space="preserve">                      </w:t>
      </w:r>
      <w:r>
        <w:rPr>
          <w:rFonts w:hint="eastAsia"/>
        </w:rPr>
        <w:t xml:space="preserve"> </w:t>
      </w:r>
      <w:r>
        <w:rPr>
          <w:rFonts w:hint="eastAsia"/>
        </w:rPr>
        <w:t>：</w:t>
      </w:r>
    </w:p>
    <w:p w:rsidR="00B91738" w:rsidRPr="0053041B" w:rsidRDefault="00B91738" w:rsidP="00B91738">
      <w:pPr>
        <w:spacing w:line="240" w:lineRule="atLeast"/>
        <w:rPr>
          <w:sz w:val="24"/>
        </w:rPr>
      </w:pPr>
      <w:r w:rsidRPr="00D3493D">
        <w:rPr>
          <w:rFonts w:ascii="宋体" w:hAnsi="宋体" w:hint="eastAsia"/>
          <w:sz w:val="24"/>
        </w:rPr>
        <w:t xml:space="preserve"> </w:t>
      </w:r>
      <w:r w:rsidRPr="0053041B">
        <w:rPr>
          <w:rFonts w:ascii="宋体" w:hAnsi="宋体" w:hint="eastAsia"/>
          <w:sz w:val="24"/>
        </w:rPr>
        <w:t>二、选择题：（本大题共5题，每题3分，满分15分）</w:t>
      </w:r>
    </w:p>
    <w:p w:rsidR="00B91738" w:rsidRPr="003B7B93" w:rsidRDefault="00B91738" w:rsidP="00B91738">
      <w:pPr>
        <w:spacing w:line="240" w:lineRule="atLeast"/>
        <w:rPr>
          <w:rFonts w:ascii="宋体" w:hAnsi="宋体"/>
          <w:sz w:val="24"/>
        </w:rPr>
      </w:pPr>
      <w:r w:rsidRPr="003B7B93">
        <w:rPr>
          <w:rFonts w:ascii="宋体" w:hAnsi="宋体" w:hint="eastAsia"/>
          <w:sz w:val="24"/>
        </w:rPr>
        <w:t>16、下列说法正确的是（      ）</w:t>
      </w:r>
    </w:p>
    <w:p w:rsidR="00B91738" w:rsidRPr="003B7B93" w:rsidRDefault="00B91738" w:rsidP="00B91738">
      <w:pPr>
        <w:spacing w:line="240" w:lineRule="atLeast"/>
        <w:rPr>
          <w:rFonts w:ascii="宋体" w:hAnsi="宋体"/>
          <w:sz w:val="24"/>
        </w:rPr>
      </w:pPr>
      <w:r w:rsidRPr="003B7B93">
        <w:rPr>
          <w:rFonts w:ascii="宋体" w:hAnsi="宋体" w:hint="eastAsia"/>
          <w:sz w:val="24"/>
        </w:rPr>
        <w:t>A．带负号的数是负数</w:t>
      </w:r>
      <w:r>
        <w:rPr>
          <w:rFonts w:ascii="宋体" w:hAnsi="宋体" w:hint="eastAsia"/>
          <w:sz w:val="24"/>
        </w:rPr>
        <w:t xml:space="preserve">；            </w:t>
      </w:r>
      <w:r w:rsidRPr="003B7B93">
        <w:rPr>
          <w:rFonts w:ascii="宋体" w:hAnsi="宋体" w:hint="eastAsia"/>
          <w:sz w:val="24"/>
        </w:rPr>
        <w:t>B．零没有相反数</w:t>
      </w:r>
      <w:r>
        <w:rPr>
          <w:rFonts w:ascii="宋体" w:hAnsi="宋体" w:hint="eastAsia"/>
          <w:sz w:val="24"/>
        </w:rPr>
        <w:t>；</w:t>
      </w:r>
    </w:p>
    <w:p w:rsidR="00B91738" w:rsidRDefault="00B91738" w:rsidP="00B91738">
      <w:pPr>
        <w:spacing w:line="240" w:lineRule="atLeast"/>
        <w:rPr>
          <w:rFonts w:ascii="宋体" w:hAnsi="宋体"/>
          <w:sz w:val="24"/>
        </w:rPr>
      </w:pPr>
      <w:r w:rsidRPr="003B7B93">
        <w:rPr>
          <w:rFonts w:ascii="宋体" w:hAnsi="宋体" w:hint="eastAsia"/>
          <w:sz w:val="24"/>
        </w:rPr>
        <w:t>C．任何有理数都有倒数</w:t>
      </w:r>
      <w:r>
        <w:rPr>
          <w:rFonts w:ascii="宋体" w:hAnsi="宋体" w:hint="eastAsia"/>
          <w:sz w:val="24"/>
        </w:rPr>
        <w:t xml:space="preserve">；            </w:t>
      </w:r>
      <w:r w:rsidRPr="003B7B93">
        <w:rPr>
          <w:rFonts w:ascii="宋体" w:hAnsi="宋体" w:hint="eastAsia"/>
          <w:sz w:val="24"/>
        </w:rPr>
        <w:t>D．任何数的绝对值都是非负数</w:t>
      </w:r>
      <w:r>
        <w:rPr>
          <w:rFonts w:ascii="宋体" w:hAnsi="宋体" w:hint="eastAsia"/>
          <w:sz w:val="24"/>
        </w:rPr>
        <w:t>．</w:t>
      </w:r>
    </w:p>
    <w:p w:rsidR="00B91738" w:rsidRPr="003B7B93" w:rsidRDefault="00B91738" w:rsidP="00B91738">
      <w:pPr>
        <w:spacing w:line="240" w:lineRule="atLeast"/>
        <w:rPr>
          <w:rFonts w:ascii="宋体" w:hAnsi="宋体"/>
          <w:sz w:val="24"/>
        </w:rPr>
      </w:pPr>
      <w:r w:rsidRPr="003B7B93">
        <w:rPr>
          <w:rFonts w:ascii="宋体" w:hAnsi="宋体" w:hint="eastAsia"/>
          <w:sz w:val="24"/>
        </w:rPr>
        <w:t>1</w:t>
      </w:r>
      <w:r>
        <w:rPr>
          <w:rFonts w:ascii="宋体" w:hAnsi="宋体" w:hint="eastAsia"/>
          <w:sz w:val="24"/>
        </w:rPr>
        <w:t>7</w:t>
      </w:r>
      <w:r w:rsidRPr="003B7B93">
        <w:rPr>
          <w:rFonts w:ascii="宋体" w:hAnsi="宋体" w:hint="eastAsia"/>
          <w:sz w:val="24"/>
        </w:rPr>
        <w:t>、下列计算正确的是（       ）</w:t>
      </w:r>
    </w:p>
    <w:p w:rsidR="00B91738" w:rsidRDefault="00B91738" w:rsidP="00B91738">
      <w:pPr>
        <w:spacing w:line="240" w:lineRule="atLeast"/>
        <w:rPr>
          <w:rFonts w:ascii="宋体" w:hAnsi="宋体"/>
          <w:szCs w:val="21"/>
        </w:rPr>
      </w:pPr>
      <w:r w:rsidRPr="003B7B93">
        <w:rPr>
          <w:rFonts w:ascii="宋体" w:hAnsi="宋体" w:hint="eastAsia"/>
          <w:sz w:val="24"/>
        </w:rPr>
        <w:t>A</w:t>
      </w:r>
      <w:r>
        <w:rPr>
          <w:rFonts w:ascii="宋体" w:hAnsi="宋体" w:hint="eastAsia"/>
          <w:sz w:val="24"/>
        </w:rPr>
        <w:t>.</w:t>
      </w:r>
      <w:r w:rsidRPr="003B7B93">
        <w:rPr>
          <w:rFonts w:ascii="宋体" w:hAnsi="宋体" w:hint="eastAsia"/>
          <w:sz w:val="24"/>
        </w:rPr>
        <w:t xml:space="preserve"> </w:t>
      </w:r>
      <w:r w:rsidRPr="003B7B93">
        <w:rPr>
          <w:rFonts w:ascii="宋体" w:hAnsi="宋体"/>
          <w:position w:val="-24"/>
          <w:sz w:val="24"/>
        </w:rPr>
        <w:object w:dxaOrig="1660" w:dyaOrig="620">
          <v:shape id="_x0000_i1228" type="#_x0000_t75" style="width:83.25pt;height:30.75pt" o:ole="">
            <v:imagedata r:id="rId387" o:title=""/>
          </v:shape>
          <o:OLEObject Type="Embed" ProgID="Equation.DSMT4" ShapeID="_x0000_i1228" DrawAspect="Content" ObjectID="_1558421329" r:id="rId388"/>
        </w:object>
      </w:r>
      <w:r w:rsidRPr="003B7B93">
        <w:rPr>
          <w:rFonts w:ascii="宋体" w:hAnsi="宋体" w:hint="eastAsia"/>
          <w:sz w:val="24"/>
        </w:rPr>
        <w:t xml:space="preserve">                    B</w:t>
      </w:r>
      <w:r>
        <w:rPr>
          <w:rFonts w:ascii="宋体" w:hAnsi="宋体" w:hint="eastAsia"/>
          <w:sz w:val="24"/>
        </w:rPr>
        <w:t xml:space="preserve">. </w:t>
      </w:r>
      <w:r w:rsidRPr="003B7B93">
        <w:rPr>
          <w:rFonts w:ascii="宋体" w:hAnsi="宋体"/>
          <w:position w:val="-24"/>
          <w:sz w:val="24"/>
        </w:rPr>
        <w:object w:dxaOrig="2380" w:dyaOrig="620">
          <v:shape id="_x0000_i1229" type="#_x0000_t75" style="width:119.25pt;height:30.75pt" o:ole="">
            <v:imagedata r:id="rId389" o:title=""/>
          </v:shape>
          <o:OLEObject Type="Embed" ProgID="Equation.DSMT4" ShapeID="_x0000_i1229" DrawAspect="Content" ObjectID="_1558421330" r:id="rId390"/>
        </w:object>
      </w:r>
      <w:r>
        <w:rPr>
          <w:rFonts w:ascii="宋体" w:hAnsi="宋体" w:hint="eastAsia"/>
          <w:szCs w:val="21"/>
        </w:rPr>
        <w:t xml:space="preserve">              </w:t>
      </w:r>
    </w:p>
    <w:p w:rsidR="00B91738" w:rsidRPr="00557988" w:rsidRDefault="00B91738" w:rsidP="00B91738">
      <w:pPr>
        <w:spacing w:line="240" w:lineRule="atLeast"/>
        <w:rPr>
          <w:rFonts w:ascii="宋体" w:hAnsi="宋体"/>
          <w:sz w:val="24"/>
        </w:rPr>
      </w:pPr>
      <w:r w:rsidRPr="003B7B93">
        <w:rPr>
          <w:rFonts w:ascii="宋体" w:hAnsi="宋体" w:hint="eastAsia"/>
          <w:sz w:val="24"/>
        </w:rPr>
        <w:t>C</w:t>
      </w:r>
      <w:r>
        <w:rPr>
          <w:rFonts w:ascii="宋体" w:hAnsi="宋体" w:hint="eastAsia"/>
          <w:sz w:val="24"/>
        </w:rPr>
        <w:t>.</w:t>
      </w:r>
      <w:r w:rsidRPr="003B7B93">
        <w:rPr>
          <w:rFonts w:ascii="宋体" w:hAnsi="宋体" w:hint="eastAsia"/>
          <w:sz w:val="24"/>
        </w:rPr>
        <w:t xml:space="preserve"> </w:t>
      </w:r>
      <w:r w:rsidRPr="003B7B93">
        <w:rPr>
          <w:rFonts w:ascii="宋体" w:hAnsi="宋体"/>
          <w:position w:val="-28"/>
          <w:sz w:val="24"/>
        </w:rPr>
        <w:object w:dxaOrig="2480" w:dyaOrig="680">
          <v:shape id="_x0000_i1230" type="#_x0000_t75" style="width:123.75pt;height:33.75pt" o:ole="">
            <v:imagedata r:id="rId391" o:title=""/>
          </v:shape>
          <o:OLEObject Type="Embed" ProgID="Equation.DSMT4" ShapeID="_x0000_i1230" DrawAspect="Content" ObjectID="_1558421331" r:id="rId392"/>
        </w:object>
      </w:r>
      <w:r>
        <w:rPr>
          <w:rFonts w:ascii="宋体" w:hAnsi="宋体" w:hint="eastAsia"/>
          <w:sz w:val="24"/>
        </w:rPr>
        <w:t xml:space="preserve">             </w:t>
      </w:r>
      <w:r w:rsidRPr="003B7B93">
        <w:rPr>
          <w:rFonts w:ascii="宋体" w:hAnsi="宋体" w:hint="eastAsia"/>
          <w:sz w:val="24"/>
        </w:rPr>
        <w:t xml:space="preserve"> D</w:t>
      </w:r>
      <w:r>
        <w:rPr>
          <w:rFonts w:ascii="宋体" w:hAnsi="宋体" w:hint="eastAsia"/>
          <w:sz w:val="24"/>
        </w:rPr>
        <w:t>.</w:t>
      </w:r>
      <w:r w:rsidRPr="003B7B93">
        <w:rPr>
          <w:rFonts w:ascii="宋体" w:hAnsi="宋体" w:hint="eastAsia"/>
          <w:sz w:val="24"/>
        </w:rPr>
        <w:t xml:space="preserve"> 4÷</w:t>
      </w:r>
      <w:r w:rsidRPr="003B7B93">
        <w:rPr>
          <w:rFonts w:ascii="宋体" w:hAnsi="宋体"/>
          <w:position w:val="-28"/>
          <w:sz w:val="24"/>
        </w:rPr>
        <w:object w:dxaOrig="1340" w:dyaOrig="680">
          <v:shape id="_x0000_i1231" type="#_x0000_t75" style="width:66.75pt;height:33.75pt" o:ole="">
            <v:imagedata r:id="rId393" o:title=""/>
          </v:shape>
          <o:OLEObject Type="Embed" ProgID="Equation.DSMT4" ShapeID="_x0000_i1231" DrawAspect="Content" ObjectID="_1558421332" r:id="rId394"/>
        </w:object>
      </w:r>
      <w:r w:rsidRPr="003B7B93">
        <w:rPr>
          <w:rFonts w:ascii="宋体" w:hAnsi="宋体" w:hint="eastAsia"/>
          <w:sz w:val="24"/>
        </w:rPr>
        <w:t>÷</w:t>
      </w:r>
      <w:r w:rsidRPr="003B7B93">
        <w:rPr>
          <w:rFonts w:ascii="宋体" w:hAnsi="宋体"/>
          <w:position w:val="-14"/>
          <w:sz w:val="24"/>
        </w:rPr>
        <w:object w:dxaOrig="499" w:dyaOrig="400">
          <v:shape id="_x0000_i1232" type="#_x0000_t75" style="width:24.75pt;height:20.25pt" o:ole="">
            <v:imagedata r:id="rId395" o:title=""/>
          </v:shape>
          <o:OLEObject Type="Embed" ProgID="Equation.DSMT4" ShapeID="_x0000_i1232" DrawAspect="Content" ObjectID="_1558421333" r:id="rId396"/>
        </w:object>
      </w:r>
    </w:p>
    <w:p w:rsidR="00B91738" w:rsidRDefault="00B91738" w:rsidP="00B91738">
      <w:pPr>
        <w:spacing w:line="240" w:lineRule="atLeast"/>
        <w:rPr>
          <w:rFonts w:ascii="宋体" w:hAnsi="宋体"/>
          <w:sz w:val="24"/>
        </w:rPr>
      </w:pPr>
      <w:r w:rsidRPr="003B7B93">
        <w:rPr>
          <w:rFonts w:ascii="宋体" w:hAnsi="宋体" w:hint="eastAsia"/>
          <w:sz w:val="24"/>
        </w:rPr>
        <w:t>1</w:t>
      </w:r>
      <w:r>
        <w:rPr>
          <w:rFonts w:ascii="宋体" w:hAnsi="宋体" w:hint="eastAsia"/>
          <w:sz w:val="24"/>
        </w:rPr>
        <w:t>8</w:t>
      </w:r>
      <w:r w:rsidRPr="003B7B93">
        <w:rPr>
          <w:rFonts w:ascii="宋体" w:hAnsi="宋体" w:hint="eastAsia"/>
          <w:sz w:val="24"/>
        </w:rPr>
        <w:t>、</w:t>
      </w:r>
      <w:r>
        <w:rPr>
          <w:rFonts w:ascii="宋体" w:hAnsi="宋体" w:hint="eastAsia"/>
          <w:sz w:val="24"/>
        </w:rPr>
        <w:t>下列方程中，是一元一次方程的有（        ）个</w:t>
      </w:r>
    </w:p>
    <w:p w:rsidR="00B91738" w:rsidRDefault="00B91738" w:rsidP="00B91738">
      <w:pPr>
        <w:spacing w:line="240" w:lineRule="atLeast"/>
        <w:rPr>
          <w:rFonts w:ascii="宋体" w:hAnsi="宋体"/>
          <w:sz w:val="24"/>
        </w:rPr>
      </w:pPr>
      <w:r>
        <w:rPr>
          <w:rFonts w:ascii="宋体" w:hAnsi="宋体" w:hint="eastAsia"/>
          <w:sz w:val="24"/>
        </w:rPr>
        <w:t>①</w:t>
      </w:r>
      <w:r w:rsidRPr="000E2F3D">
        <w:rPr>
          <w:rFonts w:ascii="宋体" w:hAnsi="宋体"/>
          <w:position w:val="-24"/>
          <w:sz w:val="24"/>
        </w:rPr>
        <w:object w:dxaOrig="240" w:dyaOrig="620">
          <v:shape id="_x0000_i1233" type="#_x0000_t75" style="width:12pt;height:30.75pt" o:ole="">
            <v:imagedata r:id="rId397" o:title=""/>
          </v:shape>
          <o:OLEObject Type="Embed" ProgID="Equation.3" ShapeID="_x0000_i1233" DrawAspect="Content" ObjectID="_1558421334" r:id="rId398"/>
        </w:object>
      </w:r>
      <w:r>
        <w:rPr>
          <w:rFonts w:ascii="宋体" w:hAnsi="宋体" w:hint="eastAsia"/>
          <w:sz w:val="24"/>
        </w:rPr>
        <w:t>=4②x+3=-5③x=2④x+y=1⑤5x-</w:t>
      </w:r>
      <w:r w:rsidRPr="000E2F3D">
        <w:rPr>
          <w:rFonts w:ascii="宋体" w:hAnsi="宋体"/>
          <w:position w:val="-24"/>
          <w:sz w:val="24"/>
        </w:rPr>
        <w:object w:dxaOrig="240" w:dyaOrig="620">
          <v:shape id="_x0000_i1234" type="#_x0000_t75" style="width:12pt;height:30.75pt" o:ole="">
            <v:imagedata r:id="rId399" o:title=""/>
          </v:shape>
          <o:OLEObject Type="Embed" ProgID="Equation.3" ShapeID="_x0000_i1234" DrawAspect="Content" ObjectID="_1558421335" r:id="rId400"/>
        </w:object>
      </w:r>
      <w:r>
        <w:rPr>
          <w:rFonts w:ascii="宋体" w:hAnsi="宋体" w:hint="eastAsia"/>
          <w:sz w:val="24"/>
        </w:rPr>
        <w:t>y=35⑥x</w:t>
      </w:r>
      <w:r w:rsidRPr="000E2F3D">
        <w:rPr>
          <w:rFonts w:ascii="宋体" w:hAnsi="宋体"/>
          <w:position w:val="-4"/>
          <w:sz w:val="24"/>
        </w:rPr>
        <w:object w:dxaOrig="160" w:dyaOrig="300">
          <v:shape id="_x0000_i1235" type="#_x0000_t75" style="width:8.25pt;height:15pt" o:ole="">
            <v:imagedata r:id="rId401" o:title=""/>
          </v:shape>
          <o:OLEObject Type="Embed" ProgID="Equation.3" ShapeID="_x0000_i1235" DrawAspect="Content" ObjectID="_1558421336" r:id="rId402"/>
        </w:object>
      </w:r>
      <w:r>
        <w:rPr>
          <w:rFonts w:ascii="宋体" w:hAnsi="宋体" w:hint="eastAsia"/>
          <w:sz w:val="24"/>
        </w:rPr>
        <w:t>=14⑦2x-(3x+2)=5</w:t>
      </w:r>
    </w:p>
    <w:p w:rsidR="00B91738" w:rsidRDefault="00B91738" w:rsidP="00B91738">
      <w:pPr>
        <w:spacing w:line="240" w:lineRule="atLeast"/>
        <w:rPr>
          <w:rFonts w:ascii="宋体" w:hAnsi="宋体"/>
          <w:sz w:val="24"/>
        </w:rPr>
      </w:pPr>
      <w:r>
        <w:rPr>
          <w:rFonts w:ascii="宋体" w:hAnsi="宋体" w:hint="eastAsia"/>
          <w:sz w:val="24"/>
        </w:rPr>
        <w:t xml:space="preserve">A  2           B  </w:t>
      </w:r>
      <w:smartTag w:uri="urn:schemas-microsoft-com:office:smarttags" w:element="chmetcnv">
        <w:smartTagPr>
          <w:attr w:name="TCSC" w:val="0"/>
          <w:attr w:name="NumberType" w:val="1"/>
          <w:attr w:name="Negative" w:val="False"/>
          <w:attr w:name="HasSpace" w:val="True"/>
          <w:attr w:name="SourceValue" w:val="3"/>
          <w:attr w:name="UnitName" w:val="C"/>
        </w:smartTagPr>
        <w:r>
          <w:rPr>
            <w:rFonts w:ascii="宋体" w:hAnsi="宋体" w:hint="eastAsia"/>
            <w:sz w:val="24"/>
          </w:rPr>
          <w:t>3          C</w:t>
        </w:r>
      </w:smartTag>
      <w:r>
        <w:rPr>
          <w:rFonts w:ascii="宋体" w:hAnsi="宋体" w:hint="eastAsia"/>
          <w:sz w:val="24"/>
        </w:rPr>
        <w:t xml:space="preserve">  4               D  5</w:t>
      </w:r>
    </w:p>
    <w:p w:rsidR="00B91738" w:rsidRDefault="00B91738" w:rsidP="00B91738">
      <w:pPr>
        <w:spacing w:line="240" w:lineRule="atLeast"/>
        <w:rPr>
          <w:rFonts w:ascii="宋体" w:hAnsi="宋体"/>
          <w:sz w:val="24"/>
        </w:rPr>
      </w:pPr>
      <w:r>
        <w:rPr>
          <w:rFonts w:ascii="宋体" w:hAnsi="宋体" w:hint="eastAsia"/>
          <w:sz w:val="24"/>
        </w:rPr>
        <w:lastRenderedPageBreak/>
        <w:t>19、算式</w:t>
      </w:r>
      <w:r w:rsidRPr="005F3F53">
        <w:rPr>
          <w:rFonts w:ascii="宋体" w:hAnsi="宋体"/>
          <w:position w:val="-24"/>
          <w:sz w:val="24"/>
        </w:rPr>
        <w:object w:dxaOrig="620" w:dyaOrig="620">
          <v:shape id="_x0000_i1236" type="#_x0000_t75" style="width:30.75pt;height:30.75pt" o:ole="">
            <v:imagedata r:id="rId403" o:title=""/>
          </v:shape>
          <o:OLEObject Type="Embed" ProgID="Equation.DSMT4" ShapeID="_x0000_i1236" DrawAspect="Content" ObjectID="_1558421337" r:id="rId404"/>
        </w:object>
      </w:r>
      <w:r>
        <w:rPr>
          <w:rFonts w:ascii="宋体" w:hAnsi="宋体" w:hint="eastAsia"/>
          <w:sz w:val="24"/>
        </w:rPr>
        <w:t>的结果是（       ）</w:t>
      </w:r>
    </w:p>
    <w:p w:rsidR="00B91738" w:rsidRDefault="00B91738" w:rsidP="00B91738">
      <w:pPr>
        <w:spacing w:line="240" w:lineRule="atLeast"/>
        <w:rPr>
          <w:rFonts w:ascii="宋体" w:hAnsi="宋体"/>
          <w:sz w:val="24"/>
        </w:rPr>
      </w:pPr>
      <w:r>
        <w:rPr>
          <w:rFonts w:ascii="宋体" w:hAnsi="宋体" w:hint="eastAsia"/>
          <w:sz w:val="24"/>
        </w:rPr>
        <w:t>A. 等于零       B.小于零        C.大于零       D.无法确定</w:t>
      </w:r>
    </w:p>
    <w:p w:rsidR="00B91738" w:rsidRDefault="00B91738" w:rsidP="00B91738">
      <w:pPr>
        <w:spacing w:line="240" w:lineRule="atLeast"/>
        <w:rPr>
          <w:rFonts w:ascii="宋体" w:hAnsi="宋体"/>
          <w:sz w:val="24"/>
        </w:rPr>
      </w:pPr>
      <w:r>
        <w:rPr>
          <w:rFonts w:ascii="宋体" w:hAnsi="宋体" w:hint="eastAsia"/>
          <w:sz w:val="24"/>
        </w:rPr>
        <w:t>20、某商店受金融危机影响，每件商品售价降低15</w:t>
      </w:r>
      <w:r w:rsidRPr="00630D8F">
        <w:rPr>
          <w:rFonts w:ascii="宋体" w:hAnsi="宋体"/>
          <w:position w:val="-10"/>
          <w:sz w:val="24"/>
        </w:rPr>
        <w:object w:dxaOrig="260" w:dyaOrig="320">
          <v:shape id="_x0000_i1237" type="#_x0000_t75" style="width:12.75pt;height:15.75pt" o:ole="">
            <v:imagedata r:id="rId405" o:title=""/>
          </v:shape>
          <o:OLEObject Type="Embed" ProgID="Equation.3" ShapeID="_x0000_i1237" DrawAspect="Content" ObjectID="_1558421338" r:id="rId406"/>
        </w:object>
      </w:r>
      <w:r>
        <w:rPr>
          <w:rFonts w:ascii="宋体" w:hAnsi="宋体" w:hint="eastAsia"/>
          <w:sz w:val="24"/>
        </w:rPr>
        <w:t>，后又降a元，现每件售价b元，那么这种商品原价是（      ）</w:t>
      </w:r>
    </w:p>
    <w:p w:rsidR="00B91738" w:rsidRPr="00E1368E" w:rsidRDefault="00B91738" w:rsidP="00B91738">
      <w:pPr>
        <w:spacing w:line="240" w:lineRule="atLeast"/>
        <w:rPr>
          <w:rFonts w:ascii="宋体" w:hAnsi="宋体"/>
          <w:sz w:val="24"/>
        </w:rPr>
      </w:pPr>
      <w:r>
        <w:rPr>
          <w:rFonts w:ascii="宋体" w:hAnsi="宋体" w:hint="eastAsia"/>
          <w:sz w:val="24"/>
        </w:rPr>
        <w:t xml:space="preserve">A.（1-15%）（a+b）     B.（1-15%）（a-b）   C. </w:t>
      </w:r>
      <w:r w:rsidRPr="000D561C">
        <w:rPr>
          <w:rFonts w:ascii="宋体" w:hAnsi="宋体"/>
          <w:position w:val="-24"/>
          <w:sz w:val="24"/>
        </w:rPr>
        <w:object w:dxaOrig="840" w:dyaOrig="620">
          <v:shape id="_x0000_i1238" type="#_x0000_t75" style="width:42pt;height:30.75pt" o:ole="">
            <v:imagedata r:id="rId407" o:title=""/>
          </v:shape>
          <o:OLEObject Type="Embed" ProgID="Equation.3" ShapeID="_x0000_i1238" DrawAspect="Content" ObjectID="_1558421339" r:id="rId408"/>
        </w:object>
      </w:r>
      <w:r>
        <w:rPr>
          <w:rFonts w:ascii="宋体" w:hAnsi="宋体" w:hint="eastAsia"/>
          <w:sz w:val="24"/>
        </w:rPr>
        <w:t xml:space="preserve">    D. </w:t>
      </w:r>
      <w:r w:rsidRPr="000D561C">
        <w:rPr>
          <w:rFonts w:ascii="宋体" w:hAnsi="宋体"/>
          <w:position w:val="-24"/>
          <w:sz w:val="24"/>
        </w:rPr>
        <w:object w:dxaOrig="840" w:dyaOrig="620">
          <v:shape id="_x0000_i1239" type="#_x0000_t75" style="width:42pt;height:30.75pt" o:ole="">
            <v:imagedata r:id="rId409" o:title=""/>
          </v:shape>
          <o:OLEObject Type="Embed" ProgID="Equation.3" ShapeID="_x0000_i1239" DrawAspect="Content" ObjectID="_1558421340" r:id="rId410"/>
        </w:object>
      </w:r>
      <w:r w:rsidRPr="00E1368E">
        <w:rPr>
          <w:rFonts w:ascii="宋体" w:hAnsi="宋体" w:hint="eastAsia"/>
          <w:sz w:val="24"/>
        </w:rPr>
        <w:t xml:space="preserve"> </w:t>
      </w:r>
    </w:p>
    <w:p w:rsidR="00B91738" w:rsidRDefault="00B91738" w:rsidP="00B91738">
      <w:pPr>
        <w:spacing w:line="240" w:lineRule="atLeast"/>
        <w:rPr>
          <w:rFonts w:ascii="宋体" w:hAnsi="宋体"/>
          <w:sz w:val="24"/>
        </w:rPr>
      </w:pPr>
      <w:r>
        <w:rPr>
          <w:rFonts w:ascii="宋体" w:hAnsi="宋体" w:hint="eastAsia"/>
          <w:sz w:val="24"/>
        </w:rPr>
        <w:t>三、计算题：（本大题共7题，每小题4分，满分32分）</w:t>
      </w:r>
    </w:p>
    <w:p w:rsidR="00B91738" w:rsidRDefault="00B91738" w:rsidP="00B91738">
      <w:pPr>
        <w:tabs>
          <w:tab w:val="left" w:pos="6975"/>
        </w:tabs>
        <w:snapToGrid w:val="0"/>
        <w:jc w:val="left"/>
        <w:rPr>
          <w:rFonts w:ascii="宋体" w:hAnsi="宋体"/>
          <w:szCs w:val="21"/>
        </w:rPr>
      </w:pPr>
      <w:r>
        <w:rPr>
          <w:rFonts w:ascii="宋体" w:hAnsi="宋体" w:hint="eastAsia"/>
          <w:sz w:val="24"/>
        </w:rPr>
        <w:t>21、</w:t>
      </w:r>
      <w:r w:rsidRPr="0059516C">
        <w:rPr>
          <w:rFonts w:ascii="宋体" w:hAnsi="宋体" w:hint="eastAsia"/>
          <w:szCs w:val="21"/>
        </w:rPr>
        <w:t>（1）8＋(―</w:t>
      </w:r>
      <w:r w:rsidRPr="0059516C">
        <w:rPr>
          <w:rFonts w:ascii="宋体" w:hAnsi="宋体" w:hint="eastAsia"/>
          <w:position w:val="-16"/>
          <w:szCs w:val="21"/>
        </w:rPr>
        <w:object w:dxaOrig="200" w:dyaOrig="440">
          <v:shape id="_x0000_i1240" type="#_x0000_t75" style="width:9.75pt;height:21.75pt" o:ole="">
            <v:imagedata r:id="rId411" o:title=""/>
          </v:shape>
          <o:OLEObject Type="Embed" ProgID="Equation.3" ShapeID="_x0000_i1240" DrawAspect="Content" ObjectID="_1558421341" r:id="rId412"/>
        </w:object>
      </w:r>
      <w:r w:rsidRPr="0059516C">
        <w:rPr>
          <w:rFonts w:ascii="宋体" w:hAnsi="宋体" w:hint="eastAsia"/>
          <w:szCs w:val="21"/>
        </w:rPr>
        <w:t>)―5―(―0.25)                   （2）―82+72÷36</w:t>
      </w:r>
      <w:r>
        <w:rPr>
          <w:rFonts w:ascii="宋体" w:hAnsi="宋体"/>
          <w:szCs w:val="21"/>
        </w:rPr>
        <w:tab/>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Pr="00200EDE"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22、①</w:t>
      </w:r>
      <w:r w:rsidRPr="0001570D">
        <w:rPr>
          <w:rFonts w:ascii="宋体" w:hAnsi="宋体"/>
          <w:position w:val="-24"/>
          <w:sz w:val="24"/>
        </w:rPr>
        <w:object w:dxaOrig="220" w:dyaOrig="620">
          <v:shape id="_x0000_i1241" type="#_x0000_t75" style="width:11.25pt;height:30.75pt" o:ole="">
            <v:imagedata r:id="rId413" o:title=""/>
          </v:shape>
          <o:OLEObject Type="Embed" ProgID="Equation.3" ShapeID="_x0000_i1241" DrawAspect="Content" ObjectID="_1558421342" r:id="rId414"/>
        </w:object>
      </w:r>
      <w:r>
        <w:rPr>
          <w:rFonts w:ascii="宋体" w:hAnsi="宋体" w:hint="eastAsia"/>
          <w:sz w:val="24"/>
        </w:rPr>
        <w:t>+0.5-(-0.25)-(-1</w:t>
      </w:r>
      <w:r w:rsidRPr="0001570D">
        <w:rPr>
          <w:rFonts w:ascii="宋体" w:hAnsi="宋体"/>
          <w:position w:val="-24"/>
          <w:sz w:val="24"/>
        </w:rPr>
        <w:object w:dxaOrig="240" w:dyaOrig="620">
          <v:shape id="_x0000_i1242" type="#_x0000_t75" style="width:12pt;height:30.75pt" o:ole="">
            <v:imagedata r:id="rId415" o:title=""/>
          </v:shape>
          <o:OLEObject Type="Embed" ProgID="Equation.3" ShapeID="_x0000_i1242" DrawAspect="Content" ObjectID="_1558421343" r:id="rId416"/>
        </w:object>
      </w:r>
      <w:r>
        <w:rPr>
          <w:rFonts w:ascii="宋体" w:hAnsi="宋体" w:hint="eastAsia"/>
          <w:sz w:val="24"/>
        </w:rPr>
        <w:t>)       ②(-</w:t>
      </w:r>
      <w:r w:rsidRPr="0001570D">
        <w:rPr>
          <w:rFonts w:ascii="宋体" w:hAnsi="宋体"/>
          <w:position w:val="-24"/>
          <w:sz w:val="24"/>
        </w:rPr>
        <w:object w:dxaOrig="220" w:dyaOrig="620">
          <v:shape id="_x0000_i1243" type="#_x0000_t75" style="width:11.25pt;height:30.75pt" o:ole="">
            <v:imagedata r:id="rId417" o:title=""/>
          </v:shape>
          <o:OLEObject Type="Embed" ProgID="Equation.3" ShapeID="_x0000_i1243" DrawAspect="Content" ObjectID="_1558421344" r:id="rId418"/>
        </w:object>
      </w:r>
      <w:r>
        <w:rPr>
          <w:rFonts w:ascii="宋体" w:hAnsi="宋体" w:hint="eastAsia"/>
          <w:sz w:val="24"/>
        </w:rPr>
        <w:t>-</w:t>
      </w:r>
      <w:r w:rsidRPr="0001570D">
        <w:rPr>
          <w:rFonts w:ascii="宋体" w:hAnsi="宋体"/>
          <w:position w:val="-24"/>
          <w:sz w:val="24"/>
        </w:rPr>
        <w:object w:dxaOrig="240" w:dyaOrig="620">
          <v:shape id="_x0000_i1244" type="#_x0000_t75" style="width:12pt;height:30.75pt" o:ole="">
            <v:imagedata r:id="rId419" o:title=""/>
          </v:shape>
          <o:OLEObject Type="Embed" ProgID="Equation.3" ShapeID="_x0000_i1244" DrawAspect="Content" ObjectID="_1558421345" r:id="rId420"/>
        </w:object>
      </w:r>
      <w:r>
        <w:rPr>
          <w:rFonts w:ascii="宋体" w:hAnsi="宋体" w:hint="eastAsia"/>
          <w:sz w:val="24"/>
        </w:rPr>
        <w:t>+</w:t>
      </w:r>
      <w:r w:rsidRPr="0001570D">
        <w:rPr>
          <w:rFonts w:ascii="宋体" w:hAnsi="宋体"/>
          <w:position w:val="-24"/>
          <w:sz w:val="24"/>
        </w:rPr>
        <w:object w:dxaOrig="240" w:dyaOrig="620">
          <v:shape id="_x0000_i1245" type="#_x0000_t75" style="width:12pt;height:30.75pt" o:ole="">
            <v:imagedata r:id="rId421" o:title=""/>
          </v:shape>
          <o:OLEObject Type="Embed" ProgID="Equation.3" ShapeID="_x0000_i1245" DrawAspect="Content" ObjectID="_1558421346" r:id="rId422"/>
        </w:object>
      </w:r>
      <w:r>
        <w:rPr>
          <w:rFonts w:ascii="宋体" w:hAnsi="宋体" w:hint="eastAsia"/>
          <w:sz w:val="24"/>
        </w:rPr>
        <w:t>-1)×16</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③ （-</w:t>
      </w:r>
      <w:r w:rsidRPr="009D6C54">
        <w:rPr>
          <w:rFonts w:ascii="宋体" w:hAnsi="宋体"/>
          <w:position w:val="-24"/>
          <w:sz w:val="24"/>
        </w:rPr>
        <w:object w:dxaOrig="220" w:dyaOrig="620">
          <v:shape id="_x0000_i1246" type="#_x0000_t75" style="width:11.25pt;height:30.75pt" o:ole="">
            <v:imagedata r:id="rId423" o:title=""/>
          </v:shape>
          <o:OLEObject Type="Embed" ProgID="Equation.3" ShapeID="_x0000_i1246" DrawAspect="Content" ObjectID="_1558421347" r:id="rId424"/>
        </w:object>
      </w:r>
      <w:r>
        <w:rPr>
          <w:rFonts w:ascii="宋体" w:hAnsi="宋体" w:hint="eastAsia"/>
          <w:sz w:val="24"/>
        </w:rPr>
        <w:t>）÷（-3</w:t>
      </w:r>
      <w:r w:rsidRPr="009D6C54">
        <w:rPr>
          <w:rFonts w:ascii="宋体" w:hAnsi="宋体"/>
          <w:position w:val="-24"/>
          <w:sz w:val="24"/>
        </w:rPr>
        <w:object w:dxaOrig="240" w:dyaOrig="620">
          <v:shape id="_x0000_i1247" type="#_x0000_t75" style="width:12pt;height:30.75pt" o:ole="">
            <v:imagedata r:id="rId425" o:title=""/>
          </v:shape>
          <o:OLEObject Type="Embed" ProgID="Equation.3" ShapeID="_x0000_i1247" DrawAspect="Content" ObjectID="_1558421348" r:id="rId426"/>
        </w:object>
      </w:r>
      <w:r>
        <w:rPr>
          <w:rFonts w:ascii="宋体" w:hAnsi="宋体" w:hint="eastAsia"/>
          <w:sz w:val="24"/>
        </w:rPr>
        <w:t>）×5</w:t>
      </w:r>
      <w:r w:rsidRPr="009D6C54">
        <w:rPr>
          <w:rFonts w:ascii="宋体" w:hAnsi="宋体"/>
          <w:position w:val="-24"/>
          <w:sz w:val="24"/>
        </w:rPr>
        <w:object w:dxaOrig="240" w:dyaOrig="620">
          <v:shape id="_x0000_i1248" type="#_x0000_t75" style="width:12pt;height:30.75pt" o:ole="">
            <v:imagedata r:id="rId427" o:title=""/>
          </v:shape>
          <o:OLEObject Type="Embed" ProgID="Equation.3" ShapeID="_x0000_i1248" DrawAspect="Content" ObjectID="_1558421349" r:id="rId428"/>
        </w:object>
      </w:r>
      <w:r>
        <w:rPr>
          <w:rFonts w:ascii="宋体" w:hAnsi="宋体" w:hint="eastAsia"/>
          <w:sz w:val="24"/>
        </w:rPr>
        <w:t xml:space="preserve">    ④ -3</w:t>
      </w:r>
      <w:r w:rsidRPr="009C64A3">
        <w:rPr>
          <w:rFonts w:ascii="宋体" w:hAnsi="宋体"/>
          <w:position w:val="-4"/>
          <w:sz w:val="24"/>
        </w:rPr>
        <w:object w:dxaOrig="160" w:dyaOrig="300">
          <v:shape id="_x0000_i1249" type="#_x0000_t75" style="width:8.25pt;height:15pt" o:ole="">
            <v:imagedata r:id="rId429" o:title=""/>
          </v:shape>
          <o:OLEObject Type="Embed" ProgID="Equation.3" ShapeID="_x0000_i1249" DrawAspect="Content" ObjectID="_1558421350" r:id="rId430"/>
        </w:object>
      </w:r>
      <w:r>
        <w:rPr>
          <w:rFonts w:ascii="宋体" w:hAnsi="宋体" w:hint="eastAsia"/>
          <w:sz w:val="24"/>
        </w:rPr>
        <w:t xml:space="preserve"> ×（-</w:t>
      </w:r>
      <w:r w:rsidRPr="009C64A3">
        <w:rPr>
          <w:rFonts w:ascii="宋体" w:hAnsi="宋体"/>
          <w:position w:val="-24"/>
          <w:sz w:val="24"/>
        </w:rPr>
        <w:object w:dxaOrig="240" w:dyaOrig="620">
          <v:shape id="_x0000_i1250" type="#_x0000_t75" style="width:12pt;height:30.75pt" o:ole="">
            <v:imagedata r:id="rId431" o:title=""/>
          </v:shape>
          <o:OLEObject Type="Embed" ProgID="Equation.3" ShapeID="_x0000_i1250" DrawAspect="Content" ObjectID="_1558421351" r:id="rId432"/>
        </w:object>
      </w:r>
      <w:r>
        <w:rPr>
          <w:rFonts w:ascii="宋体" w:hAnsi="宋体" w:hint="eastAsia"/>
          <w:sz w:val="24"/>
        </w:rPr>
        <w:t>）</w:t>
      </w:r>
      <w:r w:rsidRPr="009C64A3">
        <w:rPr>
          <w:rFonts w:ascii="宋体" w:hAnsi="宋体"/>
          <w:position w:val="-4"/>
          <w:sz w:val="24"/>
        </w:rPr>
        <w:object w:dxaOrig="160" w:dyaOrig="300">
          <v:shape id="_x0000_i1251" type="#_x0000_t75" style="width:8.25pt;height:15pt" o:ole="">
            <v:imagedata r:id="rId433" o:title=""/>
          </v:shape>
          <o:OLEObject Type="Embed" ProgID="Equation.3" ShapeID="_x0000_i1251" DrawAspect="Content" ObjectID="_1558421352" r:id="rId434"/>
        </w:object>
      </w:r>
      <w:r>
        <w:rPr>
          <w:rFonts w:ascii="宋体" w:hAnsi="宋体" w:hint="eastAsia"/>
          <w:sz w:val="24"/>
        </w:rPr>
        <w:t xml:space="preserve"> ÷（-3）</w:t>
      </w:r>
      <w:r w:rsidRPr="009C64A3">
        <w:rPr>
          <w:rFonts w:ascii="宋体" w:hAnsi="宋体"/>
          <w:position w:val="-4"/>
          <w:sz w:val="24"/>
        </w:rPr>
        <w:object w:dxaOrig="139" w:dyaOrig="300">
          <v:shape id="_x0000_i1252" type="#_x0000_t75" style="width:6.75pt;height:15pt" o:ole="">
            <v:imagedata r:id="rId435" o:title=""/>
          </v:shape>
          <o:OLEObject Type="Embed" ProgID="Equation.3" ShapeID="_x0000_i1252" DrawAspect="Content" ObjectID="_1558421353" r:id="rId436"/>
        </w:object>
      </w:r>
      <w:r>
        <w:rPr>
          <w:rFonts w:ascii="宋体" w:hAnsi="宋体" w:hint="eastAsia"/>
          <w:sz w:val="24"/>
        </w:rPr>
        <w:t xml:space="preserve">                   </w:t>
      </w:r>
    </w:p>
    <w:p w:rsidR="00B91738" w:rsidRPr="0033722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Pr="009C64A3"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⑤5</w:t>
      </w:r>
      <w:r w:rsidRPr="009C64A3">
        <w:rPr>
          <w:rFonts w:ascii="宋体" w:hAnsi="宋体"/>
          <w:position w:val="-4"/>
          <w:sz w:val="24"/>
        </w:rPr>
        <w:object w:dxaOrig="139" w:dyaOrig="300">
          <v:shape id="_x0000_i1253" type="#_x0000_t75" style="width:6.75pt;height:15pt" o:ole="">
            <v:imagedata r:id="rId437" o:title=""/>
          </v:shape>
          <o:OLEObject Type="Embed" ProgID="Equation.3" ShapeID="_x0000_i1253" DrawAspect="Content" ObjectID="_1558421354" r:id="rId438"/>
        </w:object>
      </w:r>
      <w:r>
        <w:rPr>
          <w:rFonts w:ascii="宋体" w:hAnsi="宋体" w:hint="eastAsia"/>
          <w:sz w:val="24"/>
        </w:rPr>
        <w:t>÷（-1</w:t>
      </w:r>
      <w:r w:rsidRPr="009C64A3">
        <w:rPr>
          <w:rFonts w:ascii="宋体" w:hAnsi="宋体"/>
          <w:position w:val="-24"/>
          <w:sz w:val="24"/>
        </w:rPr>
        <w:object w:dxaOrig="240" w:dyaOrig="620">
          <v:shape id="_x0000_i1254" type="#_x0000_t75" style="width:12pt;height:30.75pt" o:ole="">
            <v:imagedata r:id="rId439" o:title=""/>
          </v:shape>
          <o:OLEObject Type="Embed" ProgID="Equation.3" ShapeID="_x0000_i1254" DrawAspect="Content" ObjectID="_1558421355" r:id="rId440"/>
        </w:object>
      </w:r>
      <w:r>
        <w:rPr>
          <w:rFonts w:ascii="宋体" w:hAnsi="宋体" w:hint="eastAsia"/>
          <w:sz w:val="24"/>
        </w:rPr>
        <w:t>）</w:t>
      </w:r>
      <w:r w:rsidRPr="009C64A3">
        <w:rPr>
          <w:rFonts w:ascii="宋体" w:hAnsi="宋体"/>
          <w:position w:val="-4"/>
          <w:sz w:val="24"/>
        </w:rPr>
        <w:object w:dxaOrig="160" w:dyaOrig="300">
          <v:shape id="_x0000_i1255" type="#_x0000_t75" style="width:8.25pt;height:15pt" o:ole="">
            <v:imagedata r:id="rId441" o:title=""/>
          </v:shape>
          <o:OLEObject Type="Embed" ProgID="Equation.3" ShapeID="_x0000_i1255" DrawAspect="Content" ObjectID="_1558421356" r:id="rId442"/>
        </w:object>
      </w:r>
      <w:r>
        <w:rPr>
          <w:rFonts w:ascii="宋体" w:hAnsi="宋体" w:hint="eastAsia"/>
          <w:sz w:val="24"/>
        </w:rPr>
        <w:t>+（-4</w:t>
      </w:r>
      <w:r w:rsidRPr="00814A6D">
        <w:rPr>
          <w:rFonts w:ascii="宋体" w:hAnsi="宋体"/>
          <w:position w:val="-24"/>
          <w:sz w:val="24"/>
        </w:rPr>
        <w:object w:dxaOrig="240" w:dyaOrig="620">
          <v:shape id="_x0000_i1256" type="#_x0000_t75" style="width:12pt;height:30.75pt" o:ole="">
            <v:imagedata r:id="rId443" o:title=""/>
          </v:shape>
          <o:OLEObject Type="Embed" ProgID="Equation.3" ShapeID="_x0000_i1256" DrawAspect="Content" ObjectID="_1558421357" r:id="rId444"/>
        </w:object>
      </w:r>
      <w:r>
        <w:rPr>
          <w:rFonts w:ascii="宋体" w:hAnsi="宋体" w:hint="eastAsia"/>
          <w:sz w:val="24"/>
        </w:rPr>
        <w:t>）×</w:t>
      </w:r>
      <w:r w:rsidRPr="00814A6D">
        <w:rPr>
          <w:rFonts w:ascii="宋体" w:hAnsi="宋体"/>
          <w:position w:val="-24"/>
          <w:sz w:val="24"/>
        </w:rPr>
        <w:object w:dxaOrig="220" w:dyaOrig="620">
          <v:shape id="_x0000_i1257" type="#_x0000_t75" style="width:11.25pt;height:30.75pt" o:ole="">
            <v:imagedata r:id="rId445" o:title=""/>
          </v:shape>
          <o:OLEObject Type="Embed" ProgID="Equation.3" ShapeID="_x0000_i1257" DrawAspect="Content" ObjectID="_1558421358" r:id="rId446"/>
        </w:object>
      </w:r>
      <w:r>
        <w:rPr>
          <w:rFonts w:ascii="宋体" w:hAnsi="宋体" w:hint="eastAsia"/>
          <w:sz w:val="24"/>
        </w:rPr>
        <w:t xml:space="preserve">    ⑥</w:t>
      </w:r>
      <w:r w:rsidRPr="002762D3">
        <w:rPr>
          <w:rFonts w:ascii="宋体" w:hAnsi="宋体"/>
          <w:position w:val="-24"/>
          <w:sz w:val="24"/>
        </w:rPr>
        <w:object w:dxaOrig="2960" w:dyaOrig="620">
          <v:shape id="_x0000_i1258" type="#_x0000_t75" style="width:147.75pt;height:30.75pt" o:ole="">
            <v:imagedata r:id="rId447" o:title=""/>
          </v:shape>
          <o:OLEObject Type="Embed" ProgID="Equation.3" ShapeID="_x0000_i1258" DrawAspect="Content" ObjectID="_1558421359" r:id="rId448"/>
        </w:objec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23、解方程：（本题4分）</w:t>
      </w:r>
    </w:p>
    <w:p w:rsidR="00B91738" w:rsidRDefault="00B91738" w:rsidP="00B91738">
      <w:pPr>
        <w:spacing w:line="240" w:lineRule="atLeast"/>
        <w:ind w:firstLineChars="300" w:firstLine="720"/>
        <w:rPr>
          <w:rFonts w:ascii="宋体" w:hAnsi="宋体"/>
          <w:sz w:val="24"/>
        </w:rPr>
      </w:pPr>
      <w:r w:rsidRPr="00C056BA">
        <w:rPr>
          <w:rFonts w:ascii="宋体" w:hAnsi="宋体"/>
          <w:position w:val="-24"/>
          <w:sz w:val="24"/>
        </w:rPr>
        <w:object w:dxaOrig="540" w:dyaOrig="620">
          <v:shape id="_x0000_i1259" type="#_x0000_t75" style="width:27pt;height:30.75pt" o:ole="">
            <v:imagedata r:id="rId449" o:title=""/>
          </v:shape>
          <o:OLEObject Type="Embed" ProgID="Equation.3" ShapeID="_x0000_i1259" DrawAspect="Content" ObjectID="_1558421360" r:id="rId450"/>
        </w:object>
      </w:r>
      <w:r>
        <w:rPr>
          <w:rFonts w:ascii="宋体" w:hAnsi="宋体" w:hint="eastAsia"/>
          <w:sz w:val="24"/>
        </w:rPr>
        <w:t xml:space="preserve"> －</w:t>
      </w:r>
      <w:r w:rsidRPr="00C056BA">
        <w:rPr>
          <w:rFonts w:ascii="宋体" w:hAnsi="宋体"/>
          <w:position w:val="-24"/>
          <w:sz w:val="24"/>
        </w:rPr>
        <w:object w:dxaOrig="240" w:dyaOrig="620">
          <v:shape id="_x0000_i1260" type="#_x0000_t75" style="width:12pt;height:30.75pt" o:ole="">
            <v:imagedata r:id="rId451" o:title=""/>
          </v:shape>
          <o:OLEObject Type="Embed" ProgID="Equation.3" ShapeID="_x0000_i1260" DrawAspect="Content" ObjectID="_1558421361" r:id="rId452"/>
        </w:object>
      </w:r>
      <w:r>
        <w:rPr>
          <w:rFonts w:ascii="宋体" w:hAnsi="宋体" w:hint="eastAsia"/>
          <w:sz w:val="24"/>
        </w:rPr>
        <w:t>=</w:t>
      </w:r>
      <w:r w:rsidRPr="00C056BA">
        <w:rPr>
          <w:rFonts w:ascii="宋体" w:hAnsi="宋体"/>
          <w:position w:val="-24"/>
          <w:sz w:val="24"/>
        </w:rPr>
        <w:object w:dxaOrig="240" w:dyaOrig="620">
          <v:shape id="_x0000_i1261" type="#_x0000_t75" style="width:12pt;height:30.75pt" o:ole="">
            <v:imagedata r:id="rId453" o:title=""/>
          </v:shape>
          <o:OLEObject Type="Embed" ProgID="Equation.3" ShapeID="_x0000_i1261" DrawAspect="Content" ObjectID="_1558421362" r:id="rId454"/>
        </w:object>
      </w:r>
      <w:r>
        <w:rPr>
          <w:rFonts w:ascii="宋体" w:hAnsi="宋体" w:hint="eastAsia"/>
          <w:sz w:val="24"/>
        </w:rPr>
        <w:t xml:space="preserve">+1                 </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napToGrid w:val="0"/>
        <w:ind w:left="210" w:hangingChars="100" w:hanging="210"/>
        <w:jc w:val="left"/>
        <w:rPr>
          <w:rFonts w:ascii="宋体" w:hAnsi="宋体"/>
          <w:szCs w:val="21"/>
        </w:rPr>
      </w:pPr>
      <w:r w:rsidRPr="0059516C">
        <w:rPr>
          <w:rFonts w:ascii="宋体" w:hAnsi="宋体" w:hint="eastAsia"/>
          <w:szCs w:val="21"/>
        </w:rPr>
        <w:t>2</w:t>
      </w:r>
      <w:r>
        <w:rPr>
          <w:rFonts w:ascii="宋体" w:hAnsi="宋体" w:hint="eastAsia"/>
          <w:szCs w:val="21"/>
        </w:rPr>
        <w:t>4</w:t>
      </w:r>
      <w:r w:rsidRPr="0059516C">
        <w:rPr>
          <w:rFonts w:ascii="宋体" w:hAnsi="宋体" w:hint="eastAsia"/>
          <w:szCs w:val="21"/>
        </w:rPr>
        <w:t>、</w:t>
      </w:r>
      <w:r w:rsidRPr="0059516C">
        <w:rPr>
          <w:rFonts w:ascii="宋体" w:hAnsi="宋体" w:hint="eastAsia"/>
          <w:spacing w:val="-4"/>
          <w:szCs w:val="21"/>
        </w:rPr>
        <w:t>一天小明和冬冬利用温差来测量山峰的高度。冬冬在山脚测得的温度是</w:t>
      </w:r>
      <w:smartTag w:uri="urn:schemas-microsoft-com:office:smarttags" w:element="chmetcnv">
        <w:smartTagPr>
          <w:attr w:name="TCSC" w:val="0"/>
          <w:attr w:name="NumberType" w:val="1"/>
          <w:attr w:name="Negative" w:val="False"/>
          <w:attr w:name="HasSpace" w:val="False"/>
          <w:attr w:name="SourceValue" w:val="4"/>
          <w:attr w:name="UnitName" w:val="℃"/>
        </w:smartTagPr>
        <w:r w:rsidRPr="0059516C">
          <w:rPr>
            <w:rFonts w:ascii="宋体" w:hAnsi="宋体" w:hint="eastAsia"/>
            <w:spacing w:val="-4"/>
            <w:szCs w:val="21"/>
          </w:rPr>
          <w:t>4℃</w:t>
        </w:r>
      </w:smartTag>
      <w:r w:rsidRPr="0059516C">
        <w:rPr>
          <w:rFonts w:ascii="宋体" w:hAnsi="宋体" w:hint="eastAsia"/>
          <w:spacing w:val="-4"/>
          <w:szCs w:val="21"/>
        </w:rPr>
        <w:t>，小明此时在山顶测得的温度是</w:t>
      </w:r>
      <w:smartTag w:uri="urn:schemas-microsoft-com:office:smarttags" w:element="chmetcnv">
        <w:smartTagPr>
          <w:attr w:name="TCSC" w:val="0"/>
          <w:attr w:name="NumberType" w:val="1"/>
          <w:attr w:name="Negative" w:val="False"/>
          <w:attr w:name="HasSpace" w:val="False"/>
          <w:attr w:name="SourceValue" w:val="2"/>
          <w:attr w:name="UnitName" w:val="℃"/>
        </w:smartTagPr>
        <w:r w:rsidRPr="0059516C">
          <w:rPr>
            <w:rFonts w:ascii="宋体" w:hAnsi="宋体" w:hint="eastAsia"/>
            <w:spacing w:val="-4"/>
            <w:szCs w:val="21"/>
          </w:rPr>
          <w:t>2℃</w:t>
        </w:r>
      </w:smartTag>
      <w:r w:rsidRPr="0059516C">
        <w:rPr>
          <w:rFonts w:ascii="宋体" w:hAnsi="宋体" w:hint="eastAsia"/>
          <w:spacing w:val="-4"/>
          <w:szCs w:val="21"/>
        </w:rPr>
        <w:t>，已知该地区高度每升高</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59516C">
          <w:rPr>
            <w:rFonts w:ascii="宋体" w:hAnsi="宋体" w:hint="eastAsia"/>
            <w:spacing w:val="-4"/>
            <w:szCs w:val="21"/>
          </w:rPr>
          <w:t>100米</w:t>
        </w:r>
      </w:smartTag>
      <w:r w:rsidRPr="0059516C">
        <w:rPr>
          <w:rFonts w:ascii="宋体" w:hAnsi="宋体" w:hint="eastAsia"/>
          <w:spacing w:val="-4"/>
          <w:szCs w:val="21"/>
        </w:rPr>
        <w:t>，气温下降</w:t>
      </w:r>
      <w:smartTag w:uri="urn:schemas-microsoft-com:office:smarttags" w:element="chmetcnv">
        <w:smartTagPr>
          <w:attr w:name="TCSC" w:val="0"/>
          <w:attr w:name="NumberType" w:val="1"/>
          <w:attr w:name="Negative" w:val="False"/>
          <w:attr w:name="HasSpace" w:val="False"/>
          <w:attr w:name="SourceValue" w:val=".8"/>
          <w:attr w:name="UnitName" w:val="℃"/>
        </w:smartTagPr>
        <w:r w:rsidRPr="0059516C">
          <w:rPr>
            <w:rFonts w:ascii="宋体" w:hAnsi="宋体" w:hint="eastAsia"/>
            <w:spacing w:val="-4"/>
            <w:szCs w:val="21"/>
          </w:rPr>
          <w:t>0.8℃</w:t>
        </w:r>
      </w:smartTag>
      <w:r w:rsidRPr="0059516C">
        <w:rPr>
          <w:rFonts w:ascii="宋体" w:hAnsi="宋体" w:hint="eastAsia"/>
          <w:spacing w:val="-4"/>
          <w:szCs w:val="21"/>
        </w:rPr>
        <w:t>，问这个山峰有多高？</w:t>
      </w:r>
      <w:r>
        <w:rPr>
          <w:rFonts w:ascii="宋体" w:hAnsi="宋体" w:hint="eastAsia"/>
          <w:spacing w:val="-4"/>
          <w:szCs w:val="21"/>
        </w:rPr>
        <w:t>(</w:t>
      </w:r>
      <w:r w:rsidRPr="0059516C">
        <w:rPr>
          <w:rFonts w:ascii="宋体" w:hAnsi="宋体" w:hint="eastAsia"/>
          <w:spacing w:val="-4"/>
          <w:szCs w:val="21"/>
        </w:rPr>
        <w:t>5</w:t>
      </w:r>
      <w:r w:rsidRPr="0059516C">
        <w:rPr>
          <w:rFonts w:ascii="宋体" w:hAnsi="宋体" w:hint="eastAsia"/>
          <w:szCs w:val="21"/>
        </w:rPr>
        <w:t>分</w:t>
      </w:r>
      <w:r>
        <w:rPr>
          <w:rFonts w:ascii="宋体" w:hAnsi="宋体" w:hint="eastAsia"/>
          <w:szCs w:val="21"/>
        </w:rPr>
        <w:t>)</w:t>
      </w:r>
    </w:p>
    <w:p w:rsidR="00B91738" w:rsidRPr="00200EDE" w:rsidRDefault="00B91738" w:rsidP="00B91738">
      <w:pPr>
        <w:spacing w:line="240" w:lineRule="atLeast"/>
        <w:rPr>
          <w:rFonts w:ascii="宋体" w:hAnsi="宋体"/>
          <w:sz w:val="24"/>
        </w:rPr>
      </w:pPr>
    </w:p>
    <w:p w:rsidR="00B91738" w:rsidRPr="000D561C"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四、找规律，解决问题。（本题3分）</w:t>
      </w:r>
    </w:p>
    <w:p w:rsidR="00B91738" w:rsidRDefault="00B91738" w:rsidP="00B91738">
      <w:pPr>
        <w:spacing w:line="240" w:lineRule="atLeast"/>
        <w:rPr>
          <w:rFonts w:ascii="宋体" w:hAnsi="宋体"/>
          <w:sz w:val="24"/>
        </w:rPr>
      </w:pPr>
      <w:r>
        <w:rPr>
          <w:rFonts w:ascii="宋体" w:hAnsi="宋体" w:hint="eastAsia"/>
          <w:sz w:val="24"/>
        </w:rPr>
        <w:t>25、有一列数</w:t>
      </w:r>
      <w:r w:rsidRPr="0026607D">
        <w:rPr>
          <w:rFonts w:ascii="宋体" w:hAnsi="宋体"/>
          <w:position w:val="-12"/>
          <w:sz w:val="24"/>
        </w:rPr>
        <w:object w:dxaOrig="240" w:dyaOrig="360">
          <v:shape id="_x0000_i1262" type="#_x0000_t75" style="width:12pt;height:18pt" o:ole="">
            <v:imagedata r:id="rId455" o:title=""/>
          </v:shape>
          <o:OLEObject Type="Embed" ProgID="Equation.DSMT4" ShapeID="_x0000_i1262" DrawAspect="Content" ObjectID="_1558421363" r:id="rId456"/>
        </w:object>
      </w:r>
      <w:r>
        <w:rPr>
          <w:rFonts w:ascii="宋体" w:hAnsi="宋体" w:hint="eastAsia"/>
          <w:sz w:val="24"/>
        </w:rPr>
        <w:t>、</w:t>
      </w:r>
      <w:r w:rsidRPr="0026607D">
        <w:rPr>
          <w:rFonts w:ascii="宋体" w:hAnsi="宋体"/>
          <w:position w:val="-12"/>
          <w:sz w:val="24"/>
        </w:rPr>
        <w:object w:dxaOrig="260" w:dyaOrig="360">
          <v:shape id="_x0000_i1263" type="#_x0000_t75" style="width:12.75pt;height:18pt" o:ole="">
            <v:imagedata r:id="rId457" o:title=""/>
          </v:shape>
          <o:OLEObject Type="Embed" ProgID="Equation.DSMT4" ShapeID="_x0000_i1263" DrawAspect="Content" ObjectID="_1558421364" r:id="rId458"/>
        </w:object>
      </w:r>
      <w:r>
        <w:rPr>
          <w:rFonts w:ascii="宋体" w:hAnsi="宋体" w:hint="eastAsia"/>
          <w:sz w:val="24"/>
        </w:rPr>
        <w:t>、</w:t>
      </w:r>
      <w:r w:rsidRPr="0026607D">
        <w:rPr>
          <w:rFonts w:ascii="宋体" w:hAnsi="宋体"/>
          <w:position w:val="-12"/>
          <w:sz w:val="24"/>
        </w:rPr>
        <w:object w:dxaOrig="260" w:dyaOrig="360">
          <v:shape id="_x0000_i1264" type="#_x0000_t75" style="width:12.75pt;height:18pt" o:ole="">
            <v:imagedata r:id="rId459" o:title=""/>
          </v:shape>
          <o:OLEObject Type="Embed" ProgID="Equation.DSMT4" ShapeID="_x0000_i1264" DrawAspect="Content" ObjectID="_1558421365" r:id="rId460"/>
        </w:object>
      </w:r>
      <w:r>
        <w:rPr>
          <w:rFonts w:ascii="宋体" w:hAnsi="宋体" w:hint="eastAsia"/>
          <w:sz w:val="24"/>
        </w:rPr>
        <w:t>、</w:t>
      </w:r>
      <w:r w:rsidRPr="0026607D">
        <w:rPr>
          <w:rFonts w:ascii="宋体" w:hAnsi="宋体"/>
          <w:position w:val="-12"/>
          <w:sz w:val="24"/>
        </w:rPr>
        <w:object w:dxaOrig="260" w:dyaOrig="360">
          <v:shape id="_x0000_i1265" type="#_x0000_t75" style="width:12.75pt;height:18pt" o:ole="">
            <v:imagedata r:id="rId461" o:title=""/>
          </v:shape>
          <o:OLEObject Type="Embed" ProgID="Equation.DSMT4" ShapeID="_x0000_i1265" DrawAspect="Content" ObjectID="_1558421366" r:id="rId462"/>
        </w:object>
      </w:r>
      <w:r>
        <w:rPr>
          <w:rFonts w:ascii="宋体" w:hAnsi="宋体" w:hint="eastAsia"/>
          <w:sz w:val="24"/>
        </w:rPr>
        <w:t>，…</w:t>
      </w:r>
      <w:r w:rsidRPr="0026607D">
        <w:rPr>
          <w:rFonts w:ascii="宋体" w:hAnsi="宋体"/>
          <w:position w:val="-12"/>
          <w:sz w:val="24"/>
        </w:rPr>
        <w:object w:dxaOrig="279" w:dyaOrig="360">
          <v:shape id="_x0000_i1266" type="#_x0000_t75" style="width:14.25pt;height:18pt" o:ole="">
            <v:imagedata r:id="rId463" o:title=""/>
          </v:shape>
          <o:OLEObject Type="Embed" ProgID="Equation.DSMT4" ShapeID="_x0000_i1266" DrawAspect="Content" ObjectID="_1558421367" r:id="rId464"/>
        </w:object>
      </w:r>
      <w:r>
        <w:rPr>
          <w:rFonts w:ascii="宋体" w:hAnsi="宋体" w:hint="eastAsia"/>
          <w:sz w:val="24"/>
        </w:rPr>
        <w:t>，其中</w:t>
      </w:r>
      <w:r w:rsidRPr="0026607D">
        <w:rPr>
          <w:rFonts w:ascii="宋体" w:hAnsi="宋体"/>
          <w:position w:val="-12"/>
          <w:sz w:val="24"/>
        </w:rPr>
        <w:object w:dxaOrig="240" w:dyaOrig="360">
          <v:shape id="_x0000_i1267" type="#_x0000_t75" style="width:12pt;height:18pt" o:ole="">
            <v:imagedata r:id="rId455" o:title=""/>
          </v:shape>
          <o:OLEObject Type="Embed" ProgID="Equation.DSMT4" ShapeID="_x0000_i1267" DrawAspect="Content" ObjectID="_1558421368" r:id="rId465"/>
        </w:object>
      </w:r>
      <w:r>
        <w:rPr>
          <w:rFonts w:ascii="宋体" w:hAnsi="宋体" w:hint="eastAsia"/>
          <w:sz w:val="24"/>
        </w:rPr>
        <w:t>=6×2+1；</w:t>
      </w:r>
    </w:p>
    <w:p w:rsidR="00B91738" w:rsidRPr="0026607D" w:rsidRDefault="00B91738" w:rsidP="00B91738">
      <w:pPr>
        <w:spacing w:line="240" w:lineRule="atLeast"/>
        <w:ind w:firstLineChars="200" w:firstLine="480"/>
        <w:rPr>
          <w:rFonts w:ascii="宋体" w:hAnsi="宋体"/>
          <w:sz w:val="24"/>
        </w:rPr>
      </w:pPr>
      <w:r w:rsidRPr="0026607D">
        <w:rPr>
          <w:rFonts w:ascii="宋体" w:hAnsi="宋体"/>
          <w:position w:val="-12"/>
          <w:sz w:val="24"/>
        </w:rPr>
        <w:object w:dxaOrig="260" w:dyaOrig="360">
          <v:shape id="_x0000_i1268" type="#_x0000_t75" style="width:12.75pt;height:18pt" o:ole="">
            <v:imagedata r:id="rId457" o:title=""/>
          </v:shape>
          <o:OLEObject Type="Embed" ProgID="Equation.DSMT4" ShapeID="_x0000_i1268" DrawAspect="Content" ObjectID="_1558421369" r:id="rId466"/>
        </w:object>
      </w:r>
      <w:r>
        <w:rPr>
          <w:rFonts w:ascii="宋体" w:hAnsi="宋体" w:hint="eastAsia"/>
          <w:sz w:val="24"/>
        </w:rPr>
        <w:t>=6×3+2；</w:t>
      </w:r>
      <w:r w:rsidRPr="0026607D">
        <w:rPr>
          <w:rFonts w:ascii="宋体" w:hAnsi="宋体"/>
          <w:position w:val="-12"/>
          <w:sz w:val="24"/>
        </w:rPr>
        <w:object w:dxaOrig="260" w:dyaOrig="360">
          <v:shape id="_x0000_i1269" type="#_x0000_t75" style="width:12.75pt;height:18pt" o:ole="">
            <v:imagedata r:id="rId459" o:title=""/>
          </v:shape>
          <o:OLEObject Type="Embed" ProgID="Equation.DSMT4" ShapeID="_x0000_i1269" DrawAspect="Content" ObjectID="_1558421370" r:id="rId467"/>
        </w:object>
      </w:r>
      <w:r>
        <w:rPr>
          <w:rFonts w:ascii="宋体" w:hAnsi="宋体" w:hint="eastAsia"/>
          <w:sz w:val="24"/>
        </w:rPr>
        <w:t>=6×4+3；</w:t>
      </w:r>
      <w:r w:rsidRPr="0026607D">
        <w:rPr>
          <w:rFonts w:ascii="宋体" w:hAnsi="宋体"/>
          <w:position w:val="-12"/>
          <w:sz w:val="24"/>
        </w:rPr>
        <w:object w:dxaOrig="260" w:dyaOrig="360">
          <v:shape id="_x0000_i1270" type="#_x0000_t75" style="width:12.75pt;height:18pt" o:ole="">
            <v:imagedata r:id="rId461" o:title=""/>
          </v:shape>
          <o:OLEObject Type="Embed" ProgID="Equation.DSMT4" ShapeID="_x0000_i1270" DrawAspect="Content" ObjectID="_1558421371" r:id="rId468"/>
        </w:object>
      </w:r>
      <w:r>
        <w:rPr>
          <w:rFonts w:ascii="宋体" w:hAnsi="宋体" w:hint="eastAsia"/>
          <w:sz w:val="24"/>
        </w:rPr>
        <w:t>=6×5+4．</w:t>
      </w:r>
    </w:p>
    <w:p w:rsidR="00B91738" w:rsidRPr="006D2F73" w:rsidRDefault="00B91738" w:rsidP="00B91738">
      <w:pPr>
        <w:spacing w:line="240" w:lineRule="atLeast"/>
        <w:ind w:firstLineChars="200" w:firstLine="480"/>
        <w:rPr>
          <w:sz w:val="24"/>
          <w:u w:val="single"/>
        </w:rPr>
      </w:pPr>
      <w:r>
        <w:rPr>
          <w:rFonts w:ascii="宋体" w:hAnsi="宋体" w:hint="eastAsia"/>
          <w:sz w:val="24"/>
        </w:rPr>
        <w:t>则第n个数</w:t>
      </w:r>
      <w:r w:rsidRPr="0026607D">
        <w:rPr>
          <w:rFonts w:ascii="宋体" w:hAnsi="宋体"/>
          <w:position w:val="-12"/>
          <w:sz w:val="24"/>
        </w:rPr>
        <w:object w:dxaOrig="279" w:dyaOrig="360">
          <v:shape id="_x0000_i1271" type="#_x0000_t75" style="width:14.25pt;height:18pt" o:ole="">
            <v:imagedata r:id="rId463" o:title=""/>
          </v:shape>
          <o:OLEObject Type="Embed" ProgID="Equation.DSMT4" ShapeID="_x0000_i1271" DrawAspect="Content" ObjectID="_1558421372" r:id="rId469"/>
        </w:object>
      </w:r>
      <w:r>
        <w:rPr>
          <w:rFonts w:ascii="宋体" w:hAnsi="宋体" w:hint="eastAsia"/>
          <w:sz w:val="24"/>
        </w:rPr>
        <w:t>=</w:t>
      </w:r>
      <w:r w:rsidRPr="00D3493D">
        <w:rPr>
          <w:rFonts w:hint="eastAsia"/>
          <w:sz w:val="24"/>
          <w:u w:val="single"/>
        </w:rPr>
        <w:t xml:space="preserve">           </w:t>
      </w:r>
      <w:r w:rsidRPr="00D3493D">
        <w:rPr>
          <w:rFonts w:hint="eastAsia"/>
          <w:sz w:val="24"/>
        </w:rPr>
        <w:t>；</w:t>
      </w:r>
      <w:r>
        <w:rPr>
          <w:rFonts w:hint="eastAsia"/>
          <w:sz w:val="24"/>
        </w:rPr>
        <w:t>当</w:t>
      </w:r>
      <w:r w:rsidRPr="0026607D">
        <w:rPr>
          <w:rFonts w:ascii="宋体" w:hAnsi="宋体"/>
          <w:position w:val="-12"/>
          <w:sz w:val="24"/>
        </w:rPr>
        <w:object w:dxaOrig="279" w:dyaOrig="360">
          <v:shape id="_x0000_i1272" type="#_x0000_t75" style="width:14.25pt;height:18pt" o:ole="">
            <v:imagedata r:id="rId463" o:title=""/>
          </v:shape>
          <o:OLEObject Type="Embed" ProgID="Equation.DSMT4" ShapeID="_x0000_i1272" DrawAspect="Content" ObjectID="_1558421373" r:id="rId470"/>
        </w:object>
      </w:r>
      <w:r>
        <w:rPr>
          <w:rFonts w:ascii="宋体" w:hAnsi="宋体" w:hint="eastAsia"/>
          <w:sz w:val="24"/>
        </w:rPr>
        <w:t>=2001时。</w:t>
      </w:r>
      <w:r>
        <w:rPr>
          <w:rFonts w:ascii="宋体" w:hAnsi="宋体"/>
          <w:sz w:val="24"/>
        </w:rPr>
        <w:t>n=</w:t>
      </w:r>
      <w:r w:rsidRPr="00D3493D">
        <w:rPr>
          <w:rFonts w:hint="eastAsia"/>
          <w:sz w:val="24"/>
          <w:u w:val="single"/>
        </w:rPr>
        <w:t xml:space="preserve">           </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五、列方程解应用题：（本大题共20分，每小题5分）</w:t>
      </w:r>
    </w:p>
    <w:p w:rsidR="00B91738" w:rsidRDefault="00B91738" w:rsidP="00B91738">
      <w:pPr>
        <w:spacing w:line="240" w:lineRule="atLeast"/>
        <w:rPr>
          <w:rFonts w:ascii="宋体" w:hAnsi="宋体"/>
          <w:sz w:val="24"/>
        </w:rPr>
      </w:pPr>
      <w:r>
        <w:rPr>
          <w:rFonts w:ascii="宋体" w:hAnsi="宋体" w:hint="eastAsia"/>
          <w:sz w:val="24"/>
        </w:rPr>
        <w:t>26、小王在银行存了3000元，按月利率0.2%计算，到期时本利和为3120元，问这笔存款存了几个月？</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0C06A0" w:rsidP="00B91738">
      <w:pPr>
        <w:spacing w:line="240" w:lineRule="atLeast"/>
        <w:rPr>
          <w:rFonts w:ascii="宋体" w:hAnsi="宋体"/>
          <w:sz w:val="24"/>
        </w:rPr>
      </w:pPr>
      <w:r w:rsidRPr="000C06A0">
        <w:rPr>
          <w:noProof/>
        </w:rPr>
        <w:pict>
          <v:group id="_x0000_s2106" style="position:absolute;left:0;text-align:left;margin-left:315pt;margin-top:-15.6pt;width:63pt;height:608.4pt;z-index:251654656" coordorigin="828,1128" coordsize="1260,14196">
            <v:line id="_x0000_s2107" style="position:absolute" from="2088,1596" to="2088,15324" strokeweight="1.5pt">
              <v:stroke dashstyle="dashDot"/>
            </v:line>
            <v:shape id="_x0000_s2108" type="#_x0000_t202" style="position:absolute;left:1188;top:4560;width:900;height:4680" filled="f" stroked="f">
              <v:textbox style="layout-flow:vertical-ideographic;mso-next-textbox:#_x0000_s2108">
                <w:txbxContent>
                  <w:p w:rsidR="00B91738" w:rsidRPr="00670979" w:rsidRDefault="00B91738" w:rsidP="00B91738"/>
                </w:txbxContent>
              </v:textbox>
            </v:shape>
            <v:shape id="_x0000_s2109" type="#_x0000_t202" style="position:absolute;left:828;top:1128;width:1080;height:12636" filled="f" stroked="f">
              <v:textbox style="layout-flow:vertical;mso-layout-flow-alt:bottom-to-top;mso-next-textbox:#_x0000_s2109">
                <w:txbxContent>
                  <w:p w:rsidR="00B91738" w:rsidRPr="001F22AD" w:rsidRDefault="00B91738" w:rsidP="00B91738">
                    <w:pPr>
                      <w:rPr>
                        <w:szCs w:val="21"/>
                      </w:rPr>
                    </w:pPr>
                  </w:p>
                </w:txbxContent>
              </v:textbox>
            </v:shape>
          </v:group>
        </w:pict>
      </w:r>
      <w:r w:rsidR="00B91738">
        <w:rPr>
          <w:rFonts w:ascii="宋体" w:hAnsi="宋体" w:hint="eastAsia"/>
          <w:sz w:val="24"/>
        </w:rPr>
        <w:t>27、某演出队有男生17人，女生33人，现在为了排演一个节目，需要再招收16人，使得演出队中女生人数是男生人数的2倍。问需招收男、女生各多少人？</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28、为了提高教学效率，学校欲购一些电视机安装在教室里。电视机的进价为1000元，售价为1400元，由于学校买得多，商店准备打折出售，若利润率为12%，则商店打了几折？</w:t>
      </w: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r>
        <w:rPr>
          <w:rFonts w:ascii="宋体" w:hAnsi="宋体" w:hint="eastAsia"/>
          <w:sz w:val="24"/>
        </w:rPr>
        <w:t>29、航空母舰由西向东以每小时40千米的速度航行，飞行以每小时1200千米的速度从舰上起飞向东飞行，如果飞机在空中最多能连续飞行3小时，那么这架飞机在起飞后向东最远可飞多少千米？</w:t>
      </w:r>
    </w:p>
    <w:p w:rsidR="00B91738" w:rsidRDefault="00B91738" w:rsidP="00B91738">
      <w:pPr>
        <w:spacing w:line="240" w:lineRule="atLeast"/>
        <w:rPr>
          <w:rFonts w:ascii="宋体" w:hAnsi="宋体"/>
          <w:sz w:val="24"/>
        </w:rPr>
      </w:pPr>
    </w:p>
    <w:p w:rsidR="00B91738" w:rsidRPr="00EF5195"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rFonts w:ascii="宋体" w:hAnsi="宋体"/>
          <w:sz w:val="24"/>
        </w:rPr>
      </w:pPr>
    </w:p>
    <w:p w:rsidR="00B91738" w:rsidRDefault="00B91738" w:rsidP="00B91738">
      <w:pPr>
        <w:spacing w:line="240" w:lineRule="atLeast"/>
        <w:rPr>
          <w:sz w:val="24"/>
          <w:u w:val="single"/>
        </w:rPr>
      </w:pPr>
    </w:p>
    <w:p w:rsidR="00B91738" w:rsidRDefault="00B91738" w:rsidP="00B91738">
      <w:pPr>
        <w:spacing w:line="240" w:lineRule="atLeast"/>
        <w:rPr>
          <w:sz w:val="24"/>
          <w:u w:val="single"/>
        </w:rPr>
      </w:pPr>
    </w:p>
    <w:p w:rsidR="00B91738" w:rsidRPr="006133A0" w:rsidRDefault="00B91738" w:rsidP="00B91738">
      <w:pPr>
        <w:spacing w:line="240" w:lineRule="atLeast"/>
        <w:ind w:firstLineChars="650" w:firstLine="1560"/>
        <w:rPr>
          <w:rFonts w:ascii="宋体" w:hAnsi="宋体"/>
          <w:sz w:val="24"/>
        </w:rPr>
      </w:pPr>
    </w:p>
    <w:p w:rsidR="00B91738" w:rsidRPr="003D3526" w:rsidRDefault="00B91738" w:rsidP="00B91738">
      <w:pPr>
        <w:snapToGrid w:val="0"/>
        <w:spacing w:line="360" w:lineRule="auto"/>
        <w:jc w:val="center"/>
        <w:rPr>
          <w:rFonts w:ascii="宋体" w:hAnsi="宋体"/>
          <w:sz w:val="30"/>
          <w:szCs w:val="30"/>
        </w:rPr>
      </w:pPr>
      <w:r w:rsidRPr="003D3526">
        <w:rPr>
          <w:rFonts w:ascii="宋体" w:hAnsi="宋体" w:hint="eastAsia"/>
          <w:sz w:val="30"/>
          <w:szCs w:val="30"/>
        </w:rPr>
        <w:t>练习题：一元一次不等式</w:t>
      </w: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解不等式，并在数轴上画出解集</w:t>
      </w: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1．</w:t>
      </w:r>
      <w:r w:rsidRPr="003D3526">
        <w:rPr>
          <w:rFonts w:ascii="宋体" w:hAnsi="宋体"/>
          <w:position w:val="-6"/>
          <w:szCs w:val="21"/>
        </w:rPr>
        <w:object w:dxaOrig="920" w:dyaOrig="279">
          <v:shape id="_x0000_i1273" type="#_x0000_t75" style="width:45.75pt;height:14.25pt" o:ole="">
            <v:imagedata r:id="rId471" o:title=""/>
          </v:shape>
          <o:OLEObject Type="Embed" ProgID="Equation.3" ShapeID="_x0000_i1273" DrawAspect="Content" ObjectID="_1558421374" r:id="rId472"/>
        </w:object>
      </w:r>
      <w:r w:rsidRPr="003D3526">
        <w:rPr>
          <w:rFonts w:ascii="宋体" w:hAnsi="宋体" w:hint="eastAsia"/>
          <w:szCs w:val="21"/>
        </w:rPr>
        <w:t>；         　　　　　　　　　　　　  2．</w:t>
      </w:r>
      <w:r w:rsidRPr="003D3526">
        <w:rPr>
          <w:rFonts w:ascii="宋体" w:hAnsi="宋体"/>
          <w:position w:val="-6"/>
          <w:szCs w:val="21"/>
        </w:rPr>
        <w:object w:dxaOrig="1400" w:dyaOrig="279">
          <v:shape id="_x0000_i1274" type="#_x0000_t75" style="width:69.75pt;height:14.25pt" o:ole="">
            <v:imagedata r:id="rId473" o:title=""/>
          </v:shape>
          <o:OLEObject Type="Embed" ProgID="Equation.3" ShapeID="_x0000_i1274" DrawAspect="Content" ObjectID="_1558421375" r:id="rId474"/>
        </w:object>
      </w:r>
      <w:r w:rsidRPr="003D3526">
        <w:rPr>
          <w:rFonts w:ascii="宋体" w:hAnsi="宋体" w:hint="eastAsia"/>
          <w:szCs w:val="21"/>
        </w:rPr>
        <w:t>；</w: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3．</w:t>
      </w:r>
      <w:r w:rsidRPr="003D3526">
        <w:rPr>
          <w:rFonts w:ascii="宋体" w:hAnsi="宋体"/>
          <w:position w:val="-10"/>
          <w:szCs w:val="21"/>
        </w:rPr>
        <w:object w:dxaOrig="1460" w:dyaOrig="320">
          <v:shape id="_x0000_i1275" type="#_x0000_t75" style="width:72.75pt;height:15.75pt" o:ole="">
            <v:imagedata r:id="rId475" o:title=""/>
          </v:shape>
          <o:OLEObject Type="Embed" ProgID="Equation.3" ShapeID="_x0000_i1275" DrawAspect="Content" ObjectID="_1558421376" r:id="rId476"/>
        </w:object>
      </w:r>
      <w:r w:rsidRPr="003D3526">
        <w:rPr>
          <w:rFonts w:ascii="宋体" w:hAnsi="宋体" w:hint="eastAsia"/>
          <w:szCs w:val="21"/>
        </w:rPr>
        <w:t xml:space="preserve">；    　　　　　　　　　　</w:t>
      </w:r>
      <w:r>
        <w:rPr>
          <w:rFonts w:ascii="宋体" w:hAnsi="宋体" w:hint="eastAsia"/>
          <w:szCs w:val="21"/>
        </w:rPr>
        <w:t xml:space="preserve">  </w:t>
      </w:r>
      <w:r w:rsidRPr="003D3526">
        <w:rPr>
          <w:rFonts w:ascii="宋体" w:hAnsi="宋体" w:hint="eastAsia"/>
          <w:szCs w:val="21"/>
        </w:rPr>
        <w:t xml:space="preserve">　 4．</w:t>
      </w:r>
      <w:r w:rsidRPr="003D3526">
        <w:rPr>
          <w:rFonts w:ascii="宋体" w:hAnsi="宋体"/>
          <w:position w:val="-6"/>
          <w:szCs w:val="21"/>
        </w:rPr>
        <w:object w:dxaOrig="1900" w:dyaOrig="279">
          <v:shape id="_x0000_i1276" type="#_x0000_t75" style="width:95.25pt;height:14.25pt" o:ole="">
            <v:imagedata r:id="rId477" o:title=""/>
          </v:shape>
          <o:OLEObject Type="Embed" ProgID="Equation.3" ShapeID="_x0000_i1276" DrawAspect="Content" ObjectID="_1558421377" r:id="rId478"/>
        </w:object>
      </w:r>
      <w:r w:rsidRPr="003D3526">
        <w:rPr>
          <w:rFonts w:ascii="宋体" w:hAnsi="宋体" w:hint="eastAsia"/>
          <w:szCs w:val="21"/>
        </w:rPr>
        <w:t>；</w: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 xml:space="preserve"> </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5．</w:t>
      </w:r>
      <w:r w:rsidRPr="003D3526">
        <w:rPr>
          <w:rFonts w:ascii="宋体" w:hAnsi="宋体"/>
          <w:position w:val="-6"/>
          <w:szCs w:val="21"/>
        </w:rPr>
        <w:object w:dxaOrig="1640" w:dyaOrig="279">
          <v:shape id="_x0000_i1277" type="#_x0000_t75" style="width:81.75pt;height:14.25pt" o:ole="">
            <v:imagedata r:id="rId479" o:title=""/>
          </v:shape>
          <o:OLEObject Type="Embed" ProgID="Equation.3" ShapeID="_x0000_i1277" DrawAspect="Content" ObjectID="_1558421378" r:id="rId480"/>
        </w:object>
      </w:r>
      <w:r w:rsidRPr="003D3526">
        <w:rPr>
          <w:rFonts w:ascii="宋体" w:hAnsi="宋体" w:hint="eastAsia"/>
          <w:szCs w:val="21"/>
        </w:rPr>
        <w:t xml:space="preserve">；　　　　　　　　　　</w:t>
      </w:r>
      <w:r>
        <w:rPr>
          <w:rFonts w:ascii="宋体" w:hAnsi="宋体" w:hint="eastAsia"/>
          <w:szCs w:val="21"/>
        </w:rPr>
        <w:t xml:space="preserve">    </w:t>
      </w:r>
      <w:r w:rsidRPr="003D3526">
        <w:rPr>
          <w:rFonts w:ascii="宋体" w:hAnsi="宋体" w:hint="eastAsia"/>
          <w:szCs w:val="21"/>
        </w:rPr>
        <w:t xml:space="preserve">　 6．</w:t>
      </w:r>
      <w:r w:rsidRPr="003D3526">
        <w:rPr>
          <w:rFonts w:ascii="宋体" w:hAnsi="宋体"/>
          <w:position w:val="-24"/>
          <w:szCs w:val="21"/>
        </w:rPr>
        <w:object w:dxaOrig="1719" w:dyaOrig="620">
          <v:shape id="_x0000_i1278" type="#_x0000_t75" style="width:86.25pt;height:30.75pt" o:ole="">
            <v:imagedata r:id="rId481" o:title=""/>
          </v:shape>
          <o:OLEObject Type="Embed" ProgID="Equation.3" ShapeID="_x0000_i1278" DrawAspect="Content" ObjectID="_1558421379" r:id="rId482"/>
        </w:objec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7</w:t>
      </w:r>
      <w:r w:rsidRPr="003D3526">
        <w:rPr>
          <w:rFonts w:ascii="宋体" w:hAnsi="宋体" w:hint="eastAsia"/>
          <w:szCs w:val="21"/>
        </w:rPr>
        <w:t>．</w:t>
      </w:r>
      <w:r w:rsidRPr="003D3526">
        <w:rPr>
          <w:rFonts w:ascii="宋体" w:hAnsi="宋体"/>
          <w:position w:val="-24"/>
          <w:szCs w:val="21"/>
        </w:rPr>
        <w:object w:dxaOrig="2220" w:dyaOrig="620">
          <v:shape id="_x0000_i1279" type="#_x0000_t75" style="width:111pt;height:30.75pt" o:ole="">
            <v:imagedata r:id="rId483" o:title=""/>
          </v:shape>
          <o:OLEObject Type="Embed" ProgID="Equation.3" ShapeID="_x0000_i1279" DrawAspect="Content" ObjectID="_1558421380" r:id="rId484"/>
        </w:object>
      </w:r>
      <w:r>
        <w:rPr>
          <w:rFonts w:ascii="宋体" w:hAnsi="宋体" w:hint="eastAsia"/>
          <w:szCs w:val="21"/>
        </w:rPr>
        <w:t xml:space="preserve">                       8</w:t>
      </w:r>
      <w:r w:rsidRPr="003D3526">
        <w:rPr>
          <w:rFonts w:ascii="宋体" w:hAnsi="宋体" w:hint="eastAsia"/>
          <w:szCs w:val="21"/>
        </w:rPr>
        <w:t>．</w:t>
      </w:r>
      <w:r w:rsidRPr="003D3526">
        <w:rPr>
          <w:rFonts w:ascii="宋体" w:hAnsi="宋体"/>
          <w:position w:val="-10"/>
          <w:szCs w:val="21"/>
        </w:rPr>
        <w:object w:dxaOrig="2799" w:dyaOrig="320">
          <v:shape id="_x0000_i1280" type="#_x0000_t75" style="width:140.25pt;height:15.75pt" o:ole="">
            <v:imagedata r:id="rId485" o:title=""/>
          </v:shape>
          <o:OLEObject Type="Embed" ProgID="Equation.3" ShapeID="_x0000_i1280" DrawAspect="Content" ObjectID="_1558421381" r:id="rId486"/>
        </w:object>
      </w: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Pr>
          <w:rFonts w:ascii="宋体" w:hAnsi="宋体" w:hint="eastAsia"/>
          <w:szCs w:val="21"/>
        </w:rPr>
        <w:t>9</w:t>
      </w:r>
      <w:r w:rsidRPr="003D3526">
        <w:rPr>
          <w:rFonts w:ascii="宋体" w:hAnsi="宋体" w:hint="eastAsia"/>
          <w:szCs w:val="21"/>
        </w:rPr>
        <w:t>．</w:t>
      </w:r>
      <w:r w:rsidRPr="003D3526">
        <w:rPr>
          <w:rFonts w:ascii="宋体" w:hAnsi="宋体"/>
          <w:position w:val="-10"/>
          <w:szCs w:val="21"/>
        </w:rPr>
        <w:object w:dxaOrig="2840" w:dyaOrig="320">
          <v:shape id="_x0000_i1281" type="#_x0000_t75" style="width:141.75pt;height:15.75pt" o:ole="">
            <v:imagedata r:id="rId487" o:title=""/>
          </v:shape>
          <o:OLEObject Type="Embed" ProgID="Equation.3" ShapeID="_x0000_i1281" DrawAspect="Content" ObjectID="_1558421382" r:id="rId488"/>
        </w:object>
      </w:r>
      <w:r w:rsidRPr="003D3526">
        <w:rPr>
          <w:rFonts w:ascii="宋体" w:hAnsi="宋体" w:hint="eastAsia"/>
          <w:szCs w:val="21"/>
        </w:rPr>
        <w:t>；</w: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10</w:t>
      </w:r>
      <w:r w:rsidRPr="003D3526">
        <w:rPr>
          <w:rFonts w:ascii="宋体" w:hAnsi="宋体" w:hint="eastAsia"/>
          <w:szCs w:val="21"/>
        </w:rPr>
        <w:t>．</w:t>
      </w:r>
      <w:r w:rsidRPr="003D3526">
        <w:rPr>
          <w:rFonts w:ascii="宋体" w:hAnsi="宋体"/>
          <w:position w:val="-10"/>
          <w:szCs w:val="21"/>
        </w:rPr>
        <w:object w:dxaOrig="3820" w:dyaOrig="320">
          <v:shape id="_x0000_i1282" type="#_x0000_t75" style="width:191.25pt;height:15.75pt" o:ole="">
            <v:imagedata r:id="rId489" o:title=""/>
          </v:shape>
          <o:OLEObject Type="Embed" ProgID="Equation.3" ShapeID="_x0000_i1282" DrawAspect="Content" ObjectID="_1558421383" r:id="rId490"/>
        </w:object>
      </w: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Pr>
          <w:rFonts w:ascii="宋体" w:hAnsi="宋体" w:hint="eastAsia"/>
          <w:szCs w:val="21"/>
        </w:rPr>
        <w:t>11</w:t>
      </w:r>
      <w:r w:rsidRPr="003D3526">
        <w:rPr>
          <w:rFonts w:ascii="宋体" w:hAnsi="宋体" w:hint="eastAsia"/>
          <w:szCs w:val="21"/>
        </w:rPr>
        <w:t>．</w:t>
      </w:r>
      <w:r w:rsidRPr="003D3526">
        <w:rPr>
          <w:rFonts w:ascii="宋体" w:hAnsi="宋体"/>
          <w:position w:val="-10"/>
          <w:szCs w:val="21"/>
        </w:rPr>
        <w:object w:dxaOrig="3600" w:dyaOrig="320">
          <v:shape id="_x0000_i1283" type="#_x0000_t75" style="width:180pt;height:15.75pt" o:ole="">
            <v:imagedata r:id="rId491" o:title=""/>
          </v:shape>
          <o:OLEObject Type="Embed" ProgID="Equation.3" ShapeID="_x0000_i1283" DrawAspect="Content" ObjectID="_1558421384" r:id="rId492"/>
        </w:object>
      </w:r>
      <w:r w:rsidRPr="003D3526">
        <w:rPr>
          <w:rFonts w:ascii="宋体" w:hAnsi="宋体" w:hint="eastAsia"/>
          <w:szCs w:val="21"/>
        </w:rPr>
        <w:t>；</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 xml:space="preserve">12. </w:t>
      </w:r>
      <w:r w:rsidRPr="003D3526">
        <w:rPr>
          <w:rFonts w:ascii="宋体" w:hAnsi="宋体"/>
          <w:position w:val="-24"/>
          <w:szCs w:val="21"/>
        </w:rPr>
        <w:object w:dxaOrig="2880" w:dyaOrig="620">
          <v:shape id="_x0000_i1284" type="#_x0000_t75" style="width:2in;height:30.75pt" o:ole="">
            <v:imagedata r:id="rId493" o:title=""/>
          </v:shape>
          <o:OLEObject Type="Embed" ProgID="Equation.3" ShapeID="_x0000_i1284" DrawAspect="Content" ObjectID="_1558421385" r:id="rId494"/>
        </w:objec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sidRPr="003D3526">
        <w:rPr>
          <w:rFonts w:ascii="宋体" w:hAnsi="宋体" w:hint="eastAsia"/>
          <w:szCs w:val="21"/>
        </w:rPr>
        <w:t>1</w:t>
      </w:r>
      <w:r>
        <w:rPr>
          <w:rFonts w:ascii="宋体" w:hAnsi="宋体" w:hint="eastAsia"/>
          <w:szCs w:val="21"/>
        </w:rPr>
        <w:t>3</w:t>
      </w:r>
      <w:r w:rsidRPr="003D3526">
        <w:rPr>
          <w:rFonts w:ascii="宋体" w:hAnsi="宋体" w:hint="eastAsia"/>
          <w:szCs w:val="21"/>
        </w:rPr>
        <w:t>．</w:t>
      </w:r>
      <w:r w:rsidRPr="003D3526">
        <w:rPr>
          <w:rFonts w:ascii="宋体" w:hAnsi="宋体"/>
          <w:position w:val="-24"/>
          <w:szCs w:val="21"/>
        </w:rPr>
        <w:object w:dxaOrig="1920" w:dyaOrig="620">
          <v:shape id="_x0000_i1285" type="#_x0000_t75" style="width:96pt;height:30.75pt" o:ole="">
            <v:imagedata r:id="rId495" o:title=""/>
          </v:shape>
          <o:OLEObject Type="Embed" ProgID="Equation.3" ShapeID="_x0000_i1285" DrawAspect="Content" ObjectID="_1558421386" r:id="rId496"/>
        </w:object>
      </w: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Pr>
          <w:rFonts w:ascii="宋体" w:hAnsi="宋体" w:hint="eastAsia"/>
          <w:szCs w:val="21"/>
        </w:rPr>
        <w:t>14</w:t>
      </w:r>
      <w:r w:rsidRPr="003D3526">
        <w:rPr>
          <w:rFonts w:ascii="宋体" w:hAnsi="宋体" w:hint="eastAsia"/>
          <w:szCs w:val="21"/>
        </w:rPr>
        <w:t>．</w:t>
      </w:r>
      <w:r w:rsidRPr="003D3526">
        <w:rPr>
          <w:rFonts w:ascii="宋体" w:hAnsi="宋体"/>
          <w:szCs w:val="21"/>
        </w:rPr>
        <w:t xml:space="preserve"> </w:t>
      </w:r>
      <w:r w:rsidRPr="003D3526">
        <w:rPr>
          <w:rFonts w:ascii="宋体" w:hAnsi="宋体"/>
          <w:position w:val="-24"/>
          <w:szCs w:val="21"/>
        </w:rPr>
        <w:object w:dxaOrig="1320" w:dyaOrig="620">
          <v:shape id="_x0000_i1286" type="#_x0000_t75" style="width:66pt;height:30.75pt" o:ole="">
            <v:imagedata r:id="rId497" o:title=""/>
          </v:shape>
          <o:OLEObject Type="Embed" ProgID="Equation.3" ShapeID="_x0000_i1286" DrawAspect="Content" ObjectID="_1558421387" r:id="rId498"/>
        </w:object>
      </w:r>
      <w:r w:rsidRPr="003D3526">
        <w:rPr>
          <w:rFonts w:ascii="宋体" w:hAnsi="宋体" w:hint="eastAsia"/>
          <w:szCs w:val="21"/>
        </w:rPr>
        <w:t xml:space="preserve">　　　</w: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15.</w:t>
      </w:r>
      <w:r w:rsidRPr="003D3526">
        <w:rPr>
          <w:rFonts w:ascii="宋体" w:hAnsi="宋体"/>
          <w:position w:val="-24"/>
          <w:szCs w:val="21"/>
        </w:rPr>
        <w:object w:dxaOrig="1920" w:dyaOrig="620">
          <v:shape id="_x0000_i1287" type="#_x0000_t75" style="width:96pt;height:30.75pt" o:ole="">
            <v:imagedata r:id="rId499" o:title=""/>
          </v:shape>
          <o:OLEObject Type="Embed" ProgID="Equation.3" ShapeID="_x0000_i1287" DrawAspect="Content" ObjectID="_1558421388" r:id="rId500"/>
        </w:object>
      </w:r>
      <w:r w:rsidRPr="003D3526">
        <w:rPr>
          <w:rFonts w:ascii="宋体" w:hAnsi="宋体" w:hint="eastAsia"/>
          <w:szCs w:val="21"/>
        </w:rPr>
        <w:t>，</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16</w:t>
      </w:r>
      <w:r w:rsidRPr="003D3526">
        <w:rPr>
          <w:rFonts w:ascii="宋体" w:hAnsi="宋体" w:hint="eastAsia"/>
          <w:szCs w:val="21"/>
        </w:rPr>
        <w:t>．</w:t>
      </w:r>
      <w:r w:rsidRPr="003D3526">
        <w:rPr>
          <w:rFonts w:ascii="宋体" w:hAnsi="宋体"/>
          <w:position w:val="-24"/>
          <w:szCs w:val="21"/>
        </w:rPr>
        <w:object w:dxaOrig="1760" w:dyaOrig="620">
          <v:shape id="_x0000_i1288" type="#_x0000_t75" style="width:87.75pt;height:30.75pt" o:ole="">
            <v:imagedata r:id="rId501" o:title=""/>
          </v:shape>
          <o:OLEObject Type="Embed" ProgID="Equation.3" ShapeID="_x0000_i1288" DrawAspect="Content" ObjectID="_1558421389" r:id="rId502"/>
        </w:objec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t>17</w:t>
      </w:r>
      <w:r w:rsidRPr="003D3526">
        <w:rPr>
          <w:rFonts w:ascii="宋体" w:hAnsi="宋体" w:hint="eastAsia"/>
          <w:szCs w:val="21"/>
        </w:rPr>
        <w:t>．</w:t>
      </w:r>
      <w:r w:rsidRPr="003D3526">
        <w:rPr>
          <w:rFonts w:ascii="宋体" w:hAnsi="宋体"/>
          <w:position w:val="-24"/>
          <w:szCs w:val="21"/>
        </w:rPr>
        <w:object w:dxaOrig="3660" w:dyaOrig="620">
          <v:shape id="_x0000_i1289" type="#_x0000_t75" style="width:183pt;height:30.75pt" o:ole="">
            <v:imagedata r:id="rId503" o:title=""/>
          </v:shape>
          <o:OLEObject Type="Embed" ProgID="Equation.3" ShapeID="_x0000_i1289" DrawAspect="Content" ObjectID="_1558421390" r:id="rId504"/>
        </w:object>
      </w: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1</w:t>
      </w:r>
      <w:r>
        <w:rPr>
          <w:rFonts w:ascii="宋体" w:hAnsi="宋体" w:hint="eastAsia"/>
          <w:szCs w:val="21"/>
        </w:rPr>
        <w:t>8</w:t>
      </w:r>
      <w:r w:rsidRPr="003D3526">
        <w:rPr>
          <w:rFonts w:ascii="宋体" w:hAnsi="宋体" w:hint="eastAsia"/>
          <w:szCs w:val="21"/>
        </w:rPr>
        <w:t>．</w:t>
      </w:r>
      <w:r w:rsidRPr="003D3526">
        <w:rPr>
          <w:rFonts w:ascii="宋体" w:hAnsi="宋体"/>
          <w:position w:val="-24"/>
          <w:szCs w:val="21"/>
        </w:rPr>
        <w:object w:dxaOrig="4040" w:dyaOrig="900">
          <v:shape id="_x0000_i1290" type="#_x0000_t75" style="width:201.75pt;height:45pt" o:ole="">
            <v:imagedata r:id="rId505" o:title=""/>
          </v:shape>
          <o:OLEObject Type="Embed" ProgID="Equation.3" ShapeID="_x0000_i1290" DrawAspect="Content" ObjectID="_1558421391" r:id="rId506"/>
        </w:objec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sidRPr="003D3526">
        <w:rPr>
          <w:rFonts w:ascii="宋体" w:hAnsi="宋体" w:hint="eastAsia"/>
          <w:szCs w:val="21"/>
        </w:rPr>
        <w:t>1</w:t>
      </w:r>
      <w:r>
        <w:rPr>
          <w:rFonts w:ascii="宋体" w:hAnsi="宋体" w:hint="eastAsia"/>
          <w:szCs w:val="21"/>
        </w:rPr>
        <w:t>9</w:t>
      </w:r>
      <w:r w:rsidRPr="003D3526">
        <w:rPr>
          <w:rFonts w:ascii="宋体" w:hAnsi="宋体" w:hint="eastAsia"/>
          <w:szCs w:val="21"/>
        </w:rPr>
        <w:t>．</w:t>
      </w:r>
      <w:r w:rsidRPr="003D3526">
        <w:rPr>
          <w:rFonts w:ascii="宋体" w:hAnsi="宋体"/>
          <w:szCs w:val="21"/>
        </w:rPr>
        <w:t xml:space="preserve"> </w:t>
      </w:r>
      <w:r w:rsidRPr="003D3526">
        <w:rPr>
          <w:rFonts w:ascii="宋体" w:hAnsi="宋体"/>
          <w:position w:val="-24"/>
          <w:szCs w:val="21"/>
        </w:rPr>
        <w:object w:dxaOrig="3100" w:dyaOrig="620">
          <v:shape id="_x0000_i1291" type="#_x0000_t75" style="width:155.25pt;height:30.75pt" o:ole="">
            <v:imagedata r:id="rId507" o:title=""/>
          </v:shape>
          <o:OLEObject Type="Embed" ProgID="Equation.3" ShapeID="_x0000_i1291" DrawAspect="Content" ObjectID="_1558421392" r:id="rId508"/>
        </w:object>
      </w:r>
      <w:r w:rsidRPr="003D3526">
        <w:rPr>
          <w:rFonts w:ascii="宋体" w:hAnsi="宋体" w:hint="eastAsia"/>
          <w:szCs w:val="21"/>
        </w:rPr>
        <w:t xml:space="preserve">                            </w: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r>
        <w:rPr>
          <w:rFonts w:ascii="宋体" w:hAnsi="宋体" w:hint="eastAsia"/>
          <w:szCs w:val="21"/>
        </w:rPr>
        <w:lastRenderedPageBreak/>
        <w:t>20</w:t>
      </w:r>
      <w:r w:rsidRPr="003D3526">
        <w:rPr>
          <w:rFonts w:ascii="宋体" w:hAnsi="宋体" w:hint="eastAsia"/>
          <w:szCs w:val="21"/>
        </w:rPr>
        <w:t>．</w:t>
      </w:r>
      <w:r w:rsidRPr="003D3526">
        <w:rPr>
          <w:rFonts w:ascii="宋体" w:hAnsi="宋体"/>
          <w:position w:val="-24"/>
          <w:szCs w:val="21"/>
        </w:rPr>
        <w:object w:dxaOrig="2760" w:dyaOrig="620">
          <v:shape id="_x0000_i1292" type="#_x0000_t75" style="width:138pt;height:30.75pt" o:ole="">
            <v:imagedata r:id="rId509" o:title=""/>
          </v:shape>
          <o:OLEObject Type="Embed" ProgID="Equation.3" ShapeID="_x0000_i1292" DrawAspect="Content" ObjectID="_1558421393" r:id="rId510"/>
        </w:object>
      </w: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5．</w:t>
      </w:r>
      <w:r w:rsidRPr="003D3526">
        <w:rPr>
          <w:rFonts w:ascii="宋体" w:hAnsi="宋体"/>
          <w:position w:val="-10"/>
          <w:szCs w:val="21"/>
        </w:rPr>
        <w:object w:dxaOrig="2900" w:dyaOrig="320">
          <v:shape id="_x0000_i1293" type="#_x0000_t75" style="width:144.75pt;height:15.75pt" o:ole="">
            <v:imagedata r:id="rId511" o:title=""/>
          </v:shape>
          <o:OLEObject Type="Embed" ProgID="Equation.3" ShapeID="_x0000_i1293" DrawAspect="Content" ObjectID="_1558421394" r:id="rId512"/>
        </w:object>
      </w:r>
      <w:r w:rsidRPr="003D3526">
        <w:rPr>
          <w:rFonts w:ascii="宋体" w:hAnsi="宋体" w:hint="eastAsia"/>
          <w:szCs w:val="21"/>
        </w:rPr>
        <w:t xml:space="preserve">　　　　　　　6．</w:t>
      </w:r>
      <w:r w:rsidRPr="003D3526">
        <w:rPr>
          <w:rFonts w:ascii="宋体" w:hAnsi="宋体"/>
          <w:position w:val="-10"/>
          <w:szCs w:val="21"/>
        </w:rPr>
        <w:object w:dxaOrig="1740" w:dyaOrig="320">
          <v:shape id="_x0000_i1294" type="#_x0000_t75" style="width:87pt;height:15.75pt" o:ole="">
            <v:imagedata r:id="rId513" o:title=""/>
          </v:shape>
          <o:OLEObject Type="Embed" ProgID="Equation.3" ShapeID="_x0000_i1294" DrawAspect="Content" ObjectID="_1558421395" r:id="rId514"/>
        </w:objec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八．解关于</w:t>
      </w:r>
      <w:r w:rsidRPr="003D3526">
        <w:rPr>
          <w:rFonts w:ascii="宋体" w:hAnsi="宋体" w:hint="eastAsia"/>
          <w:i/>
          <w:iCs/>
          <w:szCs w:val="21"/>
        </w:rPr>
        <w:t>x</w:t>
      </w:r>
      <w:r w:rsidRPr="003D3526">
        <w:rPr>
          <w:rFonts w:ascii="宋体" w:hAnsi="宋体" w:hint="eastAsia"/>
          <w:szCs w:val="21"/>
        </w:rPr>
        <w:t>的方程：</w:t>
      </w:r>
      <w:r w:rsidRPr="003D3526">
        <w:rPr>
          <w:rFonts w:ascii="宋体" w:hAnsi="宋体"/>
          <w:position w:val="-24"/>
          <w:szCs w:val="21"/>
        </w:rPr>
        <w:object w:dxaOrig="1380" w:dyaOrig="620">
          <v:shape id="_x0000_i1295" type="#_x0000_t75" style="width:69pt;height:30.75pt" o:ole="">
            <v:imagedata r:id="rId515" o:title=""/>
          </v:shape>
          <o:OLEObject Type="Embed" ProgID="Equation.3" ShapeID="_x0000_i1295" DrawAspect="Content" ObjectID="_1558421396" r:id="rId516"/>
        </w:objec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九．如果方程</w:t>
      </w:r>
      <w:r w:rsidRPr="003D3526">
        <w:rPr>
          <w:rFonts w:ascii="宋体" w:hAnsi="宋体"/>
          <w:position w:val="-10"/>
          <w:szCs w:val="21"/>
        </w:rPr>
        <w:object w:dxaOrig="2659" w:dyaOrig="320">
          <v:shape id="_x0000_i1296" type="#_x0000_t75" style="width:132.75pt;height:15.75pt" o:ole="">
            <v:imagedata r:id="rId517" o:title=""/>
          </v:shape>
          <o:OLEObject Type="Embed" ProgID="Equation.3" ShapeID="_x0000_i1296" DrawAspect="Content" ObjectID="_1558421397" r:id="rId518"/>
        </w:object>
      </w:r>
      <w:r w:rsidRPr="003D3526">
        <w:rPr>
          <w:rFonts w:ascii="宋体" w:hAnsi="宋体" w:hint="eastAsia"/>
          <w:szCs w:val="21"/>
        </w:rPr>
        <w:t>的解是正数，那么</w:t>
      </w:r>
      <w:r w:rsidRPr="003D3526">
        <w:rPr>
          <w:rFonts w:ascii="宋体" w:hAnsi="宋体"/>
          <w:position w:val="-6"/>
          <w:szCs w:val="21"/>
        </w:rPr>
        <w:object w:dxaOrig="200" w:dyaOrig="220">
          <v:shape id="_x0000_i1297" type="#_x0000_t75" style="width:9.75pt;height:11.25pt" o:ole="">
            <v:imagedata r:id="rId519" o:title=""/>
          </v:shape>
          <o:OLEObject Type="Embed" ProgID="Equation.3" ShapeID="_x0000_i1297" DrawAspect="Content" ObjectID="_1558421398" r:id="rId520"/>
        </w:object>
      </w:r>
      <w:r w:rsidRPr="003D3526">
        <w:rPr>
          <w:rFonts w:ascii="宋体" w:hAnsi="宋体" w:hint="eastAsia"/>
          <w:szCs w:val="21"/>
        </w:rPr>
        <w:t>的取值范围？</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十．如果方程</w:t>
      </w:r>
      <w:r w:rsidRPr="003D3526">
        <w:rPr>
          <w:rFonts w:ascii="宋体" w:hAnsi="宋体"/>
          <w:position w:val="-24"/>
          <w:szCs w:val="21"/>
        </w:rPr>
        <w:object w:dxaOrig="2160" w:dyaOrig="620">
          <v:shape id="_x0000_i1298" type="#_x0000_t75" style="width:108pt;height:30.75pt" o:ole="">
            <v:imagedata r:id="rId521" o:title=""/>
          </v:shape>
          <o:OLEObject Type="Embed" ProgID="Equation.3" ShapeID="_x0000_i1298" DrawAspect="Content" ObjectID="_1558421399" r:id="rId522"/>
        </w:object>
      </w:r>
      <w:r w:rsidRPr="003D3526">
        <w:rPr>
          <w:rFonts w:ascii="宋体" w:hAnsi="宋体" w:hint="eastAsia"/>
          <w:szCs w:val="21"/>
        </w:rPr>
        <w:t>与</w:t>
      </w:r>
      <w:r w:rsidRPr="003D3526">
        <w:rPr>
          <w:rFonts w:ascii="宋体" w:hAnsi="宋体"/>
          <w:position w:val="-24"/>
          <w:szCs w:val="21"/>
        </w:rPr>
        <w:object w:dxaOrig="1719" w:dyaOrig="620">
          <v:shape id="_x0000_i1299" type="#_x0000_t75" style="width:86.25pt;height:30.75pt" o:ole="">
            <v:imagedata r:id="rId523" o:title=""/>
          </v:shape>
          <o:OLEObject Type="Embed" ProgID="Equation.3" ShapeID="_x0000_i1299" DrawAspect="Content" ObjectID="_1558421400" r:id="rId524"/>
        </w:object>
      </w:r>
      <w:r w:rsidRPr="003D3526">
        <w:rPr>
          <w:rFonts w:ascii="宋体" w:hAnsi="宋体" w:hint="eastAsia"/>
          <w:szCs w:val="21"/>
        </w:rPr>
        <w:t>的解之差不大于5，求m</w:t>
      </w:r>
      <w:r>
        <w:rPr>
          <w:rFonts w:ascii="宋体" w:hAnsi="宋体" w:hint="eastAsia"/>
          <w:szCs w:val="21"/>
        </w:rPr>
        <w:t>的值。</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十一．已知关于</w:t>
      </w:r>
      <w:r w:rsidRPr="003D3526">
        <w:rPr>
          <w:rFonts w:ascii="宋体" w:hAnsi="宋体" w:hint="eastAsia"/>
          <w:i/>
          <w:iCs/>
          <w:szCs w:val="21"/>
        </w:rPr>
        <w:t>x</w:t>
      </w:r>
      <w:r w:rsidRPr="003D3526">
        <w:rPr>
          <w:rFonts w:ascii="宋体" w:hAnsi="宋体" w:hint="eastAsia"/>
          <w:szCs w:val="21"/>
        </w:rPr>
        <w:t>的方程</w:t>
      </w:r>
      <w:r w:rsidRPr="003D3526">
        <w:rPr>
          <w:rFonts w:ascii="宋体" w:hAnsi="宋体"/>
          <w:position w:val="-24"/>
          <w:szCs w:val="21"/>
        </w:rPr>
        <w:object w:dxaOrig="1939" w:dyaOrig="620">
          <v:shape id="_x0000_i1300" type="#_x0000_t75" style="width:96.75pt;height:30.75pt" o:ole="">
            <v:imagedata r:id="rId525" o:title=""/>
          </v:shape>
          <o:OLEObject Type="Embed" ProgID="Equation.3" ShapeID="_x0000_i1300" DrawAspect="Content" ObjectID="_1558421401" r:id="rId526"/>
        </w:object>
      </w:r>
      <w:r w:rsidRPr="003D3526">
        <w:rPr>
          <w:rFonts w:ascii="宋体" w:hAnsi="宋体" w:hint="eastAsia"/>
          <w:szCs w:val="21"/>
        </w:rPr>
        <w:t>和方程</w:t>
      </w:r>
      <w:r w:rsidRPr="003D3526">
        <w:rPr>
          <w:rFonts w:ascii="宋体" w:hAnsi="宋体"/>
          <w:position w:val="-24"/>
          <w:szCs w:val="21"/>
        </w:rPr>
        <w:object w:dxaOrig="1780" w:dyaOrig="620">
          <v:shape id="_x0000_i1301" type="#_x0000_t75" style="width:89.25pt;height:30.75pt" o:ole="">
            <v:imagedata r:id="rId527" o:title=""/>
          </v:shape>
          <o:OLEObject Type="Embed" ProgID="Equation.3" ShapeID="_x0000_i1301" DrawAspect="Content" ObjectID="_1558421402" r:id="rId528"/>
        </w:object>
      </w:r>
      <w:r w:rsidRPr="003D3526">
        <w:rPr>
          <w:rFonts w:ascii="宋体" w:hAnsi="宋体" w:hint="eastAsia"/>
          <w:szCs w:val="21"/>
        </w:rPr>
        <w:t>有的解之和不小于5，求</w:t>
      </w:r>
      <w:r w:rsidRPr="003D3526">
        <w:rPr>
          <w:rFonts w:ascii="宋体" w:hAnsi="宋体" w:hint="eastAsia"/>
          <w:i/>
          <w:iCs/>
          <w:szCs w:val="21"/>
        </w:rPr>
        <w:t>a</w:t>
      </w:r>
      <w:r w:rsidRPr="003D3526">
        <w:rPr>
          <w:rFonts w:ascii="宋体" w:hAnsi="宋体" w:hint="eastAsia"/>
          <w:szCs w:val="21"/>
        </w:rPr>
        <w:t>的值</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十二．方程</w:t>
      </w:r>
      <w:r w:rsidRPr="003D3526">
        <w:rPr>
          <w:rFonts w:ascii="宋体" w:hAnsi="宋体"/>
          <w:position w:val="-24"/>
          <w:szCs w:val="21"/>
        </w:rPr>
        <w:object w:dxaOrig="1540" w:dyaOrig="620">
          <v:shape id="_x0000_i1302" type="#_x0000_t75" style="width:77.25pt;height:30.75pt" o:ole="">
            <v:imagedata r:id="rId529" o:title=""/>
          </v:shape>
          <o:OLEObject Type="Embed" ProgID="Equation.3" ShapeID="_x0000_i1302" DrawAspect="Content" ObjectID="_1558421403" r:id="rId530"/>
        </w:object>
      </w:r>
      <w:r w:rsidRPr="003D3526">
        <w:rPr>
          <w:rFonts w:ascii="宋体" w:hAnsi="宋体" w:hint="eastAsia"/>
          <w:szCs w:val="21"/>
        </w:rPr>
        <w:t>的解不大于与</w:t>
      </w:r>
      <w:r w:rsidRPr="003D3526">
        <w:rPr>
          <w:rFonts w:ascii="宋体" w:hAnsi="宋体"/>
          <w:position w:val="-10"/>
          <w:szCs w:val="21"/>
        </w:rPr>
        <w:object w:dxaOrig="2020" w:dyaOrig="320">
          <v:shape id="_x0000_i1303" type="#_x0000_t75" style="width:101.25pt;height:15.75pt" o:ole="">
            <v:imagedata r:id="rId531" o:title=""/>
          </v:shape>
          <o:OLEObject Type="Embed" ProgID="Equation.3" ShapeID="_x0000_i1303" DrawAspect="Content" ObjectID="_1558421404" r:id="rId532"/>
        </w:object>
      </w:r>
      <w:r w:rsidRPr="003D3526">
        <w:rPr>
          <w:rFonts w:ascii="宋体" w:hAnsi="宋体" w:hint="eastAsia"/>
          <w:szCs w:val="21"/>
        </w:rPr>
        <w:t>的解，求</w:t>
      </w:r>
      <w:r w:rsidRPr="003D3526">
        <w:rPr>
          <w:rFonts w:ascii="宋体" w:hAnsi="宋体"/>
          <w:position w:val="-10"/>
          <w:szCs w:val="21"/>
        </w:rPr>
        <w:object w:dxaOrig="760" w:dyaOrig="360">
          <v:shape id="_x0000_i1304" type="#_x0000_t75" style="width:38.25pt;height:18pt" o:ole="">
            <v:imagedata r:id="rId533" o:title=""/>
          </v:shape>
          <o:OLEObject Type="Embed" ProgID="Equation.3" ShapeID="_x0000_i1304" DrawAspect="Content" ObjectID="_1558421405" r:id="rId534"/>
        </w:object>
      </w:r>
      <w:r w:rsidRPr="003D3526">
        <w:rPr>
          <w:rFonts w:ascii="宋体" w:hAnsi="宋体" w:hint="eastAsia"/>
          <w:szCs w:val="21"/>
        </w:rPr>
        <w:t>的最小值。</w:t>
      </w:r>
    </w:p>
    <w:p w:rsidR="00B91738" w:rsidRPr="003D3526"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十三．代数式</w:t>
      </w:r>
      <w:r w:rsidRPr="003D3526">
        <w:rPr>
          <w:rFonts w:ascii="宋体" w:hAnsi="宋体"/>
          <w:position w:val="-24"/>
          <w:szCs w:val="21"/>
        </w:rPr>
        <w:object w:dxaOrig="660" w:dyaOrig="620">
          <v:shape id="_x0000_i1305" type="#_x0000_t75" style="width:33pt;height:30.75pt" o:ole="">
            <v:imagedata r:id="rId535" o:title=""/>
          </v:shape>
          <o:OLEObject Type="Embed" ProgID="Equation.3" ShapeID="_x0000_i1305" DrawAspect="Content" ObjectID="_1558421406" r:id="rId536"/>
        </w:object>
      </w:r>
      <w:r w:rsidRPr="003D3526">
        <w:rPr>
          <w:rFonts w:ascii="宋体" w:hAnsi="宋体" w:hint="eastAsia"/>
          <w:szCs w:val="21"/>
        </w:rPr>
        <w:t>与代数式</w:t>
      </w:r>
      <w:r w:rsidRPr="003D3526">
        <w:rPr>
          <w:rFonts w:ascii="宋体" w:hAnsi="宋体"/>
          <w:position w:val="-24"/>
          <w:szCs w:val="21"/>
        </w:rPr>
        <w:object w:dxaOrig="859" w:dyaOrig="620">
          <v:shape id="_x0000_i1306" type="#_x0000_t75" style="width:42.75pt;height:30.75pt" o:ole="">
            <v:imagedata r:id="rId537" o:title=""/>
          </v:shape>
          <o:OLEObject Type="Embed" ProgID="Equation.3" ShapeID="_x0000_i1306" DrawAspect="Content" ObjectID="_1558421407" r:id="rId538"/>
        </w:object>
      </w:r>
      <w:r w:rsidRPr="003D3526">
        <w:rPr>
          <w:rFonts w:ascii="宋体" w:hAnsi="宋体" w:hint="eastAsia"/>
          <w:szCs w:val="21"/>
        </w:rPr>
        <w:t>的和小于3，求</w:t>
      </w:r>
      <w:r w:rsidRPr="003D3526">
        <w:rPr>
          <w:rFonts w:ascii="宋体" w:hAnsi="宋体"/>
          <w:position w:val="-6"/>
          <w:szCs w:val="21"/>
        </w:rPr>
        <w:object w:dxaOrig="200" w:dyaOrig="220">
          <v:shape id="_x0000_i1307" type="#_x0000_t75" style="width:9.75pt;height:11.25pt" o:ole="">
            <v:imagedata r:id="rId519" o:title=""/>
          </v:shape>
          <o:OLEObject Type="Embed" ProgID="Equation.3" ShapeID="_x0000_i1307" DrawAspect="Content" ObjectID="_1558421408" r:id="rId539"/>
        </w:object>
      </w:r>
      <w:r w:rsidRPr="003D3526">
        <w:rPr>
          <w:rFonts w:ascii="宋体" w:hAnsi="宋体" w:hint="eastAsia"/>
          <w:szCs w:val="21"/>
        </w:rPr>
        <w:t>的值。</w:t>
      </w: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p>
    <w:p w:rsidR="00B91738" w:rsidRPr="003D3526" w:rsidRDefault="00B91738" w:rsidP="00B91738">
      <w:pPr>
        <w:snapToGrid w:val="0"/>
        <w:spacing w:line="360" w:lineRule="auto"/>
        <w:rPr>
          <w:rFonts w:ascii="宋体" w:hAnsi="宋体"/>
          <w:szCs w:val="21"/>
        </w:rPr>
      </w:pPr>
      <w:r w:rsidRPr="003D3526">
        <w:rPr>
          <w:rFonts w:ascii="宋体" w:hAnsi="宋体" w:hint="eastAsia"/>
          <w:szCs w:val="21"/>
        </w:rPr>
        <w:t>十二．例  当</w:t>
      </w:r>
      <w:r w:rsidRPr="003D3526">
        <w:rPr>
          <w:rFonts w:ascii="宋体" w:hAnsi="宋体" w:hint="eastAsia"/>
          <w:i/>
          <w:iCs/>
          <w:szCs w:val="21"/>
        </w:rPr>
        <w:t>k</w:t>
      </w:r>
      <w:r w:rsidRPr="003D3526">
        <w:rPr>
          <w:rFonts w:ascii="宋体" w:hAnsi="宋体" w:hint="eastAsia"/>
          <w:szCs w:val="21"/>
        </w:rPr>
        <w:t>何值时，关于</w:t>
      </w:r>
      <w:r w:rsidRPr="003D3526">
        <w:rPr>
          <w:rFonts w:ascii="宋体" w:hAnsi="宋体" w:hint="eastAsia"/>
          <w:i/>
          <w:iCs/>
          <w:szCs w:val="21"/>
        </w:rPr>
        <w:t>x</w:t>
      </w:r>
      <w:r w:rsidRPr="003D3526">
        <w:rPr>
          <w:rFonts w:ascii="宋体" w:hAnsi="宋体" w:hint="eastAsia"/>
          <w:szCs w:val="21"/>
        </w:rPr>
        <w:t>的方程：</w:t>
      </w:r>
      <w:r w:rsidRPr="003D3526">
        <w:rPr>
          <w:rFonts w:ascii="宋体" w:hAnsi="宋体"/>
          <w:position w:val="-24"/>
          <w:szCs w:val="21"/>
        </w:rPr>
        <w:object w:dxaOrig="1620" w:dyaOrig="620">
          <v:shape id="_x0000_i1308" type="#_x0000_t75" style="width:81pt;height:30.75pt" o:ole="">
            <v:imagedata r:id="rId540" o:title=""/>
          </v:shape>
          <o:OLEObject Type="Embed" ProgID="Equation.3" ShapeID="_x0000_i1308" DrawAspect="Content" ObjectID="_1558421409" r:id="rId541"/>
        </w:object>
      </w:r>
      <w:r w:rsidRPr="003D3526">
        <w:rPr>
          <w:rFonts w:ascii="宋体" w:hAnsi="宋体" w:hint="eastAsia"/>
          <w:szCs w:val="21"/>
        </w:rPr>
        <w:t>①的根与关于</w:t>
      </w:r>
      <w:r w:rsidRPr="003D3526">
        <w:rPr>
          <w:rFonts w:ascii="宋体" w:hAnsi="宋体" w:hint="eastAsia"/>
          <w:i/>
          <w:iCs/>
          <w:szCs w:val="21"/>
        </w:rPr>
        <w:t>x</w:t>
      </w:r>
      <w:r w:rsidRPr="003D3526">
        <w:rPr>
          <w:rFonts w:ascii="宋体" w:hAnsi="宋体" w:hint="eastAsia"/>
          <w:szCs w:val="21"/>
        </w:rPr>
        <w:t>的方程：</w:t>
      </w:r>
      <w:r w:rsidRPr="003D3526">
        <w:rPr>
          <w:rFonts w:ascii="宋体" w:hAnsi="宋体"/>
          <w:position w:val="-10"/>
          <w:szCs w:val="21"/>
        </w:rPr>
        <w:object w:dxaOrig="1820" w:dyaOrig="320">
          <v:shape id="_x0000_i1309" type="#_x0000_t75" style="width:90.75pt;height:15.75pt" o:ole="">
            <v:imagedata r:id="rId542" o:title=""/>
          </v:shape>
          <o:OLEObject Type="Embed" ProgID="Equation.3" ShapeID="_x0000_i1309" DrawAspect="Content" ObjectID="_1558421410" r:id="rId543"/>
        </w:object>
      </w:r>
      <w:r w:rsidRPr="003D3526">
        <w:rPr>
          <w:rFonts w:ascii="宋体" w:hAnsi="宋体" w:hint="eastAsia"/>
          <w:szCs w:val="21"/>
        </w:rPr>
        <w:t xml:space="preserve">  ②的根之和不小于6．</w:t>
      </w: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pStyle w:val="a7"/>
      </w:pPr>
    </w:p>
    <w:p w:rsidR="00B91738" w:rsidRDefault="00B91738" w:rsidP="00B91738">
      <w:pPr>
        <w:ind w:leftChars="808" w:left="1697"/>
        <w:jc w:val="left"/>
        <w:rPr>
          <w:rFonts w:ascii="宋体" w:hAnsi="宋体"/>
          <w:szCs w:val="21"/>
        </w:rPr>
      </w:pPr>
    </w:p>
    <w:p w:rsidR="00B91738" w:rsidRDefault="00B91738" w:rsidP="00B91738">
      <w:pPr>
        <w:ind w:leftChars="808" w:left="1697"/>
        <w:jc w:val="left"/>
        <w:rPr>
          <w:rFonts w:ascii="仿宋_GB2312" w:eastAsia="仿宋_GB2312" w:hAnsi="仿宋_GB2312"/>
          <w:szCs w:val="21"/>
        </w:rPr>
      </w:pPr>
      <w:r>
        <w:rPr>
          <w:rFonts w:ascii="仿宋_GB2312" w:eastAsia="仿宋_GB2312" w:hAnsi="仿宋_GB2312" w:hint="eastAsia"/>
          <w:szCs w:val="21"/>
        </w:rPr>
        <w:t>一.列方程</w:t>
      </w:r>
    </w:p>
    <w:p w:rsidR="00B91738" w:rsidRDefault="00B91738" w:rsidP="00B91738">
      <w:pPr>
        <w:ind w:leftChars="808" w:left="1697"/>
        <w:jc w:val="left"/>
        <w:rPr>
          <w:rFonts w:ascii="宋体" w:hAnsi="宋体"/>
          <w:sz w:val="18"/>
          <w:szCs w:val="21"/>
        </w:rPr>
      </w:pPr>
      <w:r>
        <w:rPr>
          <w:rFonts w:ascii="宋体" w:hAnsi="宋体" w:hint="eastAsia"/>
          <w:sz w:val="18"/>
          <w:szCs w:val="21"/>
        </w:rPr>
        <w:t>1.某水果店有苹果与香蕉共134千克，其中苹果的数量是香蕉的5倍，求该水果店的苹果与香蕉各有多少千克？</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2.有一所监狱，安排监舍时，如果每间监舍住8人，有10个人没有床位；如果每间监舍安排住9人，就有300人没有床位，问有多少人？</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3.一个数与它的一半的和是</w:t>
      </w:r>
      <w:r w:rsidRPr="000C06A0">
        <w:rPr>
          <w:rFonts w:ascii="宋体" w:hAnsi="宋体" w:hint="eastAsia"/>
          <w:position w:val="-24"/>
          <w:sz w:val="18"/>
          <w:szCs w:val="21"/>
        </w:rPr>
        <w:object w:dxaOrig="241" w:dyaOrig="622">
          <v:shape id="_x0000_i1310" type="#_x0000_t75" style="width:12pt;height:30.75pt;mso-position-horizontal-relative:page;mso-position-vertical-relative:page" o:ole="">
            <v:imagedata r:id="rId544" o:title=""/>
          </v:shape>
          <o:OLEObject Type="Embed" ProgID="Equation.3" ShapeID="_x0000_i1310" DrawAspect="Content" ObjectID="_1558421411" r:id="rId545">
            <o:FieldCodes>\* MERGEFORMAT</o:FieldCodes>
          </o:OLEObject>
        </w:object>
      </w:r>
      <w:r>
        <w:rPr>
          <w:rFonts w:ascii="宋体" w:hAnsi="宋体" w:hint="eastAsia"/>
          <w:sz w:val="18"/>
          <w:szCs w:val="21"/>
        </w:rPr>
        <w:t>，求这个数。</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4.一个正方形的边长为x厘米，周长为4y厘米。</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5.小丽3月赚工资12560元，她花掉了x元，还剩下4500元。</w:t>
      </w:r>
    </w:p>
    <w:p w:rsidR="00B91738" w:rsidRDefault="00B91738" w:rsidP="00B91738">
      <w:pPr>
        <w:ind w:leftChars="808" w:left="1697"/>
        <w:jc w:val="left"/>
        <w:rPr>
          <w:rFonts w:ascii="宋体" w:hAnsi="宋体"/>
          <w:sz w:val="18"/>
          <w:szCs w:val="21"/>
        </w:rPr>
      </w:pPr>
    </w:p>
    <w:p w:rsidR="00B91738" w:rsidRDefault="00B91738" w:rsidP="00B91738">
      <w:pPr>
        <w:numPr>
          <w:ilvl w:val="0"/>
          <w:numId w:val="15"/>
        </w:numPr>
        <w:ind w:leftChars="808" w:left="1697"/>
        <w:jc w:val="left"/>
        <w:rPr>
          <w:rFonts w:ascii="宋体" w:hAnsi="宋体"/>
          <w:sz w:val="18"/>
          <w:szCs w:val="21"/>
        </w:rPr>
      </w:pPr>
      <w:r w:rsidRPr="000C06A0">
        <w:rPr>
          <w:rFonts w:ascii="宋体" w:hAnsi="宋体" w:hint="eastAsia"/>
          <w:position w:val="-24"/>
          <w:sz w:val="18"/>
          <w:szCs w:val="21"/>
        </w:rPr>
        <w:object w:dxaOrig="221" w:dyaOrig="622">
          <v:shape id="_x0000_i1311" type="#_x0000_t75" style="width:11.25pt;height:30.75pt;mso-position-horizontal-relative:page;mso-position-vertical-relative:page" o:ole="">
            <v:imagedata r:id="rId546" o:title=""/>
          </v:shape>
          <o:OLEObject Type="Embed" ProgID="Equation.3" ShapeID="_x0000_i1311" DrawAspect="Content" ObjectID="_1558421412" r:id="rId547">
            <o:FieldCodes>\* MERGEFORMAT</o:FieldCodes>
          </o:OLEObject>
        </w:object>
      </w:r>
      <w:r>
        <w:rPr>
          <w:rFonts w:ascii="宋体" w:hAnsi="宋体" w:hint="eastAsia"/>
          <w:sz w:val="18"/>
          <w:szCs w:val="21"/>
        </w:rPr>
        <w:t>减去x的一半是y。</w:t>
      </w:r>
    </w:p>
    <w:p w:rsidR="00B91738" w:rsidRDefault="00B91738" w:rsidP="00B91738">
      <w:pPr>
        <w:ind w:leftChars="808" w:left="1697"/>
        <w:jc w:val="left"/>
        <w:rPr>
          <w:rFonts w:ascii="宋体" w:hAnsi="宋体"/>
          <w:sz w:val="18"/>
          <w:szCs w:val="21"/>
        </w:rPr>
      </w:pPr>
    </w:p>
    <w:p w:rsidR="00B91738" w:rsidRDefault="00B91738" w:rsidP="00B91738">
      <w:pPr>
        <w:numPr>
          <w:ilvl w:val="0"/>
          <w:numId w:val="16"/>
        </w:numPr>
        <w:ind w:leftChars="808" w:left="1697"/>
        <w:jc w:val="left"/>
        <w:rPr>
          <w:rFonts w:ascii="仿宋_GB2312" w:eastAsia="仿宋_GB2312" w:hAnsi="仿宋_GB2312"/>
          <w:sz w:val="24"/>
          <w:szCs w:val="21"/>
        </w:rPr>
      </w:pPr>
      <w:r>
        <w:rPr>
          <w:rFonts w:ascii="仿宋_GB2312" w:eastAsia="仿宋_GB2312" w:hAnsi="仿宋_GB2312" w:hint="eastAsia"/>
          <w:sz w:val="24"/>
          <w:szCs w:val="21"/>
        </w:rPr>
        <w:t>解一元一次方程</w:t>
      </w:r>
    </w:p>
    <w:p w:rsidR="00B91738" w:rsidRDefault="00B91738" w:rsidP="00B91738">
      <w:pPr>
        <w:ind w:leftChars="808" w:left="1697"/>
        <w:jc w:val="left"/>
        <w:rPr>
          <w:rFonts w:ascii="宋体" w:hAnsi="宋体"/>
          <w:sz w:val="18"/>
          <w:szCs w:val="21"/>
        </w:rPr>
      </w:pPr>
      <w:r>
        <w:rPr>
          <w:rFonts w:ascii="宋体" w:hAnsi="宋体" w:hint="eastAsia"/>
          <w:sz w:val="18"/>
          <w:szCs w:val="21"/>
        </w:rPr>
        <w:t xml:space="preserve">(1)25(3-x)+15(3-x)=25x-15x </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(2)1.005(</w:t>
      </w:r>
      <w:r w:rsidRPr="000C06A0">
        <w:rPr>
          <w:rFonts w:ascii="宋体" w:hAnsi="宋体" w:hint="eastAsia"/>
          <w:position w:val="-24"/>
          <w:sz w:val="18"/>
          <w:szCs w:val="21"/>
        </w:rPr>
        <w:object w:dxaOrig="842" w:dyaOrig="621">
          <v:shape id="_x0000_i1312" type="#_x0000_t75" style="width:42pt;height:30.75pt;mso-position-horizontal-relative:page;mso-position-vertical-relative:page" o:ole="">
            <v:imagedata r:id="rId548" o:title=""/>
          </v:shape>
          <o:OLEObject Type="Embed" ProgID="Equation.3" ShapeID="_x0000_i1312" DrawAspect="Content" ObjectID="_1558421413" r:id="rId549">
            <o:FieldCodes>\* MERGEFORMAT</o:FieldCodes>
          </o:OLEObject>
        </w:object>
      </w:r>
      <w:r>
        <w:rPr>
          <w:rFonts w:ascii="宋体" w:hAnsi="宋体" w:hint="eastAsia"/>
          <w:sz w:val="18"/>
          <w:szCs w:val="21"/>
        </w:rPr>
        <w:t>)=1.005(</w:t>
      </w:r>
      <w:r w:rsidRPr="000C06A0">
        <w:rPr>
          <w:rFonts w:ascii="宋体" w:hAnsi="宋体" w:hint="eastAsia"/>
          <w:position w:val="-24"/>
          <w:sz w:val="18"/>
          <w:szCs w:val="21"/>
        </w:rPr>
        <w:object w:dxaOrig="821" w:dyaOrig="621">
          <v:shape id="_x0000_i1313" type="#_x0000_t75" style="width:41.25pt;height:30.75pt;mso-position-horizontal-relative:page;mso-position-vertical-relative:page" o:ole="">
            <v:imagedata r:id="rId550" o:title=""/>
          </v:shape>
          <o:OLEObject Type="Embed" ProgID="Equation.3" ShapeID="_x0000_i1313" DrawAspect="Content" ObjectID="_1558421414" r:id="rId551">
            <o:FieldCodes>\* MERGEFORMAT</o:FieldCodes>
          </o:OLEObject>
        </w:object>
      </w:r>
      <w:r>
        <w:rPr>
          <w:rFonts w:ascii="宋体" w:hAnsi="宋体" w:hint="eastAsia"/>
          <w:sz w:val="18"/>
          <w:szCs w:val="21"/>
        </w:rPr>
        <w:t>)+20.1</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17"/>
        </w:numPr>
        <w:ind w:leftChars="808" w:left="1697"/>
        <w:jc w:val="left"/>
        <w:rPr>
          <w:rFonts w:ascii="宋体" w:hAnsi="宋体"/>
          <w:sz w:val="18"/>
          <w:szCs w:val="21"/>
        </w:rPr>
      </w:pPr>
      <w:r>
        <w:rPr>
          <w:rFonts w:ascii="宋体" w:hAnsi="宋体" w:hint="eastAsia"/>
          <w:sz w:val="18"/>
          <w:szCs w:val="21"/>
        </w:rPr>
        <w:t>x-</w:t>
      </w:r>
      <w:r w:rsidRPr="000C06A0">
        <w:rPr>
          <w:rFonts w:ascii="宋体" w:hAnsi="宋体" w:hint="eastAsia"/>
          <w:position w:val="-12"/>
          <w:sz w:val="18"/>
          <w:szCs w:val="21"/>
        </w:rPr>
        <w:object w:dxaOrig="2223" w:dyaOrig="360">
          <v:shape id="_x0000_i1314" type="#_x0000_t75" style="width:111pt;height:18pt;mso-position-horizontal-relative:page;mso-position-vertical-relative:page" o:ole="">
            <v:imagedata r:id="rId552" o:title=""/>
          </v:shape>
          <o:OLEObject Type="Embed" ProgID="Equation.3" ShapeID="_x0000_i1314" DrawAspect="Content" ObjectID="_1558421415" r:id="rId553">
            <o:FieldCodes>\* MERGEFORMAT</o:FieldCodes>
          </o:OLEObject>
        </w:object>
      </w:r>
    </w:p>
    <w:p w:rsidR="00B91738" w:rsidRDefault="00B91738" w:rsidP="00B91738">
      <w:pPr>
        <w:numPr>
          <w:ilvl w:val="0"/>
          <w:numId w:val="18"/>
        </w:numPr>
        <w:ind w:leftChars="808" w:left="1697"/>
        <w:jc w:val="left"/>
        <w:rPr>
          <w:rFonts w:ascii="宋体" w:hAnsi="宋体"/>
          <w:sz w:val="18"/>
          <w:szCs w:val="21"/>
        </w:rPr>
      </w:pPr>
      <w:r w:rsidRPr="000C06A0">
        <w:rPr>
          <w:rFonts w:ascii="宋体" w:hAnsi="宋体" w:hint="eastAsia"/>
          <w:position w:val="-12"/>
          <w:sz w:val="18"/>
          <w:szCs w:val="21"/>
        </w:rPr>
        <w:object w:dxaOrig="999" w:dyaOrig="380">
          <v:shape id="_x0000_i1315" type="#_x0000_t75" style="width:54pt;height:20.25pt" o:ole="">
            <v:imagedata r:id="rId554" o:title=""/>
          </v:shape>
          <o:OLEObject Type="Embed" ProgID="Equation.3" ShapeID="_x0000_i1315" DrawAspect="Content" ObjectID="_1558421416" r:id="rId555">
            <o:FieldCodes>\* MERGEFORMAT</o:FieldCodes>
          </o:OLEObject>
        </w:objec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(5)3.5(m-1)=8.7(2-2m)-12.15(5m-5)</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r>
        <w:rPr>
          <w:rFonts w:ascii="宋体" w:hAnsi="宋体" w:hint="eastAsia"/>
          <w:sz w:val="18"/>
          <w:szCs w:val="21"/>
        </w:rPr>
        <w:t>(6)2{[4(5x-1)-8]-20}-7=1</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19"/>
        </w:numPr>
        <w:ind w:leftChars="808" w:left="1697"/>
        <w:jc w:val="left"/>
        <w:rPr>
          <w:rFonts w:ascii="宋体" w:hAnsi="宋体"/>
          <w:sz w:val="18"/>
          <w:szCs w:val="21"/>
          <w:lang w:val="fr-FR"/>
        </w:rPr>
      </w:pPr>
      <w:r>
        <w:rPr>
          <w:rFonts w:ascii="宋体" w:hAnsi="宋体" w:hint="eastAsia"/>
          <w:sz w:val="18"/>
          <w:szCs w:val="21"/>
        </w:rPr>
        <w:t>已知</w:t>
      </w:r>
      <w:r w:rsidRPr="000C06A0">
        <w:rPr>
          <w:rFonts w:ascii="宋体" w:hAnsi="宋体" w:hint="eastAsia"/>
          <w:position w:val="-10"/>
          <w:sz w:val="18"/>
          <w:szCs w:val="21"/>
        </w:rPr>
        <w:object w:dxaOrig="1582" w:dyaOrig="320">
          <v:shape id="_x0000_i1316" type="#_x0000_t75" style="width:78.75pt;height:15.75pt;mso-position-horizontal-relative:page;mso-position-vertical-relative:page" o:ole="">
            <v:imagedata r:id="rId556" o:title=""/>
          </v:shape>
          <o:OLEObject Type="Embed" ProgID="Equation.3" ShapeID="_x0000_i1316" DrawAspect="Content" ObjectID="_1558421417" r:id="rId557">
            <o:FieldCodes>\* MERGEFORMAT</o:FieldCodes>
          </o:OLEObject>
        </w:object>
      </w:r>
      <w:r>
        <w:rPr>
          <w:rFonts w:ascii="宋体" w:hAnsi="宋体" w:hint="eastAsia"/>
          <w:sz w:val="18"/>
          <w:szCs w:val="21"/>
          <w:lang w:val="fr-FR"/>
        </w:rPr>
        <w:t>,</w:t>
      </w:r>
      <w:r>
        <w:rPr>
          <w:rFonts w:ascii="宋体" w:hAnsi="宋体" w:hint="eastAsia"/>
          <w:sz w:val="18"/>
          <w:szCs w:val="21"/>
        </w:rPr>
        <w:t>且</w:t>
      </w:r>
      <w:r>
        <w:rPr>
          <w:rFonts w:ascii="宋体" w:hAnsi="宋体" w:hint="eastAsia"/>
          <w:sz w:val="18"/>
          <w:szCs w:val="21"/>
          <w:lang w:val="fr-FR"/>
        </w:rPr>
        <w:t>3x-4y+z=-4,</w:t>
      </w:r>
      <w:r>
        <w:rPr>
          <w:rFonts w:ascii="宋体" w:hAnsi="宋体" w:hint="eastAsia"/>
          <w:sz w:val="18"/>
          <w:szCs w:val="21"/>
        </w:rPr>
        <w:t>求式子</w:t>
      </w:r>
      <w:r>
        <w:rPr>
          <w:rFonts w:ascii="宋体" w:hAnsi="宋体" w:hint="eastAsia"/>
          <w:sz w:val="18"/>
          <w:szCs w:val="21"/>
          <w:lang w:val="fr-FR"/>
        </w:rPr>
        <w:t>x-3y+5z</w:t>
      </w:r>
      <w:r>
        <w:rPr>
          <w:rFonts w:ascii="宋体" w:hAnsi="宋体" w:hint="eastAsia"/>
          <w:sz w:val="18"/>
          <w:szCs w:val="21"/>
        </w:rPr>
        <w:t>的值。</w:t>
      </w:r>
    </w:p>
    <w:p w:rsidR="00B91738" w:rsidRDefault="00B91738" w:rsidP="00B91738">
      <w:pPr>
        <w:ind w:leftChars="808" w:left="1697"/>
        <w:jc w:val="left"/>
        <w:rPr>
          <w:rFonts w:ascii="宋体" w:hAnsi="宋体"/>
          <w:sz w:val="18"/>
          <w:szCs w:val="21"/>
          <w:lang w:val="fr-FR"/>
        </w:rPr>
      </w:pPr>
    </w:p>
    <w:p w:rsidR="00B91738" w:rsidRDefault="00B91738" w:rsidP="00B91738">
      <w:pPr>
        <w:ind w:leftChars="808" w:left="1697"/>
        <w:jc w:val="left"/>
        <w:rPr>
          <w:rFonts w:ascii="宋体" w:hAnsi="宋体"/>
          <w:sz w:val="18"/>
          <w:szCs w:val="21"/>
          <w:lang w:val="fr-FR"/>
        </w:rPr>
      </w:pPr>
    </w:p>
    <w:p w:rsidR="00B91738" w:rsidRDefault="00B91738" w:rsidP="00B91738">
      <w:pPr>
        <w:ind w:leftChars="808" w:left="1697"/>
        <w:jc w:val="left"/>
        <w:rPr>
          <w:rFonts w:ascii="宋体" w:hAnsi="宋体"/>
          <w:sz w:val="18"/>
          <w:szCs w:val="21"/>
          <w:lang w:val="fr-FR"/>
        </w:rPr>
      </w:pPr>
    </w:p>
    <w:p w:rsidR="00B91738" w:rsidRDefault="00B91738" w:rsidP="00B91738">
      <w:pPr>
        <w:numPr>
          <w:ilvl w:val="0"/>
          <w:numId w:val="20"/>
        </w:numPr>
        <w:ind w:leftChars="808" w:left="1697"/>
        <w:jc w:val="left"/>
        <w:rPr>
          <w:rFonts w:ascii="宋体" w:hAnsi="宋体"/>
          <w:sz w:val="18"/>
          <w:szCs w:val="21"/>
        </w:rPr>
      </w:pPr>
      <w:r>
        <w:rPr>
          <w:rFonts w:ascii="宋体" w:hAnsi="宋体" w:hint="eastAsia"/>
          <w:sz w:val="18"/>
          <w:szCs w:val="21"/>
        </w:rPr>
        <w:t>已知关于x的方程</w:t>
      </w:r>
      <w:r w:rsidRPr="000C06A0">
        <w:rPr>
          <w:rFonts w:ascii="宋体" w:hAnsi="宋体" w:hint="eastAsia"/>
          <w:position w:val="-10"/>
          <w:sz w:val="18"/>
          <w:szCs w:val="21"/>
        </w:rPr>
        <w:object w:dxaOrig="2324" w:dyaOrig="360">
          <v:shape id="_x0000_i1317" type="#_x0000_t75" style="width:116.25pt;height:18pt;mso-position-horizontal-relative:page;mso-position-vertical-relative:page" o:ole="">
            <v:imagedata r:id="rId558" o:title=""/>
          </v:shape>
          <o:OLEObject Type="Embed" ProgID="Equation.3" ShapeID="_x0000_i1317" DrawAspect="Content" ObjectID="_1558421418" r:id="rId559">
            <o:FieldCodes>\* MERGEFORMAT</o:FieldCodes>
          </o:OLEObject>
        </w:object>
      </w:r>
      <w:r>
        <w:rPr>
          <w:rFonts w:ascii="宋体" w:hAnsi="宋体" w:hint="eastAsia"/>
          <w:sz w:val="18"/>
          <w:szCs w:val="21"/>
        </w:rPr>
        <w:t>是一元一次方程，试求n的值。</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20"/>
        </w:numPr>
        <w:ind w:leftChars="808" w:left="1697"/>
        <w:jc w:val="left"/>
        <w:rPr>
          <w:rFonts w:ascii="宋体" w:hAnsi="宋体"/>
          <w:sz w:val="18"/>
          <w:szCs w:val="21"/>
        </w:rPr>
      </w:pPr>
      <w:r>
        <w:rPr>
          <w:rFonts w:ascii="宋体" w:hAnsi="宋体" w:hint="eastAsia"/>
          <w:sz w:val="18"/>
          <w:szCs w:val="21"/>
        </w:rPr>
        <w:t>讨论关于x的方程（a-2）x=b的值。</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20"/>
        </w:numPr>
        <w:ind w:leftChars="808" w:left="1697"/>
        <w:jc w:val="left"/>
        <w:rPr>
          <w:rFonts w:ascii="宋体" w:hAnsi="宋体"/>
          <w:sz w:val="18"/>
          <w:szCs w:val="21"/>
        </w:rPr>
      </w:pPr>
      <w:r>
        <w:rPr>
          <w:rFonts w:ascii="宋体" w:hAnsi="宋体" w:hint="eastAsia"/>
          <w:sz w:val="18"/>
          <w:szCs w:val="21"/>
        </w:rPr>
        <w:t>如果关于x的方程</w:t>
      </w:r>
      <w:r w:rsidRPr="000C06A0">
        <w:rPr>
          <w:rFonts w:ascii="宋体" w:hAnsi="宋体" w:hint="eastAsia"/>
          <w:position w:val="-10"/>
          <w:sz w:val="18"/>
          <w:szCs w:val="21"/>
        </w:rPr>
        <w:object w:dxaOrig="1702" w:dyaOrig="440">
          <v:shape id="_x0000_i1318" type="#_x0000_t75" style="width:84.75pt;height:21.75pt;mso-position-horizontal-relative:page;mso-position-vertical-relative:page" o:ole="">
            <v:imagedata r:id="rId560" o:title=""/>
          </v:shape>
          <o:OLEObject Type="Embed" ProgID="Equation.3" ShapeID="_x0000_i1318" DrawAspect="Content" ObjectID="_1558421419" r:id="rId561">
            <o:FieldCodes>\* MERGEFORMAT</o:FieldCodes>
          </o:OLEObject>
        </w:object>
      </w:r>
      <w:r>
        <w:rPr>
          <w:rFonts w:ascii="宋体" w:hAnsi="宋体" w:hint="eastAsia"/>
          <w:sz w:val="18"/>
          <w:szCs w:val="21"/>
        </w:rPr>
        <w:t>是一元一次方程，球m，n。</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21"/>
        </w:numPr>
        <w:ind w:leftChars="808" w:left="1697"/>
        <w:jc w:val="left"/>
        <w:rPr>
          <w:rFonts w:ascii="宋体" w:hAnsi="宋体"/>
          <w:sz w:val="18"/>
          <w:szCs w:val="21"/>
        </w:rPr>
      </w:pPr>
      <w:r>
        <w:rPr>
          <w:rFonts w:ascii="宋体" w:hAnsi="宋体" w:hint="eastAsia"/>
          <w:sz w:val="18"/>
          <w:szCs w:val="21"/>
        </w:rPr>
        <w:t>求</w:t>
      </w:r>
      <w:r w:rsidRPr="000C06A0">
        <w:rPr>
          <w:rFonts w:ascii="宋体" w:hAnsi="宋体" w:hint="eastAsia"/>
          <w:position w:val="-30"/>
          <w:sz w:val="18"/>
          <w:szCs w:val="21"/>
        </w:rPr>
        <w:object w:dxaOrig="1161" w:dyaOrig="721">
          <v:shape id="_x0000_i1319" type="#_x0000_t75" style="width:57.75pt;height:36pt;mso-position-horizontal-relative:page;mso-position-vertical-relative:page" o:ole="">
            <v:imagedata r:id="rId562" o:title=""/>
          </v:shape>
          <o:OLEObject Type="Embed" ProgID="Equation.3" ShapeID="_x0000_i1319" DrawAspect="Content" ObjectID="_1558421420" r:id="rId563">
            <o:FieldCodes>\* MERGEFORMAT</o:FieldCodes>
          </o:OLEObject>
        </w:object>
      </w:r>
    </w:p>
    <w:p w:rsidR="00B91738" w:rsidRDefault="00B91738" w:rsidP="00B91738">
      <w:pPr>
        <w:numPr>
          <w:ilvl w:val="0"/>
          <w:numId w:val="22"/>
        </w:numPr>
        <w:ind w:leftChars="808" w:left="1697"/>
        <w:jc w:val="left"/>
        <w:rPr>
          <w:rFonts w:ascii="仿宋_GB2312" w:eastAsia="仿宋_GB2312" w:hAnsi="仿宋_GB2312"/>
          <w:szCs w:val="21"/>
        </w:rPr>
      </w:pPr>
      <w:r>
        <w:rPr>
          <w:rFonts w:ascii="仿宋_GB2312" w:eastAsia="仿宋_GB2312" w:hAnsi="仿宋_GB2312" w:hint="eastAsia"/>
          <w:szCs w:val="21"/>
        </w:rPr>
        <w:t>一元一次方程的应用</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szCs w:val="21"/>
        </w:rPr>
        <w:t>1.</w:t>
      </w:r>
      <w:r>
        <w:rPr>
          <w:rFonts w:ascii="宋体" w:hAnsi="宋体" w:hint="eastAsia"/>
          <w:sz w:val="18"/>
        </w:rPr>
        <w:t>某人从甲地到乙地，如果每小时走15千米，就能比预计时间早24分钟，如果每小时走12千米，就会晚到24分钟，甲乙两地相距多少千米？</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szCs w:val="21"/>
        </w:rPr>
        <w:t>2.</w:t>
      </w:r>
      <w:r>
        <w:rPr>
          <w:rFonts w:ascii="宋体" w:hAnsi="宋体" w:hint="eastAsia"/>
          <w:sz w:val="18"/>
        </w:rPr>
        <w:t>一客车从A站开往B站，1小时30分后，一快车也从A站开出，当快车开出15小时后，快车不仅追上客车，还超过客车15千米．已知客车每小时少行15千米，求两车速度．</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szCs w:val="21"/>
        </w:rPr>
        <w:t>3.</w:t>
      </w:r>
      <w:r>
        <w:rPr>
          <w:rFonts w:ascii="宋体" w:hAnsi="宋体" w:hint="eastAsia"/>
          <w:sz w:val="18"/>
        </w:rPr>
        <w:t xml:space="preserve">有一个三位数，其各数位的数字和是16，十位数字是个位数字和百位数字的和，如果把百位数字与个位数字对调，那么新数比原数大594，求原数。（一元一次解答）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lastRenderedPageBreak/>
        <w:t xml:space="preserve">4.把99拆成4个数，使第一个数加2，第二个数减2，第三个数乘2，第四个数除以2，得到结果都相等，应该怎样拆？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5.一个拖拉机队耕一片地，第一天耕了这片地的</w:t>
      </w:r>
      <w:r w:rsidRPr="000C06A0">
        <w:rPr>
          <w:rFonts w:ascii="宋体" w:hAnsi="宋体" w:hint="eastAsia"/>
          <w:position w:val="-12"/>
          <w:sz w:val="18"/>
        </w:rPr>
        <w:object w:dxaOrig="180" w:dyaOrig="361">
          <v:shape id="_x0000_i1320" type="#_x0000_t75" style="width:9pt;height:18pt;mso-position-horizontal-relative:page;mso-position-vertical-relative:page" o:ole="">
            <v:imagedata r:id="rId564" o:title=""/>
          </v:shape>
          <o:OLEObject Type="Embed" ProgID="Equation.3" ShapeID="_x0000_i1320" DrawAspect="Content" ObjectID="_1558421421" r:id="rId565">
            <o:FieldCodes>\* MERGEFORMAT</o:FieldCodes>
          </o:OLEObject>
        </w:object>
      </w:r>
      <w:r>
        <w:rPr>
          <w:rFonts w:ascii="宋体" w:hAnsi="宋体" w:hint="eastAsia"/>
          <w:sz w:val="18"/>
        </w:rPr>
        <w:t>，第二天耕了剩下地的</w:t>
      </w:r>
      <w:r w:rsidRPr="000C06A0">
        <w:rPr>
          <w:rFonts w:ascii="宋体" w:hAnsi="宋体" w:hint="eastAsia"/>
          <w:position w:val="-12"/>
          <w:sz w:val="18"/>
        </w:rPr>
        <w:object w:dxaOrig="200" w:dyaOrig="361">
          <v:shape id="_x0000_i1321" type="#_x0000_t75" style="width:9.75pt;height:18pt;mso-position-horizontal-relative:page;mso-position-vertical-relative:page" o:ole="">
            <v:imagedata r:id="rId566" o:title=""/>
          </v:shape>
          <o:OLEObject Type="Embed" ProgID="Equation.3" ShapeID="_x0000_i1321" DrawAspect="Content" ObjectID="_1558421422" r:id="rId567">
            <o:FieldCodes>\* MERGEFORMAT</o:FieldCodes>
          </o:OLEObject>
        </w:object>
      </w:r>
      <w:r>
        <w:rPr>
          <w:rFonts w:ascii="宋体" w:hAnsi="宋体" w:hint="eastAsia"/>
          <w:sz w:val="18"/>
        </w:rPr>
        <w:t xml:space="preserve">，这时还剩38亩地没有耕，问这片地一共有多少亩？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6.甲乙丙三个单位为希望工程捐款176万元，所捐款数的比例为2 ：4;5，问三个单位各捐多少万元？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7.甲乙丙三个村庄合修一条水渠，计划需要176个劳动力，由于各村庄人口多少不等，只要按2：3：6的比例摊派才合理，问甲乙丙三个村庄各派出多少个劳动力？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8.一所中学举行运动会，七年级甲班和丙班参加人数的和是乙班参加人数的3倍，甲班有40人参加，乙班参加人数比丙班参加人数少10人，求乙班参加运动会人数。</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9.甲对乙说:"当我是你现在的年龄,你才4岁."乙对甲说:"当我是你现在的年龄时,你将61岁."问甲,乙现在的年龄各是多少?</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szCs w:val="21"/>
        </w:rPr>
        <w:t>10.</w:t>
      </w:r>
      <w:r>
        <w:rPr>
          <w:rFonts w:ascii="宋体" w:hAnsi="宋体" w:hint="eastAsia"/>
          <w:sz w:val="18"/>
        </w:rPr>
        <w:t>有奇数个杯子杯口都向下，每次同时翻动偶数个杯子称为一次运动，问能否经过若干次运动使全部的杯子杯口朝上？为什么？</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szCs w:val="21"/>
        </w:rPr>
        <w:t>11.</w:t>
      </w:r>
      <w:r>
        <w:rPr>
          <w:rFonts w:ascii="宋体" w:hAnsi="宋体" w:hint="eastAsia"/>
          <w:sz w:val="18"/>
        </w:rPr>
        <w:t>一批文稿，如果甲抄30小时完成，乙抄20小时完成，现由甲抄3小时后该为乙抄余下部分，问乙尚需抄多少小时？（列方程解）</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numPr>
          <w:ilvl w:val="0"/>
          <w:numId w:val="23"/>
        </w:num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某飞机原定以每小时495千米的速度飞往目的地，后因任务紧急，飞行速度提高到每小时660千米，结果提前1小时到达，问总的航程是多少千米？</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13.一瓶酱油先吃去0.6千克，后又吃去余下的</w:t>
      </w:r>
      <w:r w:rsidRPr="000C06A0">
        <w:rPr>
          <w:rFonts w:ascii="宋体" w:hAnsi="宋体" w:hint="eastAsia"/>
          <w:position w:val="-12"/>
          <w:sz w:val="18"/>
        </w:rPr>
        <w:object w:dxaOrig="180" w:dyaOrig="361">
          <v:shape id="_x0000_i1322" type="#_x0000_t75" style="width:9pt;height:18pt;mso-position-horizontal-relative:page;mso-position-vertical-relative:page" o:ole="">
            <v:imagedata r:id="rId568" o:title=""/>
          </v:shape>
          <o:OLEObject Type="Embed" ProgID="Equation.3" ShapeID="_x0000_i1322" DrawAspect="Content" ObjectID="_1558421423" r:id="rId569">
            <o:FieldCodes>\* MERGEFORMAT</o:FieldCodes>
          </o:OLEObject>
        </w:object>
      </w:r>
      <w:r>
        <w:rPr>
          <w:rFonts w:ascii="宋体" w:hAnsi="宋体" w:hint="eastAsia"/>
          <w:sz w:val="18"/>
        </w:rPr>
        <w:t>，瓶中酱油还有0.8千克。这瓶酱油原来有多少千克？</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numPr>
          <w:ilvl w:val="0"/>
          <w:numId w:val="24"/>
        </w:num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lastRenderedPageBreak/>
        <w:t>李欣骑自行车，刘强骑摩托车，同时从相距60千米的两地出发相向而行。途中相遇后继续前进背向而行。在出发后6小时，他们相距240千米。已知李欣每小时行18千米，求刘强每小时行多少千米？</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15.甲、乙两人相距22.5千米，并分别以2.5千米/时与5千米/时的速度同时相向而行，同时甲所带的小狗以7.5千米/时的速度奔向乙，小狗遇乙后立即回头奔向甲，遇甲后又奔向乙，直到甲、乙两人相遇，求小狗所走的路程。</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*16.下列式子由四个字：“学、习、再、优”组成，你能猜出他们各表示什么数吗？</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                    学 习 再 学 习</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               ×              学</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              </w:t>
      </w:r>
      <w:r>
        <w:rPr>
          <w:rFonts w:ascii="宋体" w:hAnsi="宋体" w:hint="eastAsia"/>
          <w:sz w:val="18"/>
          <w:u w:val="single"/>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                    优 优 优 优 优</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numPr>
          <w:ilvl w:val="0"/>
          <w:numId w:val="25"/>
        </w:num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rPr>
      </w:pPr>
      <w:r>
        <w:rPr>
          <w:rFonts w:ascii="宋体" w:hAnsi="宋体" w:hint="eastAsia"/>
          <w:sz w:val="18"/>
        </w:rPr>
        <w:t>解一元一次不等式组，并在数轴上表示出来。</w:t>
      </w:r>
    </w:p>
    <w:p w:rsidR="00B91738" w:rsidRDefault="00B91738" w:rsidP="00B91738">
      <w:pPr>
        <w:ind w:leftChars="808" w:left="1697"/>
        <w:rPr>
          <w:rFonts w:ascii="宋体" w:hAnsi="宋体"/>
          <w:sz w:val="18"/>
          <w:szCs w:val="21"/>
        </w:rPr>
      </w:pPr>
      <w:r>
        <w:rPr>
          <w:rFonts w:ascii="宋体" w:hAnsi="宋体" w:hint="eastAsia"/>
          <w:sz w:val="18"/>
          <w:szCs w:val="21"/>
        </w:rPr>
        <w:t xml:space="preserve">    (1) </w:t>
      </w:r>
      <w:r w:rsidRPr="000C06A0">
        <w:rPr>
          <w:rFonts w:ascii="宋体" w:hAnsi="宋体" w:hint="eastAsia"/>
          <w:position w:val="-30"/>
          <w:sz w:val="18"/>
          <w:szCs w:val="21"/>
        </w:rPr>
        <w:object w:dxaOrig="1240" w:dyaOrig="720">
          <v:shape id="_x0000_i1323" type="#_x0000_t75" style="width:62.25pt;height:36pt;mso-position-horizontal-relative:page;mso-position-vertical-relative:page" o:ole="">
            <v:imagedata r:id="rId570" o:title=""/>
          </v:shape>
          <o:OLEObject Type="Embed" ProgID="Equation.DSMT4" ShapeID="_x0000_i1323" DrawAspect="Content" ObjectID="_1558421424" r:id="rId571"/>
        </w:object>
      </w:r>
      <w:r>
        <w:rPr>
          <w:rFonts w:ascii="宋体" w:hAnsi="宋体" w:hint="eastAsia"/>
          <w:sz w:val="18"/>
          <w:szCs w:val="21"/>
        </w:rPr>
        <w:t xml:space="preserve">         (2) </w:t>
      </w:r>
      <w:r w:rsidRPr="000C06A0">
        <w:rPr>
          <w:rFonts w:ascii="宋体" w:hAnsi="宋体" w:hint="eastAsia"/>
          <w:position w:val="-44"/>
          <w:sz w:val="18"/>
          <w:szCs w:val="21"/>
        </w:rPr>
        <w:object w:dxaOrig="1460" w:dyaOrig="1000">
          <v:shape id="_x0000_i1324" type="#_x0000_t75" style="width:72.75pt;height:50.25pt;mso-position-horizontal-relative:page;mso-position-vertical-relative:page" o:ole="">
            <v:imagedata r:id="rId572" o:title=""/>
          </v:shape>
          <o:OLEObject Type="Embed" ProgID="Equation.DSMT4" ShapeID="_x0000_i1324" DrawAspect="Content" ObjectID="_1558421425" r:id="rId573"/>
        </w:object>
      </w: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szCs w:val="21"/>
        </w:rPr>
      </w:pPr>
      <w:r>
        <w:rPr>
          <w:rFonts w:ascii="宋体" w:hAnsi="宋体" w:hint="eastAsia"/>
          <w:sz w:val="18"/>
          <w:szCs w:val="21"/>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rPr>
      </w:pPr>
      <w:r>
        <w:rPr>
          <w:rFonts w:ascii="宋体" w:hAnsi="宋体" w:hint="eastAsia"/>
          <w:sz w:val="18"/>
          <w:szCs w:val="21"/>
        </w:rPr>
        <w:t xml:space="preserve">  (3) </w:t>
      </w:r>
      <w:r w:rsidRPr="000C06A0">
        <w:rPr>
          <w:rFonts w:ascii="宋体" w:hAnsi="宋体" w:hint="eastAsia"/>
          <w:position w:val="-30"/>
          <w:sz w:val="18"/>
          <w:szCs w:val="21"/>
        </w:rPr>
        <w:object w:dxaOrig="1140" w:dyaOrig="720">
          <v:shape id="_x0000_i1325" type="#_x0000_t75" style="width:57pt;height:36pt;mso-position-horizontal-relative:page;mso-position-vertical-relative:page" o:ole="">
            <v:imagedata r:id="rId574" o:title=""/>
          </v:shape>
          <o:OLEObject Type="Embed" ProgID="Equation.DSMT4" ShapeID="_x0000_i1325" DrawAspect="Content" ObjectID="_1558421426" r:id="rId575"/>
        </w:object>
      </w:r>
      <w:r>
        <w:rPr>
          <w:rFonts w:ascii="宋体" w:hAnsi="宋体" w:hint="eastAsia"/>
          <w:sz w:val="18"/>
          <w:szCs w:val="21"/>
        </w:rPr>
        <w:t xml:space="preserve">           (4) </w:t>
      </w:r>
      <w:r w:rsidRPr="000C06A0">
        <w:rPr>
          <w:rFonts w:ascii="宋体" w:hAnsi="宋体" w:hint="eastAsia"/>
          <w:position w:val="-30"/>
          <w:sz w:val="18"/>
          <w:szCs w:val="21"/>
        </w:rPr>
        <w:object w:dxaOrig="1420" w:dyaOrig="720">
          <v:shape id="_x0000_i1326" type="#_x0000_t75" style="width:71.25pt;height:36pt;mso-position-horizontal-relative:page;mso-position-vertical-relative:page" o:ole="">
            <v:imagedata r:id="rId576" o:title=""/>
          </v:shape>
          <o:OLEObject Type="Embed" ProgID="Equation.DSMT4" ShapeID="_x0000_i1326" DrawAspect="Content" ObjectID="_1558421427" r:id="rId577"/>
        </w:object>
      </w:r>
    </w:p>
    <w:p w:rsidR="00B91738" w:rsidRDefault="00B91738" w:rsidP="00B91738">
      <w:pPr>
        <w:pBdr>
          <w:top w:val="none" w:sz="0" w:space="0" w:color="000000"/>
          <w:left w:val="none" w:sz="0" w:space="0" w:color="000000"/>
          <w:bottom w:val="none" w:sz="0" w:space="0" w:color="000000"/>
          <w:right w:val="none" w:sz="0" w:space="0" w:color="000000"/>
        </w:pBdr>
        <w:autoSpaceDN w:val="0"/>
        <w:ind w:leftChars="808" w:left="1697"/>
        <w:jc w:val="left"/>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Pr="00712C4E"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r>
        <w:rPr>
          <w:rFonts w:ascii="宋体" w:hAnsi="宋体" w:hint="eastAsia"/>
          <w:sz w:val="18"/>
          <w:szCs w:val="21"/>
        </w:rPr>
        <w:t xml:space="preserve">(5) </w:t>
      </w:r>
      <w:r w:rsidRPr="000C06A0">
        <w:rPr>
          <w:rFonts w:ascii="宋体" w:hAnsi="宋体" w:hint="eastAsia"/>
          <w:position w:val="-46"/>
          <w:sz w:val="18"/>
          <w:szCs w:val="21"/>
        </w:rPr>
        <w:object w:dxaOrig="1740" w:dyaOrig="1040">
          <v:shape id="_x0000_i1327" type="#_x0000_t75" style="width:87pt;height:51.75pt;mso-position-horizontal-relative:page;mso-position-vertical-relative:page" o:ole="">
            <v:imagedata r:id="rId578" o:title=""/>
          </v:shape>
          <o:OLEObject Type="Embed" ProgID="Equation.DSMT4" ShapeID="_x0000_i1327" DrawAspect="Content" ObjectID="_1558421428" r:id="rId579"/>
        </w:object>
      </w:r>
      <w:r>
        <w:rPr>
          <w:rFonts w:ascii="宋体" w:hAnsi="宋体" w:hint="eastAsia"/>
          <w:sz w:val="18"/>
          <w:szCs w:val="21"/>
        </w:rPr>
        <w:t xml:space="preserve">    (6) </w:t>
      </w:r>
      <w:r w:rsidRPr="000C06A0">
        <w:rPr>
          <w:rFonts w:ascii="宋体" w:hAnsi="宋体" w:hint="eastAsia"/>
          <w:position w:val="-46"/>
          <w:sz w:val="18"/>
          <w:szCs w:val="21"/>
        </w:rPr>
        <w:object w:dxaOrig="1700" w:dyaOrig="1040">
          <v:shape id="_x0000_i1328" type="#_x0000_t75" style="width:84.75pt;height:51.75pt;mso-position-horizontal-relative:page;mso-position-vertical-relative:page" o:ole="">
            <v:imagedata r:id="rId580" o:title=""/>
          </v:shape>
          <o:OLEObject Type="Embed" ProgID="Equation.DSMT4" ShapeID="_x0000_i1328" DrawAspect="Content" ObjectID="_1558421429" r:id="rId581"/>
        </w:object>
      </w:r>
      <w:r>
        <w:rPr>
          <w:rFonts w:ascii="宋体" w:hAnsi="宋体" w:hint="eastAsia"/>
          <w:sz w:val="18"/>
          <w:szCs w:val="21"/>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r>
        <w:rPr>
          <w:rFonts w:ascii="宋体" w:hAnsi="宋体" w:hint="eastAsia"/>
          <w:sz w:val="18"/>
          <w:szCs w:val="21"/>
        </w:rPr>
        <w:lastRenderedPageBreak/>
        <w:t xml:space="preserve"> (7) </w:t>
      </w:r>
      <w:r w:rsidRPr="000C06A0">
        <w:rPr>
          <w:rFonts w:ascii="宋体" w:hAnsi="宋体" w:hint="eastAsia"/>
          <w:position w:val="-46"/>
          <w:sz w:val="18"/>
          <w:szCs w:val="21"/>
        </w:rPr>
        <w:object w:dxaOrig="1560" w:dyaOrig="1040">
          <v:shape id="_x0000_i1329" type="#_x0000_t75" style="width:78pt;height:51.75pt;mso-position-horizontal-relative:page;mso-position-vertical-relative:page" o:ole="">
            <v:imagedata r:id="rId582" o:title=""/>
          </v:shape>
          <o:OLEObject Type="Embed" ProgID="Equation.DSMT4" ShapeID="_x0000_i1329" DrawAspect="Content" ObjectID="_1558421430" r:id="rId583"/>
        </w:object>
      </w:r>
      <w:r>
        <w:rPr>
          <w:rFonts w:ascii="宋体" w:hAnsi="宋体" w:hint="eastAsia"/>
          <w:sz w:val="18"/>
          <w:szCs w:val="21"/>
        </w:rPr>
        <w:t xml:space="preserve">            （8）</w:t>
      </w:r>
      <w:r w:rsidRPr="000C06A0">
        <w:rPr>
          <w:rFonts w:ascii="宋体" w:hAnsi="宋体" w:hint="eastAsia"/>
          <w:position w:val="-78"/>
          <w:sz w:val="18"/>
          <w:szCs w:val="21"/>
        </w:rPr>
        <w:object w:dxaOrig="2060" w:dyaOrig="1680">
          <v:shape id="_x0000_i1330" type="#_x0000_t75" style="width:102.75pt;height:84pt;mso-position-horizontal-relative:page;mso-position-vertical-relative:page" o:ole="">
            <v:imagedata r:id="rId584" o:title=""/>
          </v:shape>
          <o:OLEObject Type="Embed" ProgID="Equation.DSMT4" ShapeID="_x0000_i1330" DrawAspect="Content" ObjectID="_1558421431" r:id="rId585"/>
        </w:object>
      </w:r>
      <w:r>
        <w:rPr>
          <w:rFonts w:ascii="宋体" w:hAnsi="宋体" w:hint="eastAsia"/>
          <w:sz w:val="18"/>
          <w:szCs w:val="21"/>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r>
        <w:rPr>
          <w:rFonts w:ascii="宋体" w:hAnsi="宋体" w:hint="eastAsia"/>
          <w:sz w:val="18"/>
          <w:szCs w:val="21"/>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r>
        <w:rPr>
          <w:rFonts w:ascii="宋体" w:hAnsi="宋体" w:hint="eastAsia"/>
          <w:sz w:val="18"/>
          <w:szCs w:val="21"/>
        </w:rPr>
        <w:t xml:space="preserve"> (9) </w:t>
      </w:r>
      <w:r w:rsidRPr="000C06A0">
        <w:rPr>
          <w:rFonts w:ascii="宋体" w:hAnsi="宋体" w:hint="eastAsia"/>
          <w:position w:val="-66"/>
          <w:sz w:val="18"/>
          <w:szCs w:val="21"/>
        </w:rPr>
        <w:object w:dxaOrig="1020" w:dyaOrig="1440">
          <v:shape id="_x0000_i1331" type="#_x0000_t75" style="width:51pt;height:1in;mso-position-horizontal-relative:page;mso-position-vertical-relative:page" o:ole="">
            <v:imagedata r:id="rId586" o:title=""/>
          </v:shape>
          <o:OLEObject Type="Embed" ProgID="Equation.DSMT4" ShapeID="_x0000_i1331" DrawAspect="Content" ObjectID="_1558421432" r:id="rId587"/>
        </w:object>
      </w:r>
      <w:r>
        <w:rPr>
          <w:rFonts w:ascii="宋体" w:hAnsi="宋体" w:hint="eastAsia"/>
          <w:sz w:val="18"/>
          <w:szCs w:val="21"/>
        </w:rPr>
        <w:t xml:space="preserve">               （10）</w:t>
      </w:r>
      <w:r w:rsidRPr="000C06A0">
        <w:rPr>
          <w:rFonts w:ascii="宋体" w:hAnsi="宋体" w:hint="eastAsia"/>
          <w:position w:val="-14"/>
          <w:sz w:val="18"/>
          <w:szCs w:val="21"/>
        </w:rPr>
        <w:object w:dxaOrig="860" w:dyaOrig="440">
          <v:shape id="_x0000_i1332" type="#_x0000_t75" style="width:54pt;height:34.5pt" o:ole="">
            <v:imagedata r:id="rId588" o:title=""/>
          </v:shape>
          <o:OLEObject Type="Embed" ProgID="Equation.3" ShapeID="_x0000_i1332" DrawAspect="Content" ObjectID="_1558421433" r:id="rId589">
            <o:FieldCodes>\* MERGEFORMAT</o:FieldCodes>
          </o:OLEObject>
        </w:object>
      </w:r>
      <w:r>
        <w:rPr>
          <w:rFonts w:ascii="宋体" w:hAnsi="宋体" w:hint="eastAsia"/>
          <w:sz w:val="18"/>
          <w:szCs w:val="21"/>
        </w:rPr>
        <w:t>的非负整数解</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jc w:val="center"/>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jc w:val="center"/>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numPr>
          <w:ilvl w:val="0"/>
          <w:numId w:val="26"/>
        </w:num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仿宋_GB2312" w:eastAsia="仿宋_GB2312" w:hAnsi="仿宋_GB2312"/>
          <w:szCs w:val="21"/>
        </w:rPr>
      </w:pPr>
      <w:r>
        <w:rPr>
          <w:rFonts w:ascii="仿宋_GB2312" w:eastAsia="仿宋_GB2312" w:hAnsi="仿宋_GB2312" w:hint="eastAsia"/>
          <w:szCs w:val="21"/>
        </w:rPr>
        <w:t>二元一次方程相关练习</w:t>
      </w:r>
    </w:p>
    <w:p w:rsidR="00B91738" w:rsidRDefault="00B91738" w:rsidP="00B91738">
      <w:pPr>
        <w:spacing w:line="40" w:lineRule="atLeast"/>
        <w:ind w:leftChars="808" w:left="1697"/>
        <w:rPr>
          <w:rFonts w:ascii="宋体" w:hAnsi="宋体"/>
          <w:sz w:val="18"/>
        </w:rPr>
      </w:pPr>
      <w:r>
        <w:rPr>
          <w:rFonts w:ascii="宋体" w:hAnsi="宋体" w:hint="eastAsia"/>
          <w:sz w:val="18"/>
        </w:rPr>
        <w:t>1、先读懂古诗，然后回答诗中问题</w:t>
      </w:r>
    </w:p>
    <w:p w:rsidR="00B91738" w:rsidRDefault="00B91738" w:rsidP="00B91738">
      <w:pPr>
        <w:spacing w:line="40" w:lineRule="atLeast"/>
        <w:ind w:leftChars="808" w:left="1697"/>
        <w:rPr>
          <w:rFonts w:ascii="宋体" w:hAnsi="宋体"/>
          <w:sz w:val="18"/>
        </w:rPr>
      </w:pPr>
      <w:r>
        <w:rPr>
          <w:rFonts w:ascii="宋体" w:hAnsi="宋体" w:hint="eastAsia"/>
          <w:sz w:val="18"/>
        </w:rPr>
        <w:t>巍巍古寺在林中，不知寺内几多僧，三百六十四只碗，看看用尽不差争，</w:t>
      </w:r>
    </w:p>
    <w:p w:rsidR="00B91738" w:rsidRDefault="00B91738" w:rsidP="00B91738">
      <w:pPr>
        <w:spacing w:line="40" w:lineRule="atLeast"/>
        <w:ind w:leftChars="808" w:left="1697"/>
        <w:rPr>
          <w:rFonts w:ascii="宋体" w:hAnsi="宋体"/>
          <w:sz w:val="18"/>
        </w:rPr>
      </w:pPr>
      <w:r>
        <w:rPr>
          <w:rFonts w:ascii="宋体" w:hAnsi="宋体" w:hint="eastAsia"/>
          <w:sz w:val="18"/>
        </w:rPr>
        <w:t>三人共食一碗菜，四人共吃一碗羹，请问先生明算者，算来寺内几多僧？</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r>
        <w:rPr>
          <w:rFonts w:ascii="宋体" w:hAnsi="宋体" w:hint="eastAsia"/>
          <w:sz w:val="18"/>
        </w:rPr>
        <w:t>2、某地生产的一种绿色蔬菜，若在市场上直接销售，每吨利润为1000元；经粗加工后销售，每吨利润可达4500元；经精加工后销售，每吨利润涨至7500元。</w:t>
      </w:r>
    </w:p>
    <w:p w:rsidR="00B91738" w:rsidRDefault="00B91738" w:rsidP="00B91738">
      <w:pPr>
        <w:spacing w:line="40" w:lineRule="atLeast"/>
        <w:ind w:leftChars="808" w:left="1697"/>
        <w:rPr>
          <w:rFonts w:ascii="宋体" w:hAnsi="宋体"/>
          <w:sz w:val="18"/>
        </w:rPr>
      </w:pPr>
      <w:r>
        <w:rPr>
          <w:rFonts w:ascii="宋体" w:hAnsi="宋体" w:hint="eastAsia"/>
          <w:sz w:val="18"/>
        </w:rPr>
        <w:t>当地一家农工商公司收获这种蔬菜140吨。该公司加工厂的能力是：如果对蔬菜进行粗加工，每天可加工16吨；如果对蔬菜进行精加工，每天可加工6吨。但两种加工不能同时进行，受季节等条件的限制，公司必须在15天内将这批蔬菜全部销售或加工完毕。为此公司研制了三种可行方案。</w:t>
      </w:r>
    </w:p>
    <w:p w:rsidR="00B91738" w:rsidRDefault="00B91738" w:rsidP="00B91738">
      <w:pPr>
        <w:spacing w:line="40" w:lineRule="atLeast"/>
        <w:ind w:leftChars="808" w:left="1697"/>
        <w:rPr>
          <w:rFonts w:ascii="宋体" w:hAnsi="宋体"/>
          <w:sz w:val="18"/>
        </w:rPr>
      </w:pPr>
      <w:r>
        <w:rPr>
          <w:rFonts w:ascii="宋体" w:hAnsi="宋体" w:hint="eastAsia"/>
          <w:sz w:val="18"/>
        </w:rPr>
        <w:t>方案一：将蔬菜全部进行粗加工。</w:t>
      </w:r>
    </w:p>
    <w:p w:rsidR="00B91738" w:rsidRDefault="00B91738" w:rsidP="00B91738">
      <w:pPr>
        <w:spacing w:line="40" w:lineRule="atLeast"/>
        <w:ind w:leftChars="808" w:left="1697"/>
        <w:rPr>
          <w:rFonts w:ascii="宋体" w:hAnsi="宋体"/>
          <w:sz w:val="18"/>
        </w:rPr>
      </w:pPr>
      <w:r>
        <w:rPr>
          <w:rFonts w:ascii="宋体" w:hAnsi="宋体" w:hint="eastAsia"/>
          <w:sz w:val="18"/>
        </w:rPr>
        <w:t>方案二：尽可能多的对蔬菜进行精加工，没有来得及进行加工的蔬菜，在市场上直接销售。</w:t>
      </w:r>
    </w:p>
    <w:p w:rsidR="00B91738" w:rsidRDefault="00B91738" w:rsidP="00B91738">
      <w:pPr>
        <w:spacing w:line="40" w:lineRule="atLeast"/>
        <w:ind w:leftChars="808" w:left="1697"/>
        <w:rPr>
          <w:rFonts w:ascii="宋体" w:hAnsi="宋体"/>
          <w:sz w:val="18"/>
        </w:rPr>
      </w:pPr>
      <w:r>
        <w:rPr>
          <w:rFonts w:ascii="宋体" w:hAnsi="宋体" w:hint="eastAsia"/>
          <w:sz w:val="18"/>
        </w:rPr>
        <w:t>方案三；将部分蔬菜进行精加工，其余蔬菜进行粗加工，并恰好15天完成。</w:t>
      </w:r>
    </w:p>
    <w:p w:rsidR="00B91738" w:rsidRDefault="00B91738" w:rsidP="00B91738">
      <w:pPr>
        <w:spacing w:line="40" w:lineRule="atLeast"/>
        <w:ind w:leftChars="808" w:left="1697"/>
        <w:rPr>
          <w:rFonts w:ascii="宋体" w:hAnsi="宋体"/>
          <w:sz w:val="18"/>
        </w:rPr>
      </w:pPr>
      <w:r>
        <w:rPr>
          <w:rFonts w:ascii="宋体" w:hAnsi="宋体" w:hint="eastAsia"/>
          <w:sz w:val="18"/>
        </w:rPr>
        <w:t xml:space="preserve">你认为选择哪种方案获利较多？为什么？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szCs w:val="21"/>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p>
    <w:p w:rsidR="00B91738" w:rsidRDefault="00B91738" w:rsidP="00B91738">
      <w:pPr>
        <w:ind w:leftChars="808" w:left="1697"/>
        <w:jc w:val="left"/>
        <w:rPr>
          <w:rFonts w:ascii="宋体" w:hAnsi="宋体"/>
          <w:sz w:val="18"/>
          <w:szCs w:val="21"/>
        </w:rPr>
      </w:pPr>
      <w:r>
        <w:rPr>
          <w:rFonts w:ascii="宋体" w:hAnsi="宋体" w:hint="eastAsia"/>
          <w:sz w:val="18"/>
          <w:szCs w:val="21"/>
        </w:rPr>
        <w:t>3、甲、乙两地间的路程为20千米,A、B两人分别从甲、乙两地同时同向而行,2小时相遇,相遇后A立即返回甲地,B仍向甲地前进,当A回到甲地时,B离甲地还有2千米.A、B两人的速度分别是多少?</w:t>
      </w: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r>
        <w:rPr>
          <w:rFonts w:ascii="宋体" w:hAnsi="宋体" w:hint="eastAsia"/>
          <w:sz w:val="18"/>
          <w:szCs w:val="21"/>
        </w:rPr>
        <w:t>4、某人用24000元买进甲、乙两种股票，在甲股票升值15％，乙股票下跌10％时卖出，共获利1350元，试问某人买的甲、乙两股票各是多少元？</w:t>
      </w: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p>
    <w:p w:rsidR="00B91738" w:rsidRDefault="00B91738" w:rsidP="00B91738">
      <w:pPr>
        <w:snapToGrid w:val="0"/>
        <w:ind w:leftChars="808" w:left="1697"/>
        <w:rPr>
          <w:rFonts w:ascii="宋体" w:hAnsi="宋体"/>
          <w:sz w:val="18"/>
          <w:szCs w:val="21"/>
        </w:rPr>
      </w:pPr>
      <w:r>
        <w:rPr>
          <w:rFonts w:ascii="宋体" w:hAnsi="宋体" w:hint="eastAsia"/>
          <w:sz w:val="18"/>
          <w:szCs w:val="21"/>
        </w:rPr>
        <w:t>5、商店出售的某种茶壶每只定价20元，茶杯每只定价3元，该店在营销淡季特规定一项优惠办法，即买一只茶壶赠送一只茶杯，某顾客花了170元钱，买回茶壶和茶杯一共38只，该顾客买回茶壶和茶杯各多少只？</w:t>
      </w: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p>
    <w:p w:rsidR="00B91738" w:rsidRDefault="00B91738" w:rsidP="00B91738">
      <w:pPr>
        <w:ind w:leftChars="808" w:left="1697"/>
        <w:rPr>
          <w:rFonts w:ascii="宋体" w:hAnsi="宋体"/>
          <w:sz w:val="18"/>
          <w:szCs w:val="21"/>
        </w:rPr>
      </w:pPr>
      <w:r>
        <w:rPr>
          <w:rFonts w:ascii="宋体" w:hAnsi="宋体" w:hint="eastAsia"/>
          <w:sz w:val="18"/>
          <w:szCs w:val="21"/>
        </w:rPr>
        <w:t>6、某乐园的门票价格规定如下表所列.某校初一（1）、（2）两个班共104人去游长风乐园其中（1）班人数较少，不到50人，（2）班人数较多，有50多人.经估算，如果两班都以班为单位分别购票，则一共应付1240元；如果两班联合起来，作为一个团体购票，则可以节省不少钱.问两班各有多少名学生？</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30" w:lineRule="atLeast"/>
        <w:ind w:leftChars="808" w:left="1697"/>
        <w:rPr>
          <w:rFonts w:ascii="宋体" w:hAnsi="宋体"/>
          <w:sz w:val="18"/>
        </w:rPr>
      </w:pPr>
      <w:r>
        <w:rPr>
          <w:rFonts w:ascii="宋体" w:hAnsi="宋体" w:hint="eastAsia"/>
          <w:noProof/>
          <w:sz w:val="18"/>
          <w:szCs w:val="21"/>
        </w:rPr>
        <w:drawing>
          <wp:inline distT="0" distB="0" distL="0" distR="0">
            <wp:extent cx="3838575" cy="590550"/>
            <wp:effectExtent l="19050" t="0" r="9525" b="0"/>
            <wp:docPr id="599" name="图片 599" descr="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90"/>
                    <pic:cNvPicPr>
                      <a:picLocks noChangeAspect="1" noChangeArrowheads="1"/>
                    </pic:cNvPicPr>
                  </pic:nvPicPr>
                  <pic:blipFill>
                    <a:blip r:embed="rId590"/>
                    <a:srcRect/>
                    <a:stretch>
                      <a:fillRect/>
                    </a:stretch>
                  </pic:blipFill>
                  <pic:spPr bwMode="auto">
                    <a:xfrm>
                      <a:off x="0" y="0"/>
                      <a:ext cx="3838575" cy="590550"/>
                    </a:xfrm>
                    <a:prstGeom prst="rect">
                      <a:avLst/>
                    </a:prstGeom>
                    <a:noFill/>
                    <a:ln w="9525">
                      <a:noFill/>
                      <a:miter lim="800000"/>
                      <a:headEnd/>
                      <a:tailEnd/>
                    </a:ln>
                  </pic:spPr>
                </pic:pic>
              </a:graphicData>
            </a:graphic>
          </wp:inline>
        </w:drawing>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spacing w:line="40" w:lineRule="atLeast"/>
        <w:ind w:leftChars="808" w:left="1697"/>
        <w:rPr>
          <w:rFonts w:ascii="宋体" w:hAnsi="宋体"/>
          <w:sz w:val="18"/>
        </w:rPr>
      </w:pPr>
      <w:r>
        <w:rPr>
          <w:rFonts w:ascii="宋体" w:hAnsi="宋体" w:hint="eastAsia"/>
          <w:sz w:val="18"/>
        </w:rPr>
        <w:t>7、在一次考试中共出了10道题，每题完全做对得10分，做错的扣6分，做对一部分得3分，李聪同学做了全部题目，得77分，问李聪同学做题情况。（6分）</w:t>
      </w: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ind w:leftChars="808" w:left="1697"/>
        <w:jc w:val="left"/>
        <w:rPr>
          <w:rFonts w:ascii="宋体" w:hAnsi="宋体"/>
          <w:sz w:val="18"/>
          <w:szCs w:val="21"/>
        </w:rPr>
      </w:pPr>
    </w:p>
    <w:p w:rsidR="00B91738" w:rsidRDefault="00B91738" w:rsidP="00B91738">
      <w:pPr>
        <w:spacing w:line="40" w:lineRule="atLeast"/>
        <w:ind w:leftChars="808" w:left="1697"/>
        <w:rPr>
          <w:rFonts w:ascii="宋体" w:hAnsi="宋体"/>
          <w:sz w:val="18"/>
        </w:rPr>
      </w:pPr>
      <w:r>
        <w:rPr>
          <w:rFonts w:ascii="宋体" w:hAnsi="宋体" w:hint="eastAsia"/>
          <w:sz w:val="18"/>
        </w:rPr>
        <w:t>8、用适当的方法解下列方程组（20分）</w:t>
      </w:r>
    </w:p>
    <w:p w:rsidR="00B91738" w:rsidRDefault="00B91738" w:rsidP="00B91738">
      <w:pPr>
        <w:spacing w:line="40" w:lineRule="atLeast"/>
        <w:ind w:leftChars="808" w:left="1697"/>
        <w:rPr>
          <w:rFonts w:ascii="宋体" w:hAnsi="宋体"/>
          <w:sz w:val="18"/>
        </w:rPr>
      </w:pPr>
      <w:r>
        <w:rPr>
          <w:rFonts w:ascii="宋体" w:hAnsi="宋体" w:hint="eastAsia"/>
          <w:sz w:val="18"/>
        </w:rPr>
        <w:t>①</w:t>
      </w:r>
      <w:r w:rsidRPr="000C06A0">
        <w:rPr>
          <w:rFonts w:ascii="宋体" w:hAnsi="宋体" w:hint="eastAsia"/>
          <w:position w:val="-30"/>
          <w:sz w:val="18"/>
        </w:rPr>
        <w:object w:dxaOrig="1620" w:dyaOrig="720">
          <v:shape id="_x0000_i1333" type="#_x0000_t75" style="width:81pt;height:25.5pt;mso-position-horizontal-relative:page;mso-position-vertical-relative:page" o:ole="">
            <v:imagedata r:id="rId591" o:title=""/>
          </v:shape>
          <o:OLEObject Type="Embed" ProgID="Equation.3" ShapeID="_x0000_i1333" DrawAspect="Content" ObjectID="_1558421434" r:id="rId592"/>
        </w:object>
      </w:r>
      <w:r>
        <w:rPr>
          <w:rFonts w:ascii="宋体" w:hAnsi="宋体" w:hint="eastAsia"/>
          <w:sz w:val="18"/>
        </w:rPr>
        <w:t xml:space="preserve">    ②</w:t>
      </w:r>
      <w:r w:rsidRPr="000C06A0">
        <w:rPr>
          <w:rFonts w:ascii="宋体" w:hAnsi="宋体" w:hint="eastAsia"/>
          <w:position w:val="-30"/>
          <w:sz w:val="18"/>
        </w:rPr>
        <w:object w:dxaOrig="1401" w:dyaOrig="720">
          <v:shape id="_x0000_i1334" type="#_x0000_t75" style="width:69.75pt;height:33pt;mso-position-horizontal-relative:page;mso-position-vertical-relative:page" o:ole="">
            <v:imagedata r:id="rId593" o:title=""/>
          </v:shape>
          <o:OLEObject Type="Embed" ProgID="Equation.3" ShapeID="_x0000_i1334" DrawAspect="Content" ObjectID="_1558421435" r:id="rId594"/>
        </w:object>
      </w:r>
      <w:r>
        <w:rPr>
          <w:rFonts w:ascii="宋体" w:hAnsi="宋体" w:hint="eastAsia"/>
          <w:sz w:val="18"/>
        </w:rPr>
        <w:t xml:space="preserve">         </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r>
        <w:rPr>
          <w:rFonts w:ascii="宋体" w:hAnsi="宋体" w:hint="eastAsia"/>
          <w:sz w:val="18"/>
        </w:rPr>
        <w:t>③</w:t>
      </w:r>
      <w:r w:rsidRPr="000C06A0">
        <w:rPr>
          <w:rFonts w:ascii="宋体" w:hAnsi="宋体" w:hint="eastAsia"/>
          <w:position w:val="-46"/>
          <w:sz w:val="18"/>
        </w:rPr>
        <w:object w:dxaOrig="1960" w:dyaOrig="1040">
          <v:shape id="_x0000_i1335" type="#_x0000_t75" style="width:98.25pt;height:41.25pt;mso-position-horizontal-relative:page;mso-position-vertical-relative:page" o:ole="">
            <v:imagedata r:id="rId595" o:title=""/>
          </v:shape>
          <o:OLEObject Type="Embed" ProgID="Equation.3" ShapeID="_x0000_i1335" DrawAspect="Content" ObjectID="_1558421436" r:id="rId596"/>
        </w:object>
      </w:r>
      <w:r>
        <w:rPr>
          <w:rFonts w:ascii="宋体" w:hAnsi="宋体" w:hint="eastAsia"/>
          <w:sz w:val="18"/>
        </w:rPr>
        <w:t xml:space="preserve">                   ④</w:t>
      </w:r>
      <w:r w:rsidRPr="000C06A0">
        <w:rPr>
          <w:rFonts w:ascii="宋体" w:hAnsi="宋体" w:hint="eastAsia"/>
          <w:position w:val="-60"/>
          <w:sz w:val="18"/>
        </w:rPr>
        <w:object w:dxaOrig="1780" w:dyaOrig="1320">
          <v:shape id="_x0000_i1336" type="#_x0000_t75" style="width:89.25pt;height:56.25pt;mso-position-horizontal-relative:page;mso-position-vertical-relative:page" o:ole="">
            <v:imagedata r:id="rId597" o:title=""/>
          </v:shape>
          <o:OLEObject Type="Embed" ProgID="Equation.3" ShapeID="_x0000_i1336" DrawAspect="Content" ObjectID="_1558421437" r:id="rId598"/>
        </w:object>
      </w:r>
      <w:r>
        <w:rPr>
          <w:rFonts w:ascii="宋体" w:hAnsi="宋体" w:hint="eastAsia"/>
          <w:sz w:val="18"/>
        </w:rPr>
        <w:t xml:space="preserve">                                </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0C06A0" w:rsidP="00B91738">
      <w:pPr>
        <w:spacing w:line="40" w:lineRule="atLeast"/>
        <w:ind w:leftChars="808" w:left="1697"/>
        <w:rPr>
          <w:rFonts w:ascii="宋体" w:hAnsi="宋体"/>
          <w:sz w:val="18"/>
        </w:rPr>
      </w:pPr>
      <w:r>
        <w:rPr>
          <w:rFonts w:ascii="宋体" w:hAnsi="宋体" w:hint="eastAsia"/>
          <w:sz w:val="18"/>
        </w:rPr>
        <w:fldChar w:fldCharType="begin"/>
      </w:r>
      <w:r w:rsidR="00B91738">
        <w:rPr>
          <w:rFonts w:ascii="宋体" w:hAnsi="宋体" w:hint="eastAsia"/>
          <w:sz w:val="18"/>
        </w:rPr>
        <w:instrText xml:space="preserve"> = 5 \* GB3 </w:instrText>
      </w:r>
      <w:r>
        <w:rPr>
          <w:rFonts w:ascii="宋体" w:hAnsi="宋体" w:hint="eastAsia"/>
          <w:sz w:val="18"/>
        </w:rPr>
        <w:fldChar w:fldCharType="separate"/>
      </w:r>
      <w:r w:rsidR="00B91738">
        <w:rPr>
          <w:rFonts w:ascii="宋体" w:hAnsi="宋体" w:hint="eastAsia"/>
          <w:sz w:val="18"/>
        </w:rPr>
        <w:t>⑤</w:t>
      </w:r>
      <w:r>
        <w:rPr>
          <w:rFonts w:ascii="宋体" w:hAnsi="宋体" w:hint="eastAsia"/>
          <w:sz w:val="18"/>
        </w:rPr>
        <w:fldChar w:fldCharType="end"/>
      </w:r>
      <w:r w:rsidR="00B91738" w:rsidRPr="000C06A0">
        <w:rPr>
          <w:rFonts w:ascii="宋体" w:hAnsi="宋体" w:hint="eastAsia"/>
          <w:position w:val="-30"/>
          <w:sz w:val="18"/>
        </w:rPr>
        <w:object w:dxaOrig="2940" w:dyaOrig="720">
          <v:shape id="_x0000_i1337" type="#_x0000_t75" style="width:147pt;height:36pt;mso-position-horizontal-relative:page;mso-position-vertical-relative:page" o:ole="">
            <v:imagedata r:id="rId599" o:title=""/>
          </v:shape>
          <o:OLEObject Type="Embed" ProgID="Equation.3" ShapeID="_x0000_i1337" DrawAspect="Content" ObjectID="_1558421438" r:id="rId600"/>
        </w:object>
      </w:r>
      <w:r w:rsidR="00B91738">
        <w:rPr>
          <w:rFonts w:ascii="宋体" w:hAnsi="宋体" w:hint="eastAsia"/>
          <w:sz w:val="18"/>
        </w:rPr>
        <w:t xml:space="preserve">                                            </w:t>
      </w:r>
    </w:p>
    <w:p w:rsidR="00B91738" w:rsidRDefault="00B91738" w:rsidP="00B91738">
      <w:pPr>
        <w:spacing w:line="40" w:lineRule="atLeast"/>
        <w:ind w:leftChars="808" w:left="1697"/>
        <w:rPr>
          <w:rFonts w:ascii="宋体" w:hAnsi="宋体"/>
          <w:sz w:val="18"/>
        </w:rPr>
      </w:pPr>
      <w:r>
        <w:rPr>
          <w:rFonts w:ascii="宋体" w:hAnsi="宋体" w:hint="eastAsia"/>
          <w:sz w:val="18"/>
        </w:rPr>
        <w:t xml:space="preserve">                                     </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r>
        <w:rPr>
          <w:rFonts w:ascii="宋体" w:hAnsi="宋体" w:hint="eastAsia"/>
          <w:sz w:val="18"/>
        </w:rPr>
        <w:t>9、已知代数式</w:t>
      </w:r>
      <w:r w:rsidRPr="000C06A0">
        <w:rPr>
          <w:rFonts w:ascii="宋体" w:hAnsi="宋体" w:hint="eastAsia"/>
          <w:position w:val="-10"/>
          <w:sz w:val="18"/>
        </w:rPr>
        <w:object w:dxaOrig="1160" w:dyaOrig="360">
          <v:shape id="_x0000_i1338" type="#_x0000_t75" style="width:57.75pt;height:18pt;mso-position-horizontal-relative:page;mso-position-vertical-relative:page" o:ole="">
            <v:imagedata r:id="rId601" o:title=""/>
          </v:shape>
          <o:OLEObject Type="Embed" ProgID="Equation.3" ShapeID="_x0000_i1338" DrawAspect="Content" ObjectID="_1558421439" r:id="rId602"/>
        </w:object>
      </w:r>
      <w:r>
        <w:rPr>
          <w:rFonts w:ascii="宋体" w:hAnsi="宋体" w:hint="eastAsia"/>
          <w:sz w:val="18"/>
        </w:rPr>
        <w:t>，当x=－1时，它的值为－5，当x=－3时它的值是3，求p、q的值。</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numPr>
          <w:ilvl w:val="0"/>
          <w:numId w:val="27"/>
        </w:numPr>
        <w:spacing w:line="40" w:lineRule="atLeast"/>
        <w:ind w:leftChars="808" w:left="1697"/>
        <w:rPr>
          <w:rFonts w:ascii="宋体" w:hAnsi="宋体"/>
          <w:sz w:val="18"/>
        </w:rPr>
      </w:pPr>
      <w:r>
        <w:rPr>
          <w:rFonts w:ascii="宋体" w:hAnsi="宋体" w:hint="eastAsia"/>
          <w:sz w:val="18"/>
        </w:rPr>
        <w:t>如果方程组</w:t>
      </w:r>
      <w:r w:rsidRPr="000C06A0">
        <w:rPr>
          <w:rFonts w:ascii="宋体" w:hAnsi="宋体" w:hint="eastAsia"/>
          <w:position w:val="-30"/>
          <w:sz w:val="18"/>
        </w:rPr>
        <w:object w:dxaOrig="1280" w:dyaOrig="720">
          <v:shape id="_x0000_i1339" type="#_x0000_t75" style="width:63.75pt;height:33.75pt;mso-position-horizontal-relative:page;mso-position-vertical-relative:page" o:ole="">
            <v:imagedata r:id="rId603" o:title=""/>
          </v:shape>
          <o:OLEObject Type="Embed" ProgID="Equation.3" ShapeID="_x0000_i1339" DrawAspect="Content" ObjectID="_1558421440" r:id="rId604"/>
        </w:object>
      </w:r>
      <w:r>
        <w:rPr>
          <w:rFonts w:ascii="宋体" w:hAnsi="宋体" w:hint="eastAsia"/>
          <w:sz w:val="18"/>
        </w:rPr>
        <w:t>与</w:t>
      </w:r>
      <w:r w:rsidRPr="000C06A0">
        <w:rPr>
          <w:rFonts w:ascii="宋体" w:hAnsi="宋体" w:hint="eastAsia"/>
          <w:position w:val="-30"/>
          <w:sz w:val="18"/>
        </w:rPr>
        <w:object w:dxaOrig="1240" w:dyaOrig="720">
          <v:shape id="_x0000_i1340" type="#_x0000_t75" style="width:62.25pt;height:33.75pt;mso-position-horizontal-relative:page;mso-position-vertical-relative:page" o:ole="">
            <v:imagedata r:id="rId605" o:title=""/>
          </v:shape>
          <o:OLEObject Type="Embed" ProgID="Equation.3" ShapeID="_x0000_i1340" DrawAspect="Content" ObjectID="_1558421441" r:id="rId606"/>
        </w:object>
      </w:r>
      <w:r>
        <w:rPr>
          <w:rFonts w:ascii="宋体" w:hAnsi="宋体" w:hint="eastAsia"/>
          <w:sz w:val="18"/>
        </w:rPr>
        <w:t>的解相同，求a、b的值。</w:t>
      </w: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宋体" w:hAnsi="宋体"/>
          <w:sz w:val="18"/>
        </w:rPr>
      </w:pPr>
    </w:p>
    <w:p w:rsidR="00B91738" w:rsidRDefault="00B91738" w:rsidP="00B91738">
      <w:pPr>
        <w:spacing w:line="40" w:lineRule="atLeast"/>
        <w:ind w:leftChars="808" w:left="1697"/>
        <w:rPr>
          <w:rFonts w:ascii="仿宋_GB2312" w:eastAsia="仿宋_GB2312" w:hAnsi="仿宋_GB2312"/>
        </w:rPr>
      </w:pPr>
      <w:r>
        <w:rPr>
          <w:rFonts w:ascii="仿宋_GB2312" w:eastAsia="仿宋_GB2312" w:hAnsi="仿宋_GB2312" w:hint="eastAsia"/>
        </w:rPr>
        <w:t>二.三元一次方程组相关练习</w:t>
      </w:r>
    </w:p>
    <w:p w:rsidR="00B91738" w:rsidRDefault="000C06A0" w:rsidP="00B91738">
      <w:pPr>
        <w:spacing w:line="360" w:lineRule="auto"/>
        <w:ind w:leftChars="808" w:left="1697"/>
        <w:rPr>
          <w:rFonts w:ascii="宋体" w:hAnsi="宋体"/>
          <w:sz w:val="18"/>
        </w:rPr>
      </w:pPr>
      <w:r>
        <w:rPr>
          <w:rFonts w:ascii="宋体" w:hAnsi="宋体"/>
          <w:sz w:val="18"/>
        </w:rPr>
        <w:pict>
          <v:group id="_x0000_s2115" style="position:absolute;left:0;text-align:left;margin-left:192pt;margin-top:0;width:114.6pt;height:70.2pt;z-index:251656704" coordsize="1910,1404" wrapcoords="1531 4826 1020 5055 680 8502 -170 11949 680 15855 680 17694 1361 19532 1871 21370 17348 21370 17348 15855 18198 15855 19729 13328 19899 7123 16328 6434 2551 4826 1531 482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16" type="#_x0000_t87" style="position:absolute;top:312;width:191;height:936"/>
            <v:shape id="_x0000_s2117" type="#_x0000_t202" style="position:absolute;left:191;width:1719;height:468" filled="f" stroked="f">
              <v:textbox>
                <w:txbxContent>
                  <w:p w:rsidR="00B91738" w:rsidRDefault="00B91738" w:rsidP="00B91738">
                    <w:r>
                      <w:rPr>
                        <w:rFonts w:hint="eastAsia"/>
                      </w:rPr>
                      <w:t>x</w:t>
                    </w:r>
                    <w:r>
                      <w:rPr>
                        <w:rFonts w:hint="eastAsia"/>
                      </w:rPr>
                      <w:t>＋</w:t>
                    </w:r>
                    <w:r>
                      <w:rPr>
                        <w:rFonts w:hint="eastAsia"/>
                      </w:rPr>
                      <w:t>y</w:t>
                    </w:r>
                    <w:r>
                      <w:rPr>
                        <w:rFonts w:hint="eastAsia"/>
                      </w:rPr>
                      <w:t>＝</w:t>
                    </w:r>
                    <w:r>
                      <w:rPr>
                        <w:rFonts w:hint="eastAsia"/>
                      </w:rPr>
                      <w:t>3</w:t>
                    </w:r>
                  </w:p>
                </w:txbxContent>
              </v:textbox>
            </v:shape>
            <v:shape id="_x0000_s2118" type="#_x0000_t202" style="position:absolute;left:191;top:468;width:1528;height:465" stroked="f">
              <v:textbox>
                <w:txbxContent>
                  <w:p w:rsidR="00B91738" w:rsidRDefault="00B91738" w:rsidP="00B91738">
                    <w:r>
                      <w:rPr>
                        <w:rFonts w:hint="eastAsia"/>
                      </w:rPr>
                      <w:t>y</w:t>
                    </w:r>
                    <w:r>
                      <w:rPr>
                        <w:rFonts w:hint="eastAsia"/>
                      </w:rPr>
                      <w:t>＋</w:t>
                    </w:r>
                    <w:r>
                      <w:rPr>
                        <w:rFonts w:hint="eastAsia"/>
                      </w:rPr>
                      <w:t>z</w:t>
                    </w:r>
                    <w:r>
                      <w:rPr>
                        <w:rFonts w:hint="eastAsia"/>
                      </w:rPr>
                      <w:t>＝</w:t>
                    </w:r>
                    <w:r>
                      <w:rPr>
                        <w:rFonts w:hint="eastAsia"/>
                      </w:rPr>
                      <w:t>5</w:t>
                    </w:r>
                  </w:p>
                </w:txbxContent>
              </v:textbox>
            </v:shape>
            <v:shape id="_x0000_s2119" type="#_x0000_t202" style="position:absolute;left:191;top:936;width:1334;height:468" stroked="f">
              <v:textbox>
                <w:txbxContent>
                  <w:p w:rsidR="00B91738" w:rsidRDefault="00B91738" w:rsidP="00B91738">
                    <w:r>
                      <w:rPr>
                        <w:rFonts w:hint="eastAsia"/>
                      </w:rPr>
                      <w:t>x</w:t>
                    </w:r>
                    <w:r>
                      <w:rPr>
                        <w:rFonts w:hint="eastAsia"/>
                      </w:rPr>
                      <w:t>＋</w:t>
                    </w:r>
                    <w:r>
                      <w:rPr>
                        <w:rFonts w:hint="eastAsia"/>
                      </w:rPr>
                      <w:t>z</w:t>
                    </w:r>
                    <w:r>
                      <w:rPr>
                        <w:rFonts w:hint="eastAsia"/>
                      </w:rPr>
                      <w:t>＝</w:t>
                    </w:r>
                    <w:r>
                      <w:rPr>
                        <w:rFonts w:hint="eastAsia"/>
                      </w:rPr>
                      <w:t>6</w:t>
                    </w:r>
                  </w:p>
                </w:txbxContent>
              </v:textbox>
            </v:shape>
          </v:group>
        </w:pict>
      </w:r>
      <w:r>
        <w:rPr>
          <w:rFonts w:ascii="宋体" w:hAnsi="宋体"/>
          <w:sz w:val="18"/>
        </w:rPr>
        <w:pict>
          <v:group id="_x0000_s2110" style="position:absolute;left:0;text-align:left;margin-left:29.65pt;margin-top:0;width:114.6pt;height:70.2pt;z-index:251655680" coordsize="1910,1404" wrapcoords="1531 4826 1020 5055 680 8502 -170 11949 680 15855 680 17694 1361 19532 1871 21370 17348 21370 17348 15855 18198 15855 19729 13328 19899 7123 16328 6434 2551 4826 1531 4826">
            <v:shape id="_x0000_s2111" type="#_x0000_t87" style="position:absolute;top:312;width:191;height:936"/>
            <v:shape id="_x0000_s2112" type="#_x0000_t202" style="position:absolute;left:191;width:1719;height:468" filled="f" stroked="f">
              <v:textbox>
                <w:txbxContent>
                  <w:p w:rsidR="00B91738" w:rsidRDefault="00B91738" w:rsidP="00B91738">
                    <w:r>
                      <w:rPr>
                        <w:rFonts w:hint="eastAsia"/>
                      </w:rPr>
                      <w:t>x</w:t>
                    </w:r>
                    <w:r>
                      <w:rPr>
                        <w:rFonts w:hint="eastAsia"/>
                      </w:rPr>
                      <w:t>＋</w:t>
                    </w:r>
                    <w:r>
                      <w:rPr>
                        <w:rFonts w:hint="eastAsia"/>
                      </w:rPr>
                      <w:t>y</w:t>
                    </w:r>
                    <w:r>
                      <w:rPr>
                        <w:rFonts w:hint="eastAsia"/>
                      </w:rPr>
                      <w:t>－</w:t>
                    </w:r>
                    <w:r>
                      <w:rPr>
                        <w:rFonts w:hint="eastAsia"/>
                      </w:rPr>
                      <w:t>z</w:t>
                    </w:r>
                    <w:r>
                      <w:rPr>
                        <w:rFonts w:hint="eastAsia"/>
                      </w:rPr>
                      <w:t>＝</w:t>
                    </w:r>
                    <w:r>
                      <w:rPr>
                        <w:rFonts w:hint="eastAsia"/>
                      </w:rPr>
                      <w:t>6</w:t>
                    </w:r>
                  </w:p>
                </w:txbxContent>
              </v:textbox>
            </v:shape>
            <v:shape id="_x0000_s2113" type="#_x0000_t202" style="position:absolute;left:191;top:468;width:1528;height:465" stroked="f">
              <v:textbox>
                <w:txbxContent>
                  <w:p w:rsidR="00B91738" w:rsidRDefault="00B91738" w:rsidP="00B91738">
                    <w:r>
                      <w:rPr>
                        <w:rFonts w:hint="eastAsia"/>
                      </w:rPr>
                      <w:t>x</w:t>
                    </w:r>
                    <w:r>
                      <w:rPr>
                        <w:rFonts w:hint="eastAsia"/>
                      </w:rPr>
                      <w:t>－</w:t>
                    </w:r>
                    <w:r>
                      <w:rPr>
                        <w:rFonts w:hint="eastAsia"/>
                      </w:rPr>
                      <w:t>3y</w:t>
                    </w:r>
                    <w:r>
                      <w:rPr>
                        <w:rFonts w:hint="eastAsia"/>
                      </w:rPr>
                      <w:t>＋</w:t>
                    </w:r>
                    <w:r>
                      <w:rPr>
                        <w:rFonts w:hint="eastAsia"/>
                      </w:rPr>
                      <w:t>2z</w:t>
                    </w:r>
                    <w:r>
                      <w:rPr>
                        <w:rFonts w:hint="eastAsia"/>
                      </w:rPr>
                      <w:t>＝</w:t>
                    </w:r>
                    <w:r>
                      <w:rPr>
                        <w:rFonts w:hint="eastAsia"/>
                      </w:rPr>
                      <w:t>1</w:t>
                    </w:r>
                  </w:p>
                </w:txbxContent>
              </v:textbox>
            </v:shape>
            <v:shape id="_x0000_s2114" type="#_x0000_t202" style="position:absolute;left:191;top:936;width:1334;height:468" stroked="f">
              <v:textbox>
                <w:txbxContent>
                  <w:p w:rsidR="00B91738" w:rsidRDefault="00B91738" w:rsidP="00B91738">
                    <w:r>
                      <w:rPr>
                        <w:rFonts w:hint="eastAsia"/>
                      </w:rPr>
                      <w:t>3x</w:t>
                    </w:r>
                    <w:r>
                      <w:rPr>
                        <w:rFonts w:hint="eastAsia"/>
                      </w:rPr>
                      <w:t>＋</w:t>
                    </w:r>
                    <w:r>
                      <w:rPr>
                        <w:rFonts w:hint="eastAsia"/>
                      </w:rPr>
                      <w:t>2y</w:t>
                    </w:r>
                    <w:r>
                      <w:rPr>
                        <w:rFonts w:hint="eastAsia"/>
                      </w:rPr>
                      <w:t>－</w:t>
                    </w:r>
                    <w:r>
                      <w:rPr>
                        <w:rFonts w:hint="eastAsia"/>
                      </w:rPr>
                      <w:t>z</w:t>
                    </w:r>
                    <w:r>
                      <w:rPr>
                        <w:rFonts w:hint="eastAsia"/>
                      </w:rPr>
                      <w:t>＝</w:t>
                    </w:r>
                    <w:r>
                      <w:rPr>
                        <w:rFonts w:hint="eastAsia"/>
                      </w:rPr>
                      <w:t>4</w:t>
                    </w:r>
                  </w:p>
                </w:txbxContent>
              </v:textbox>
            </v:shape>
          </v:group>
        </w:pict>
      </w:r>
      <w:r w:rsidR="00B91738">
        <w:rPr>
          <w:rFonts w:ascii="宋体" w:hAnsi="宋体" w:hint="eastAsia"/>
          <w:sz w:val="18"/>
        </w:rPr>
        <w:t>1.</w:t>
      </w:r>
    </w:p>
    <w:p w:rsidR="00B91738" w:rsidRDefault="00B91738" w:rsidP="00B91738">
      <w:pPr>
        <w:numPr>
          <w:ilvl w:val="0"/>
          <w:numId w:val="28"/>
        </w:numPr>
        <w:spacing w:line="360" w:lineRule="auto"/>
        <w:ind w:leftChars="808" w:left="1697" w:firstLine="0"/>
        <w:rPr>
          <w:rFonts w:ascii="宋体" w:hAnsi="宋体"/>
          <w:sz w:val="18"/>
        </w:rPr>
      </w:pPr>
      <w:r>
        <w:rPr>
          <w:rFonts w:ascii="宋体" w:hAnsi="宋体" w:hint="eastAsia"/>
          <w:sz w:val="18"/>
        </w:rPr>
        <w:t>（2）</w:t>
      </w:r>
    </w:p>
    <w:p w:rsidR="00B91738" w:rsidRDefault="00B91738" w:rsidP="00B91738">
      <w:pPr>
        <w:spacing w:line="360" w:lineRule="auto"/>
        <w:ind w:leftChars="808" w:left="1697"/>
        <w:rPr>
          <w:rFonts w:ascii="宋体" w:hAnsi="宋体"/>
          <w:sz w:val="18"/>
        </w:rPr>
      </w:pPr>
    </w:p>
    <w:p w:rsidR="00B91738" w:rsidRDefault="00B91738" w:rsidP="00B91738">
      <w:pPr>
        <w:spacing w:line="360" w:lineRule="auto"/>
        <w:ind w:leftChars="808" w:left="1697"/>
        <w:rPr>
          <w:rFonts w:ascii="宋体" w:hAnsi="宋体"/>
          <w:sz w:val="18"/>
        </w:rPr>
      </w:pPr>
    </w:p>
    <w:p w:rsidR="00B91738" w:rsidRDefault="00B91738" w:rsidP="00B91738">
      <w:pPr>
        <w:spacing w:line="360" w:lineRule="auto"/>
        <w:ind w:leftChars="808" w:left="1697"/>
        <w:rPr>
          <w:rFonts w:ascii="宋体" w:hAnsi="宋体"/>
          <w:sz w:val="18"/>
        </w:rPr>
      </w:pPr>
    </w:p>
    <w:p w:rsidR="00B91738" w:rsidRDefault="00B91738" w:rsidP="00B91738">
      <w:pPr>
        <w:spacing w:line="360" w:lineRule="auto"/>
        <w:ind w:leftChars="808" w:left="1697"/>
        <w:rPr>
          <w:rFonts w:ascii="宋体" w:hAnsi="宋体"/>
          <w:sz w:val="18"/>
        </w:rPr>
      </w:pPr>
    </w:p>
    <w:p w:rsidR="00B91738" w:rsidRDefault="00B91738" w:rsidP="00B91738">
      <w:pPr>
        <w:numPr>
          <w:ilvl w:val="0"/>
          <w:numId w:val="29"/>
        </w:numPr>
        <w:spacing w:line="360" w:lineRule="auto"/>
        <w:ind w:leftChars="808" w:left="1697"/>
        <w:rPr>
          <w:rFonts w:ascii="宋体" w:hAnsi="宋体"/>
          <w:sz w:val="18"/>
        </w:rPr>
      </w:pPr>
      <w:r>
        <w:rPr>
          <w:rFonts w:ascii="宋体" w:hAnsi="宋体" w:hint="eastAsia"/>
          <w:sz w:val="18"/>
        </w:rPr>
        <w:t>一对夫妇现在年龄的和是其子女年龄和的6倍，他们两年前年龄和是子女两年前年龄和的10倍，6年后他们的年龄和是子女6年后年龄和的3倍，问这对夫妇共有多少个子女？</w:t>
      </w:r>
    </w:p>
    <w:p w:rsidR="00B91738" w:rsidRDefault="00B91738" w:rsidP="00B91738">
      <w:pPr>
        <w:spacing w:line="360" w:lineRule="auto"/>
        <w:ind w:leftChars="808" w:left="1697"/>
        <w:rPr>
          <w:rFonts w:ascii="宋体" w:hAnsi="宋体"/>
          <w:sz w:val="18"/>
        </w:rPr>
      </w:pPr>
    </w:p>
    <w:p w:rsidR="00B91738" w:rsidRDefault="00B91738" w:rsidP="00B91738">
      <w:pPr>
        <w:spacing w:line="360" w:lineRule="auto"/>
        <w:ind w:leftChars="808" w:left="1697"/>
        <w:rPr>
          <w:rFonts w:ascii="宋体" w:hAnsi="宋体"/>
          <w:sz w:val="18"/>
        </w:rPr>
      </w:pPr>
    </w:p>
    <w:p w:rsidR="00B91738" w:rsidRDefault="00B91738" w:rsidP="00B91738">
      <w:pPr>
        <w:numPr>
          <w:ilvl w:val="0"/>
          <w:numId w:val="30"/>
        </w:numPr>
        <w:spacing w:line="360" w:lineRule="auto"/>
        <w:ind w:leftChars="808" w:left="1697"/>
        <w:rPr>
          <w:rFonts w:ascii="仿宋_GB2312" w:eastAsia="仿宋_GB2312" w:hAnsi="仿宋_GB2312"/>
        </w:rPr>
      </w:pPr>
      <w:r>
        <w:rPr>
          <w:rFonts w:ascii="仿宋_GB2312" w:eastAsia="仿宋_GB2312" w:hAnsi="仿宋_GB2312" w:hint="eastAsia"/>
        </w:rPr>
        <w:t>一次方程组的应用</w:t>
      </w:r>
    </w:p>
    <w:p w:rsidR="00B91738" w:rsidRDefault="00B91738" w:rsidP="00B91738">
      <w:pPr>
        <w:numPr>
          <w:ilvl w:val="0"/>
          <w:numId w:val="31"/>
        </w:numPr>
        <w:autoSpaceDN w:val="0"/>
        <w:spacing w:line="360" w:lineRule="atLeast"/>
        <w:ind w:leftChars="808" w:left="1697"/>
        <w:rPr>
          <w:color w:val="000000"/>
          <w:sz w:val="18"/>
        </w:rPr>
      </w:pPr>
      <w:r>
        <w:rPr>
          <w:rFonts w:ascii="宋体" w:hAnsi="宋体"/>
          <w:color w:val="161819"/>
          <w:sz w:val="18"/>
        </w:rPr>
        <w:t xml:space="preserve">　某单位外出参观</w:t>
      </w:r>
      <w:r>
        <w:rPr>
          <w:color w:val="000000"/>
          <w:sz w:val="18"/>
        </w:rPr>
        <w:t>.</w:t>
      </w:r>
      <w:r>
        <w:rPr>
          <w:rFonts w:ascii="宋体" w:hAnsi="宋体"/>
          <w:color w:val="000000"/>
          <w:sz w:val="18"/>
        </w:rPr>
        <w:t>若每辆汽车坐</w:t>
      </w:r>
      <w:r>
        <w:rPr>
          <w:color w:val="000000"/>
          <w:sz w:val="18"/>
        </w:rPr>
        <w:t>45</w:t>
      </w:r>
      <w:r>
        <w:rPr>
          <w:rFonts w:ascii="宋体" w:hAnsi="宋体"/>
          <w:color w:val="161819"/>
          <w:sz w:val="18"/>
        </w:rPr>
        <w:t>人，那么</w:t>
      </w:r>
      <w:r>
        <w:rPr>
          <w:color w:val="000000"/>
          <w:sz w:val="18"/>
        </w:rPr>
        <w:t>15</w:t>
      </w:r>
      <w:r>
        <w:rPr>
          <w:rFonts w:ascii="宋体" w:hAnsi="宋体"/>
          <w:color w:val="000000"/>
          <w:sz w:val="18"/>
        </w:rPr>
        <w:t>人没有座位；若每辆汽车坐</w:t>
      </w:r>
      <w:r>
        <w:rPr>
          <w:color w:val="000000"/>
          <w:sz w:val="18"/>
        </w:rPr>
        <w:t xml:space="preserve"> 60</w:t>
      </w:r>
      <w:r>
        <w:rPr>
          <w:rFonts w:ascii="宋体" w:hAnsi="宋体"/>
          <w:color w:val="161819"/>
          <w:sz w:val="18"/>
        </w:rPr>
        <w:t xml:space="preserve">人，则恰好空出一辆汽车，问共需几辆汽车，该单位有多少人？ </w:t>
      </w:r>
      <w:r>
        <w:rPr>
          <w:rFonts w:ascii="宋体" w:hAnsi="宋体"/>
          <w:color w:val="161819"/>
          <w:sz w:val="18"/>
        </w:rPr>
        <w:br/>
        <w:t xml:space="preserve">　　</w:t>
      </w: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color w:val="161819"/>
          <w:sz w:val="18"/>
        </w:rPr>
      </w:pPr>
      <w:r>
        <w:rPr>
          <w:color w:val="000000"/>
          <w:sz w:val="18"/>
        </w:rPr>
        <w:br/>
      </w:r>
      <w:r>
        <w:rPr>
          <w:rFonts w:ascii="宋体" w:hAnsi="宋体"/>
          <w:color w:val="161819"/>
          <w:sz w:val="18"/>
        </w:rPr>
        <w:t xml:space="preserve">　　</w:t>
      </w:r>
      <w:r>
        <w:rPr>
          <w:rFonts w:ascii="宋体" w:hAnsi="宋体"/>
          <w:color w:val="161819"/>
          <w:sz w:val="18"/>
        </w:rPr>
        <w:br/>
      </w:r>
      <w:r>
        <w:rPr>
          <w:rFonts w:ascii="宋体" w:hAnsi="宋体" w:hint="eastAsia"/>
          <w:color w:val="161819"/>
          <w:sz w:val="18"/>
        </w:rPr>
        <w:t>2.</w:t>
      </w:r>
      <w:r>
        <w:rPr>
          <w:rFonts w:ascii="宋体" w:hAnsi="宋体"/>
          <w:color w:val="000000"/>
          <w:sz w:val="18"/>
        </w:rPr>
        <w:t>人在周长是</w:t>
      </w:r>
      <w:r>
        <w:rPr>
          <w:color w:val="000000"/>
          <w:sz w:val="18"/>
        </w:rPr>
        <w:t>400</w:t>
      </w:r>
      <w:r>
        <w:rPr>
          <w:rFonts w:ascii="宋体" w:hAnsi="宋体"/>
          <w:color w:val="000000"/>
          <w:sz w:val="18"/>
        </w:rPr>
        <w:t>米的环形跑道上散步</w:t>
      </w:r>
      <w:r>
        <w:rPr>
          <w:color w:val="000000"/>
          <w:sz w:val="18"/>
        </w:rPr>
        <w:t>.</w:t>
      </w:r>
      <w:r>
        <w:rPr>
          <w:rFonts w:ascii="宋体" w:hAnsi="宋体"/>
          <w:color w:val="161819"/>
          <w:sz w:val="18"/>
        </w:rPr>
        <w:t>若两人从同地同时背道而行，则经过</w:t>
      </w:r>
      <w:r>
        <w:rPr>
          <w:color w:val="000000"/>
          <w:sz w:val="18"/>
        </w:rPr>
        <w:t>2</w:t>
      </w:r>
      <w:r>
        <w:rPr>
          <w:rFonts w:ascii="宋体" w:hAnsi="宋体"/>
          <w:color w:val="000000"/>
          <w:sz w:val="18"/>
        </w:rPr>
        <w:t>分钟就相遇</w:t>
      </w:r>
      <w:r>
        <w:rPr>
          <w:color w:val="000000"/>
          <w:sz w:val="18"/>
        </w:rPr>
        <w:t>.</w:t>
      </w:r>
      <w:r>
        <w:rPr>
          <w:rFonts w:ascii="宋体" w:hAnsi="宋体"/>
          <w:color w:val="161819"/>
          <w:sz w:val="18"/>
        </w:rPr>
        <w:t>若两人从同地同时同向而行，则经过</w:t>
      </w:r>
      <w:r>
        <w:rPr>
          <w:color w:val="000000"/>
          <w:sz w:val="18"/>
        </w:rPr>
        <w:t>20</w:t>
      </w:r>
      <w:r>
        <w:rPr>
          <w:rFonts w:ascii="宋体" w:hAnsi="宋体"/>
          <w:color w:val="000000"/>
          <w:sz w:val="18"/>
        </w:rPr>
        <w:t>分钟后两人相遇</w:t>
      </w:r>
      <w:r>
        <w:rPr>
          <w:color w:val="000000"/>
          <w:sz w:val="18"/>
        </w:rPr>
        <w:t>.</w:t>
      </w:r>
      <w:r>
        <w:rPr>
          <w:rFonts w:ascii="宋体" w:hAnsi="宋体"/>
          <w:color w:val="161819"/>
          <w:sz w:val="18"/>
        </w:rPr>
        <w:t>已知甲的速度较快，求二人散步时的速度</w:t>
      </w:r>
      <w:r>
        <w:rPr>
          <w:color w:val="000000"/>
          <w:sz w:val="18"/>
        </w:rPr>
        <w:t>.(</w:t>
      </w:r>
      <w:r>
        <w:rPr>
          <w:rFonts w:ascii="宋体" w:hAnsi="宋体"/>
          <w:color w:val="161819"/>
          <w:sz w:val="18"/>
        </w:rPr>
        <w:t>只列方程，不求出</w:t>
      </w:r>
      <w:r>
        <w:rPr>
          <w:color w:val="000000"/>
          <w:sz w:val="18"/>
        </w:rPr>
        <w:t xml:space="preserve">) </w:t>
      </w:r>
      <w:r>
        <w:rPr>
          <w:color w:val="000000"/>
          <w:sz w:val="18"/>
        </w:rPr>
        <w:br/>
      </w:r>
    </w:p>
    <w:p w:rsidR="00B91738" w:rsidRDefault="00B91738" w:rsidP="00B91738">
      <w:pPr>
        <w:numPr>
          <w:ilvl w:val="0"/>
          <w:numId w:val="32"/>
        </w:numPr>
        <w:autoSpaceDN w:val="0"/>
        <w:spacing w:line="360" w:lineRule="atLeast"/>
        <w:ind w:leftChars="808" w:left="1697"/>
        <w:rPr>
          <w:rFonts w:ascii="宋体" w:hAnsi="宋体"/>
          <w:color w:val="161819"/>
          <w:sz w:val="18"/>
        </w:rPr>
      </w:pPr>
      <w:r>
        <w:rPr>
          <w:rFonts w:ascii="宋体" w:hAnsi="宋体"/>
          <w:color w:val="161819"/>
          <w:sz w:val="18"/>
        </w:rPr>
        <w:t>的篮球数比排球数的</w:t>
      </w:r>
      <w:r>
        <w:rPr>
          <w:color w:val="000000"/>
          <w:sz w:val="18"/>
        </w:rPr>
        <w:t>2</w:t>
      </w:r>
      <w:r>
        <w:rPr>
          <w:rFonts w:ascii="宋体" w:hAnsi="宋体"/>
          <w:color w:val="000000"/>
          <w:sz w:val="18"/>
        </w:rPr>
        <w:t>倍少</w:t>
      </w:r>
      <w:r>
        <w:rPr>
          <w:color w:val="000000"/>
          <w:sz w:val="18"/>
        </w:rPr>
        <w:t>3</w:t>
      </w:r>
      <w:r>
        <w:rPr>
          <w:rFonts w:ascii="宋体" w:hAnsi="宋体"/>
          <w:color w:val="161819"/>
          <w:sz w:val="18"/>
        </w:rPr>
        <w:t>个，足球数与排球数的比是</w:t>
      </w:r>
      <w:r>
        <w:rPr>
          <w:color w:val="000000"/>
          <w:sz w:val="18"/>
        </w:rPr>
        <w:t>2</w:t>
      </w:r>
      <w:r>
        <w:rPr>
          <w:rFonts w:ascii="宋体" w:hAnsi="宋体"/>
          <w:color w:val="000000"/>
          <w:sz w:val="18"/>
        </w:rPr>
        <w:t>∶</w:t>
      </w:r>
      <w:r>
        <w:rPr>
          <w:color w:val="000000"/>
          <w:sz w:val="18"/>
        </w:rPr>
        <w:t>3</w:t>
      </w:r>
      <w:r>
        <w:rPr>
          <w:rFonts w:ascii="宋体" w:hAnsi="宋体"/>
          <w:color w:val="161819"/>
          <w:sz w:val="18"/>
        </w:rPr>
        <w:t>，三种球共</w:t>
      </w:r>
      <w:r>
        <w:rPr>
          <w:color w:val="000000"/>
          <w:sz w:val="18"/>
        </w:rPr>
        <w:t>41</w:t>
      </w:r>
      <w:r>
        <w:rPr>
          <w:rFonts w:ascii="宋体" w:hAnsi="宋体"/>
          <w:color w:val="000000"/>
          <w:sz w:val="18"/>
        </w:rPr>
        <w:t>个，求三种球各有多少个？</w:t>
      </w:r>
      <w:r>
        <w:rPr>
          <w:rFonts w:ascii="宋体" w:hAnsi="宋体"/>
          <w:color w:val="161819"/>
          <w:sz w:val="18"/>
        </w:rPr>
        <w:t xml:space="preserve"> </w:t>
      </w:r>
    </w:p>
    <w:p w:rsidR="00B91738" w:rsidRDefault="00B91738" w:rsidP="00B91738">
      <w:pPr>
        <w:autoSpaceDN w:val="0"/>
        <w:spacing w:line="360" w:lineRule="atLeast"/>
        <w:ind w:leftChars="808" w:left="1697"/>
        <w:rPr>
          <w:color w:val="161819"/>
          <w:sz w:val="18"/>
        </w:rPr>
      </w:pPr>
    </w:p>
    <w:p w:rsidR="00B91738" w:rsidRDefault="00B91738" w:rsidP="00B91738">
      <w:pPr>
        <w:autoSpaceDN w:val="0"/>
        <w:spacing w:line="360" w:lineRule="atLeast"/>
        <w:ind w:leftChars="808" w:left="1697"/>
        <w:rPr>
          <w:color w:val="161819"/>
          <w:sz w:val="18"/>
        </w:rPr>
      </w:pPr>
    </w:p>
    <w:p w:rsidR="00B91738" w:rsidRDefault="00B91738" w:rsidP="00B91738">
      <w:pPr>
        <w:autoSpaceDN w:val="0"/>
        <w:spacing w:line="360" w:lineRule="atLeast"/>
        <w:ind w:leftChars="808" w:left="1697"/>
        <w:rPr>
          <w:color w:val="000000"/>
          <w:sz w:val="18"/>
        </w:rPr>
      </w:pPr>
    </w:p>
    <w:p w:rsidR="00B91738" w:rsidRDefault="00B91738" w:rsidP="00B91738">
      <w:pPr>
        <w:autoSpaceDN w:val="0"/>
        <w:spacing w:line="360" w:lineRule="atLeast"/>
        <w:ind w:leftChars="808" w:left="1697"/>
        <w:rPr>
          <w:color w:val="161819"/>
          <w:sz w:val="18"/>
        </w:rPr>
      </w:pPr>
      <w:r>
        <w:rPr>
          <w:color w:val="000000"/>
          <w:sz w:val="18"/>
        </w:rPr>
        <w:br/>
      </w:r>
      <w:r>
        <w:rPr>
          <w:rFonts w:ascii="宋体" w:hAnsi="宋体" w:hint="eastAsia"/>
          <w:color w:val="161819"/>
          <w:sz w:val="18"/>
        </w:rPr>
        <w:t>4.</w:t>
      </w:r>
      <w:r>
        <w:rPr>
          <w:rFonts w:ascii="宋体" w:hAnsi="宋体"/>
          <w:color w:val="161819"/>
          <w:sz w:val="18"/>
        </w:rPr>
        <w:t>一客轮逆水行驶，船上一乘客掉了一件物品，浮在水面上，等乘客发现后，轮船立即掉头去追，已知轮船从掉头到追上共用</w:t>
      </w:r>
      <w:r>
        <w:rPr>
          <w:color w:val="000000"/>
          <w:sz w:val="18"/>
        </w:rPr>
        <w:t>5</w:t>
      </w:r>
      <w:r>
        <w:rPr>
          <w:rFonts w:ascii="宋体" w:hAnsi="宋体"/>
          <w:color w:val="161819"/>
          <w:sz w:val="18"/>
        </w:rPr>
        <w:t xml:space="preserve">分钟，问乘客丢失了物品，是几分钟后发现的？ </w:t>
      </w:r>
      <w:r>
        <w:rPr>
          <w:rFonts w:ascii="宋体" w:hAnsi="宋体"/>
          <w:color w:val="161819"/>
          <w:sz w:val="18"/>
        </w:rPr>
        <w:br/>
        <w:t xml:space="preserve">　</w:t>
      </w:r>
      <w:r>
        <w:rPr>
          <w:color w:val="000000"/>
          <w:sz w:val="18"/>
        </w:rPr>
        <w:br/>
      </w:r>
      <w:r>
        <w:rPr>
          <w:rFonts w:ascii="宋体" w:hAnsi="宋体" w:hint="eastAsia"/>
          <w:color w:val="161819"/>
          <w:sz w:val="18"/>
        </w:rPr>
        <w:t>6.</w:t>
      </w:r>
      <w:r>
        <w:rPr>
          <w:rFonts w:ascii="宋体" w:hAnsi="宋体"/>
          <w:color w:val="161819"/>
          <w:sz w:val="18"/>
        </w:rPr>
        <w:t>一只船发现漏水时，已进了一些水，现水匀速进入船内</w:t>
      </w:r>
      <w:r>
        <w:rPr>
          <w:color w:val="000000"/>
          <w:sz w:val="18"/>
        </w:rPr>
        <w:t>.</w:t>
      </w:r>
      <w:r>
        <w:rPr>
          <w:rFonts w:ascii="宋体" w:hAnsi="宋体"/>
          <w:color w:val="161819"/>
          <w:sz w:val="18"/>
        </w:rPr>
        <w:t>如果</w:t>
      </w:r>
      <w:r>
        <w:rPr>
          <w:color w:val="000000"/>
          <w:sz w:val="18"/>
        </w:rPr>
        <w:t>10</w:t>
      </w:r>
      <w:r>
        <w:rPr>
          <w:rFonts w:ascii="宋体" w:hAnsi="宋体"/>
          <w:color w:val="000000"/>
          <w:sz w:val="18"/>
        </w:rPr>
        <w:t>人淘水，</w:t>
      </w:r>
      <w:r>
        <w:rPr>
          <w:color w:val="000000"/>
          <w:sz w:val="18"/>
        </w:rPr>
        <w:t>3</w:t>
      </w:r>
      <w:r>
        <w:rPr>
          <w:rFonts w:ascii="宋体" w:hAnsi="宋体"/>
          <w:color w:val="161819"/>
          <w:sz w:val="18"/>
        </w:rPr>
        <w:t>小时可淘完，</w:t>
      </w:r>
      <w:r>
        <w:rPr>
          <w:color w:val="000000"/>
          <w:sz w:val="18"/>
        </w:rPr>
        <w:t>5</w:t>
      </w:r>
      <w:r>
        <w:rPr>
          <w:rFonts w:ascii="宋体" w:hAnsi="宋体"/>
          <w:color w:val="000000"/>
          <w:sz w:val="18"/>
        </w:rPr>
        <w:t>人淘水</w:t>
      </w:r>
      <w:r>
        <w:rPr>
          <w:color w:val="000000"/>
          <w:sz w:val="18"/>
        </w:rPr>
        <w:t>8</w:t>
      </w:r>
      <w:r>
        <w:rPr>
          <w:rFonts w:ascii="宋体" w:hAnsi="宋体"/>
          <w:color w:val="161819"/>
          <w:sz w:val="18"/>
        </w:rPr>
        <w:t>小时淘完，如果</w:t>
      </w:r>
      <w:r>
        <w:rPr>
          <w:color w:val="000000"/>
          <w:sz w:val="18"/>
        </w:rPr>
        <w:t>2</w:t>
      </w:r>
      <w:r>
        <w:rPr>
          <w:rFonts w:ascii="宋体" w:hAnsi="宋体"/>
          <w:color w:val="000000"/>
          <w:sz w:val="18"/>
        </w:rPr>
        <w:t>小时淘完水，需要多少人淘水</w:t>
      </w:r>
      <w:r>
        <w:rPr>
          <w:color w:val="000000"/>
          <w:sz w:val="18"/>
        </w:rPr>
        <w:t xml:space="preserve">. </w:t>
      </w:r>
      <w:r>
        <w:rPr>
          <w:color w:val="000000"/>
          <w:sz w:val="18"/>
        </w:rPr>
        <w:br/>
      </w:r>
      <w:r>
        <w:rPr>
          <w:color w:val="000000"/>
          <w:sz w:val="18"/>
        </w:rPr>
        <w:br/>
      </w:r>
      <w:r>
        <w:rPr>
          <w:rFonts w:ascii="宋体" w:hAnsi="宋体"/>
          <w:color w:val="161819"/>
          <w:sz w:val="18"/>
        </w:rPr>
        <w:br/>
      </w:r>
      <w:r>
        <w:rPr>
          <w:rFonts w:ascii="宋体" w:hAnsi="宋体" w:hint="eastAsia"/>
          <w:b/>
          <w:color w:val="161819"/>
          <w:sz w:val="18"/>
        </w:rPr>
        <w:t>7.</w:t>
      </w:r>
      <w:r>
        <w:rPr>
          <w:color w:val="000000"/>
          <w:sz w:val="18"/>
        </w:rPr>
        <w:t xml:space="preserve"> </w:t>
      </w:r>
      <w:r>
        <w:rPr>
          <w:rFonts w:ascii="宋体" w:hAnsi="宋体"/>
          <w:color w:val="161819"/>
          <w:sz w:val="18"/>
        </w:rPr>
        <w:t>有一片牧场，草每天都在均匀地生长</w:t>
      </w:r>
      <w:r>
        <w:rPr>
          <w:color w:val="000000"/>
          <w:sz w:val="18"/>
        </w:rPr>
        <w:t>(</w:t>
      </w:r>
      <w:r>
        <w:rPr>
          <w:rFonts w:ascii="宋体" w:hAnsi="宋体"/>
          <w:color w:val="000000"/>
          <w:sz w:val="18"/>
        </w:rPr>
        <w:t>草每天增长的量相等</w:t>
      </w:r>
      <w:r>
        <w:rPr>
          <w:color w:val="000000"/>
          <w:sz w:val="18"/>
        </w:rPr>
        <w:t>)</w:t>
      </w:r>
      <w:r>
        <w:rPr>
          <w:rFonts w:ascii="宋体" w:hAnsi="宋体"/>
          <w:color w:val="161819"/>
          <w:sz w:val="18"/>
        </w:rPr>
        <w:t>，如果放牧</w:t>
      </w:r>
      <w:r>
        <w:rPr>
          <w:color w:val="000000"/>
          <w:sz w:val="18"/>
        </w:rPr>
        <w:t>24</w:t>
      </w:r>
      <w:r>
        <w:rPr>
          <w:rFonts w:ascii="宋体" w:hAnsi="宋体"/>
          <w:color w:val="000000"/>
          <w:sz w:val="18"/>
        </w:rPr>
        <w:t>头牛，则</w:t>
      </w:r>
      <w:r>
        <w:rPr>
          <w:color w:val="000000"/>
          <w:sz w:val="18"/>
        </w:rPr>
        <w:t>6</w:t>
      </w:r>
      <w:r>
        <w:rPr>
          <w:rFonts w:ascii="宋体" w:hAnsi="宋体"/>
          <w:color w:val="161819"/>
          <w:sz w:val="18"/>
        </w:rPr>
        <w:t>天吃完牧草，如果放牧</w:t>
      </w:r>
      <w:r>
        <w:rPr>
          <w:color w:val="000000"/>
          <w:sz w:val="18"/>
        </w:rPr>
        <w:t>21</w:t>
      </w:r>
      <w:r>
        <w:rPr>
          <w:rFonts w:ascii="宋体" w:hAnsi="宋体"/>
          <w:color w:val="000000"/>
          <w:sz w:val="18"/>
        </w:rPr>
        <w:t>头牛，则</w:t>
      </w:r>
      <w:r>
        <w:rPr>
          <w:color w:val="000000"/>
          <w:sz w:val="18"/>
        </w:rPr>
        <w:t>8</w:t>
      </w:r>
      <w:r>
        <w:rPr>
          <w:rFonts w:ascii="宋体" w:hAnsi="宋体"/>
          <w:color w:val="161819"/>
          <w:sz w:val="18"/>
        </w:rPr>
        <w:t xml:space="preserve">天吃完牧草，设每头牛吃草的量相等： </w:t>
      </w:r>
      <w:r>
        <w:rPr>
          <w:rFonts w:ascii="宋体" w:hAnsi="宋体"/>
          <w:color w:val="161819"/>
          <w:sz w:val="18"/>
        </w:rPr>
        <w:br/>
        <w:t xml:space="preserve">　　</w:t>
      </w:r>
      <w:r>
        <w:rPr>
          <w:color w:val="000000"/>
          <w:sz w:val="18"/>
        </w:rPr>
        <w:t>(1)</w:t>
      </w:r>
      <w:r>
        <w:rPr>
          <w:rFonts w:ascii="宋体" w:hAnsi="宋体"/>
          <w:color w:val="000000"/>
          <w:sz w:val="18"/>
        </w:rPr>
        <w:t>如果放牧</w:t>
      </w:r>
      <w:r>
        <w:rPr>
          <w:color w:val="000000"/>
          <w:sz w:val="18"/>
        </w:rPr>
        <w:t>16</w:t>
      </w:r>
      <w:r>
        <w:rPr>
          <w:rFonts w:ascii="宋体" w:hAnsi="宋体"/>
          <w:color w:val="161819"/>
          <w:sz w:val="18"/>
        </w:rPr>
        <w:t xml:space="preserve">头牛，几天可以吃完牧草？ </w:t>
      </w:r>
      <w:r>
        <w:rPr>
          <w:rFonts w:ascii="宋体" w:hAnsi="宋体"/>
          <w:color w:val="161819"/>
          <w:sz w:val="18"/>
        </w:rPr>
        <w:br/>
        <w:t xml:space="preserve">　　</w:t>
      </w:r>
      <w:r>
        <w:rPr>
          <w:color w:val="000000"/>
          <w:sz w:val="18"/>
        </w:rPr>
        <w:t>(2)</w:t>
      </w:r>
      <w:r>
        <w:rPr>
          <w:rFonts w:ascii="宋体" w:hAnsi="宋体"/>
          <w:color w:val="000000"/>
          <w:sz w:val="18"/>
        </w:rPr>
        <w:t>要使牧草永远吃不完，至多放牧几头牛？</w:t>
      </w:r>
      <w:r>
        <w:rPr>
          <w:rFonts w:ascii="宋体" w:hAnsi="宋体"/>
          <w:color w:val="161819"/>
          <w:sz w:val="18"/>
        </w:rPr>
        <w:t xml:space="preserve"> </w:t>
      </w:r>
      <w:r>
        <w:rPr>
          <w:rFonts w:ascii="宋体" w:hAnsi="宋体"/>
          <w:color w:val="161819"/>
          <w:sz w:val="18"/>
        </w:rPr>
        <w:br/>
      </w:r>
      <w:r>
        <w:rPr>
          <w:rFonts w:ascii="宋体" w:hAnsi="宋体"/>
          <w:color w:val="161819"/>
          <w:sz w:val="18"/>
        </w:rPr>
        <w:lastRenderedPageBreak/>
        <w:t xml:space="preserve">　　</w:t>
      </w:r>
      <w:r>
        <w:rPr>
          <w:color w:val="000000"/>
          <w:sz w:val="18"/>
        </w:rPr>
        <w:t>(1987</w:t>
      </w:r>
      <w:r>
        <w:rPr>
          <w:rFonts w:ascii="宋体" w:hAnsi="宋体"/>
          <w:color w:val="000000"/>
          <w:sz w:val="18"/>
        </w:rPr>
        <w:t>年部分省市初中数学通讯赛试题</w:t>
      </w:r>
      <w:r>
        <w:rPr>
          <w:color w:val="000000"/>
          <w:sz w:val="18"/>
        </w:rPr>
        <w:t xml:space="preserve">) </w:t>
      </w:r>
      <w:r>
        <w:rPr>
          <w:color w:val="000000"/>
          <w:sz w:val="18"/>
        </w:rPr>
        <w:br/>
      </w:r>
      <w:r>
        <w:rPr>
          <w:color w:val="000000"/>
          <w:sz w:val="18"/>
        </w:rPr>
        <w:br/>
      </w:r>
    </w:p>
    <w:p w:rsidR="00B91738" w:rsidRDefault="00B91738" w:rsidP="00B91738">
      <w:pPr>
        <w:numPr>
          <w:ilvl w:val="0"/>
          <w:numId w:val="33"/>
        </w:numPr>
        <w:autoSpaceDN w:val="0"/>
        <w:spacing w:line="360" w:lineRule="atLeast"/>
        <w:ind w:leftChars="808" w:left="1697"/>
        <w:rPr>
          <w:rFonts w:ascii="宋体" w:hAnsi="宋体"/>
          <w:color w:val="000000"/>
          <w:sz w:val="18"/>
        </w:rPr>
      </w:pPr>
      <w:r>
        <w:rPr>
          <w:rFonts w:ascii="宋体" w:hAnsi="宋体"/>
          <w:color w:val="000000"/>
          <w:sz w:val="18"/>
        </w:rPr>
        <w:t>小明买5个练习本和3个笔记本共付4元9角，若买3个练习本比2个笔记本便宜1角，那么练习本和笔记本的单价各是多少元？</w:t>
      </w:r>
      <w:r>
        <w:rPr>
          <w:rFonts w:ascii="宋体" w:hAnsi="宋体"/>
          <w:color w:val="161819"/>
          <w:sz w:val="18"/>
        </w:rPr>
        <w:t xml:space="preserve"> </w:t>
      </w:r>
      <w:r>
        <w:rPr>
          <w:rFonts w:ascii="宋体" w:hAnsi="宋体"/>
          <w:color w:val="161819"/>
          <w:sz w:val="18"/>
        </w:rPr>
        <w:br/>
      </w:r>
      <w:r>
        <w:rPr>
          <w:rFonts w:ascii="宋体" w:hAnsi="宋体" w:hint="eastAsia"/>
          <w:color w:val="161819"/>
          <w:sz w:val="18"/>
        </w:rPr>
        <w:t>13.</w:t>
      </w:r>
      <w:r>
        <w:rPr>
          <w:rFonts w:ascii="宋体" w:hAnsi="宋体"/>
          <w:color w:val="000000"/>
          <w:sz w:val="18"/>
        </w:rPr>
        <w:t>某船顺流下行36千米用3小时，逆流上行24千米3小时，求水流速度和船在静水中的速度。</w:t>
      </w: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r>
        <w:rPr>
          <w:rFonts w:ascii="宋体" w:hAnsi="宋体"/>
          <w:color w:val="161819"/>
          <w:sz w:val="18"/>
        </w:rPr>
        <w:t xml:space="preserve"> </w:t>
      </w:r>
      <w:r>
        <w:rPr>
          <w:rFonts w:ascii="宋体" w:hAnsi="宋体"/>
          <w:color w:val="161819"/>
          <w:sz w:val="18"/>
        </w:rPr>
        <w:br/>
      </w:r>
      <w:r>
        <w:rPr>
          <w:rFonts w:ascii="宋体" w:hAnsi="宋体" w:hint="eastAsia"/>
          <w:color w:val="161819"/>
          <w:sz w:val="18"/>
        </w:rPr>
        <w:t>9.</w:t>
      </w:r>
      <w:r>
        <w:rPr>
          <w:rFonts w:ascii="宋体" w:hAnsi="宋体"/>
          <w:color w:val="000000"/>
          <w:sz w:val="18"/>
        </w:rPr>
        <w:t>某区中学生足球赛共赛8轮（即每队均需参赛8场），胜一场得3分，平一场得1分，负一场得0分，在这场足球比赛中，雏鹰队踢平的场数是所负场数的2倍，共得17分，问该队胜几场？</w:t>
      </w:r>
      <w:r>
        <w:rPr>
          <w:rFonts w:ascii="宋体" w:hAnsi="宋体"/>
          <w:color w:val="161819"/>
          <w:sz w:val="18"/>
        </w:rPr>
        <w:t xml:space="preserve"> </w:t>
      </w: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r>
        <w:rPr>
          <w:rFonts w:ascii="宋体" w:hAnsi="宋体"/>
          <w:color w:val="161819"/>
          <w:sz w:val="18"/>
        </w:rPr>
        <w:br/>
      </w:r>
      <w:r>
        <w:rPr>
          <w:rFonts w:ascii="宋体" w:hAnsi="宋体" w:hint="eastAsia"/>
          <w:color w:val="161819"/>
          <w:sz w:val="18"/>
        </w:rPr>
        <w:t>10.</w:t>
      </w:r>
      <w:r>
        <w:rPr>
          <w:rFonts w:ascii="宋体" w:hAnsi="宋体"/>
          <w:color w:val="000000"/>
          <w:sz w:val="18"/>
        </w:rPr>
        <w:t>某公司向工商银行申请了甲、乙两笔贷款，共计68万元，每年需付利息8.42万元，甲贷款每年的年利率为12%，乙贷款每年利率是13%，求这两笔贷款各多少？</w:t>
      </w:r>
      <w:r>
        <w:rPr>
          <w:rFonts w:ascii="宋体" w:hAnsi="宋体"/>
          <w:color w:val="161819"/>
          <w:sz w:val="18"/>
        </w:rPr>
        <w:t xml:space="preserve"> </w:t>
      </w: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000000"/>
          <w:sz w:val="18"/>
        </w:rPr>
      </w:pPr>
      <w:r>
        <w:rPr>
          <w:rFonts w:ascii="宋体" w:hAnsi="宋体"/>
          <w:color w:val="161819"/>
          <w:sz w:val="18"/>
        </w:rPr>
        <w:br/>
      </w:r>
      <w:r>
        <w:rPr>
          <w:rFonts w:ascii="宋体" w:hAnsi="宋体" w:hint="eastAsia"/>
          <w:color w:val="161819"/>
          <w:sz w:val="18"/>
        </w:rPr>
        <w:t>11.</w:t>
      </w:r>
      <w:r>
        <w:rPr>
          <w:rFonts w:ascii="宋体" w:hAnsi="宋体"/>
          <w:color w:val="000000"/>
          <w:sz w:val="18"/>
        </w:rPr>
        <w:t>李明以两种形式分别储蓄2000元和1000元，一年后全部取出，扣除利息所得锐后可得利息43.92元，已知这两种储蓄利率的和为3.24%，问这两种储蓄的年利率各是百分之几？（利息税=利息×20%）。</w:t>
      </w:r>
    </w:p>
    <w:p w:rsidR="00B91738" w:rsidRDefault="00B91738" w:rsidP="00B91738">
      <w:pPr>
        <w:autoSpaceDN w:val="0"/>
        <w:spacing w:line="360" w:lineRule="atLeast"/>
        <w:ind w:leftChars="808" w:left="1697"/>
        <w:rPr>
          <w:rFonts w:ascii="宋体" w:hAnsi="宋体"/>
          <w:color w:val="000000"/>
          <w:sz w:val="18"/>
        </w:rPr>
      </w:pPr>
    </w:p>
    <w:p w:rsidR="00B91738" w:rsidRDefault="00B91738" w:rsidP="00B91738">
      <w:pPr>
        <w:autoSpaceDN w:val="0"/>
        <w:spacing w:line="360" w:lineRule="atLeast"/>
        <w:ind w:leftChars="808" w:left="1697"/>
        <w:rPr>
          <w:rFonts w:ascii="宋体" w:hAnsi="宋体"/>
          <w:color w:val="000000"/>
          <w:sz w:val="18"/>
        </w:rPr>
      </w:pPr>
    </w:p>
    <w:p w:rsidR="00B91738" w:rsidRDefault="00B91738" w:rsidP="00B91738">
      <w:pPr>
        <w:autoSpaceDN w:val="0"/>
        <w:spacing w:line="360" w:lineRule="atLeast"/>
        <w:ind w:leftChars="808" w:left="1697"/>
        <w:rPr>
          <w:rFonts w:ascii="宋体" w:hAnsi="宋体"/>
          <w:color w:val="161819"/>
          <w:sz w:val="18"/>
        </w:rPr>
      </w:pPr>
      <w:r>
        <w:rPr>
          <w:rFonts w:ascii="宋体" w:hAnsi="宋体"/>
          <w:color w:val="161819"/>
          <w:sz w:val="18"/>
        </w:rPr>
        <w:t xml:space="preserve"> </w:t>
      </w:r>
      <w:r>
        <w:rPr>
          <w:rFonts w:ascii="宋体" w:hAnsi="宋体"/>
          <w:color w:val="161819"/>
          <w:sz w:val="18"/>
        </w:rPr>
        <w:br/>
      </w:r>
      <w:r>
        <w:rPr>
          <w:rFonts w:ascii="宋体" w:hAnsi="宋体" w:hint="eastAsia"/>
          <w:color w:val="161819"/>
          <w:sz w:val="18"/>
        </w:rPr>
        <w:t>12.</w:t>
      </w:r>
      <w:r>
        <w:rPr>
          <w:rFonts w:ascii="宋体" w:hAnsi="宋体"/>
          <w:color w:val="000000"/>
          <w:sz w:val="18"/>
        </w:rPr>
        <w:t>据《新华日报》消息，巴西医生马廷恩经过10年苦心研究后得出结论：卷入腐败行为的人容易得癌症，心肌梗塞，过敏症，脑溢血，心脏病，如果将犯有贪污，受贿罪的580名官员与600名守法官员进行比较，可发现，后都的健康人数比前者的健康人数多272人，两者患病（致死）者共444人，试问犯有贪污、受贿罪的官员与廉洁官员的健康人数各占百分之几？</w:t>
      </w:r>
      <w:r>
        <w:rPr>
          <w:rFonts w:ascii="宋体" w:hAnsi="宋体"/>
          <w:color w:val="161819"/>
          <w:sz w:val="18"/>
        </w:rPr>
        <w:t xml:space="preserve"> </w:t>
      </w: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autoSpaceDN w:val="0"/>
        <w:spacing w:line="360" w:lineRule="atLeast"/>
        <w:ind w:leftChars="808" w:left="1697"/>
        <w:rPr>
          <w:rFonts w:ascii="宋体" w:hAnsi="宋体"/>
          <w:color w:val="161819"/>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hint="eastAsia"/>
          <w:sz w:val="18"/>
        </w:rPr>
        <w:t>13.</w:t>
      </w:r>
      <w:r>
        <w:rPr>
          <w:rFonts w:ascii="宋体" w:hAnsi="宋体"/>
          <w:sz w:val="18"/>
        </w:rPr>
        <w:t>若要利用截面为48平方毫米的圆钢锻造成长、宽、高分别为5毫米、10毫米、15毫米的长方体钢坯，需要这种圆钢长多少毫米。</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lastRenderedPageBreak/>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hint="eastAsia"/>
          <w:sz w:val="18"/>
        </w:rPr>
        <w:t>14</w:t>
      </w:r>
      <w:r>
        <w:rPr>
          <w:rFonts w:ascii="宋体" w:hAnsi="宋体"/>
          <w:sz w:val="18"/>
        </w:rPr>
        <w:t>．一个通讯员骑自行车需要在规定时间内把信件送到某地，每小时走15公里早到24分钟，如果每小时走12公里，就要迟到15分钟，问原定时间是多少？他离某地多远？</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rFonts w:ascii="宋体" w:hAnsi="宋体"/>
          <w:sz w:val="18"/>
        </w:rPr>
      </w:pPr>
      <w:r>
        <w:rPr>
          <w:rFonts w:ascii="宋体" w:hAnsi="宋体" w:hint="eastAsia"/>
          <w:sz w:val="18"/>
        </w:rPr>
        <w:t>15.</w:t>
      </w:r>
      <w:r>
        <w:rPr>
          <w:rFonts w:ascii="宋体" w:hAnsi="宋体"/>
          <w:sz w:val="18"/>
        </w:rPr>
        <w:t>一架飞机飞行于甲、乙两城之间，顺风时需要5小时30分钟，逆风时需要6小时，若风速是每小时24公里，求两城之间的距离．</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rFonts w:ascii="宋体" w:hAnsi="宋体"/>
          <w:sz w:val="18"/>
        </w:rPr>
      </w:pP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bookmarkStart w:id="0" w:name="baidusnap0"/>
      <w:bookmarkEnd w:id="0"/>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sz w:val="18"/>
        </w:rPr>
        <w:t xml:space="preserve"> </w:t>
      </w:r>
    </w:p>
    <w:p w:rsidR="00B91738" w:rsidRDefault="00B91738" w:rsidP="00B91738">
      <w:pPr>
        <w:pBdr>
          <w:top w:val="none" w:sz="0" w:space="0" w:color="000000"/>
          <w:left w:val="none" w:sz="0" w:space="0" w:color="000000"/>
          <w:bottom w:val="none" w:sz="0" w:space="0" w:color="000000"/>
          <w:right w:val="none" w:sz="0" w:space="0" w:color="000000"/>
        </w:pBdr>
        <w:autoSpaceDN w:val="0"/>
        <w:spacing w:line="315" w:lineRule="atLeast"/>
        <w:ind w:leftChars="808" w:left="1697"/>
        <w:rPr>
          <w:sz w:val="18"/>
        </w:rPr>
      </w:pPr>
      <w:r>
        <w:rPr>
          <w:rFonts w:ascii="宋体" w:hAnsi="宋体" w:hint="eastAsia"/>
          <w:sz w:val="18"/>
        </w:rPr>
        <w:t>16.</w:t>
      </w:r>
      <w:r>
        <w:rPr>
          <w:rFonts w:ascii="宋体" w:hAnsi="宋体"/>
          <w:sz w:val="18"/>
        </w:rPr>
        <w:t>现有两种盐水，甲种含盐25％，乙种含盐10％，现在要配制含盐15％的盐水150千克，问需要取甲、乙两种盐水各多少千克？</w:t>
      </w:r>
    </w:p>
    <w:p w:rsidR="00B91738" w:rsidRDefault="00B91738" w:rsidP="00B91738">
      <w:pPr>
        <w:spacing w:line="40" w:lineRule="atLeast"/>
        <w:ind w:leftChars="808" w:left="1697"/>
        <w:rPr>
          <w:rFonts w:ascii="宋体" w:hAnsi="宋体"/>
          <w:color w:val="161819"/>
          <w:sz w:val="20"/>
        </w:rPr>
      </w:pPr>
      <w:r>
        <w:rPr>
          <w:rFonts w:ascii="宋体" w:hAnsi="宋体"/>
          <w:color w:val="161819"/>
          <w:sz w:val="20"/>
        </w:rPr>
        <w:br/>
      </w: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numPr>
          <w:ilvl w:val="0"/>
          <w:numId w:val="34"/>
        </w:numPr>
        <w:spacing w:line="40" w:lineRule="atLeast"/>
        <w:ind w:leftChars="808" w:left="1697"/>
        <w:rPr>
          <w:rFonts w:ascii="宋体" w:hAnsi="宋体"/>
          <w:color w:val="161819"/>
          <w:sz w:val="20"/>
        </w:rPr>
      </w:pPr>
      <w:r>
        <w:rPr>
          <w:rFonts w:ascii="宋体" w:hAnsi="宋体" w:hint="eastAsia"/>
          <w:color w:val="161819"/>
          <w:sz w:val="20"/>
        </w:rPr>
        <w:t>现有红笔100支，蓝笔200支，现发给加A班学生每人一小袋笔，每小袋比中装有红笔2支，蓝笔5支，那么余下的蓝笔比红笔多4支，求A班学生人数。</w:t>
      </w: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Default="00B91738" w:rsidP="00B91738">
      <w:pPr>
        <w:spacing w:line="40" w:lineRule="atLeast"/>
        <w:ind w:leftChars="808" w:left="1697"/>
        <w:rPr>
          <w:rFonts w:ascii="宋体" w:hAnsi="宋体"/>
          <w:color w:val="161819"/>
          <w:sz w:val="20"/>
        </w:rPr>
      </w:pPr>
    </w:p>
    <w:p w:rsidR="00B91738" w:rsidRPr="00576A46" w:rsidRDefault="00B91738" w:rsidP="00B91738">
      <w:pPr>
        <w:pStyle w:val="3"/>
        <w:jc w:val="center"/>
        <w:rPr>
          <w:sz w:val="18"/>
          <w:szCs w:val="18"/>
        </w:rPr>
      </w:pPr>
      <w:r w:rsidRPr="00576A46">
        <w:rPr>
          <w:rFonts w:hint="eastAsia"/>
          <w:sz w:val="18"/>
          <w:szCs w:val="18"/>
        </w:rPr>
        <w:t xml:space="preserve">    </w:t>
      </w:r>
      <w:r w:rsidRPr="00576A46">
        <w:rPr>
          <w:rFonts w:hint="eastAsia"/>
          <w:sz w:val="18"/>
          <w:szCs w:val="18"/>
        </w:rPr>
        <w:t>期中练习</w:t>
      </w:r>
    </w:p>
    <w:p w:rsidR="00B91738" w:rsidRPr="00576A46" w:rsidRDefault="00B91738" w:rsidP="00B91738">
      <w:pPr>
        <w:rPr>
          <w:rFonts w:ascii="宋体" w:hAnsi="宋体"/>
          <w:sz w:val="18"/>
          <w:szCs w:val="18"/>
        </w:rPr>
      </w:pPr>
      <w:r w:rsidRPr="00576A46">
        <w:rPr>
          <w:rFonts w:ascii="宋体" w:hAnsi="宋体" w:hint="eastAsia"/>
          <w:sz w:val="18"/>
          <w:szCs w:val="18"/>
        </w:rPr>
        <w:t>一、选择</w:t>
      </w:r>
    </w:p>
    <w:p w:rsidR="00B91738" w:rsidRPr="00576A46" w:rsidRDefault="00B91738" w:rsidP="00B91738">
      <w:pPr>
        <w:spacing w:line="360" w:lineRule="auto"/>
        <w:rPr>
          <w:rFonts w:ascii="宋体" w:hAnsi="宋体"/>
          <w:sz w:val="18"/>
          <w:szCs w:val="18"/>
        </w:rPr>
      </w:pPr>
      <w:r w:rsidRPr="00576A46">
        <w:rPr>
          <w:rFonts w:ascii="宋体" w:hAnsi="宋体" w:hint="eastAsia"/>
          <w:sz w:val="18"/>
          <w:szCs w:val="18"/>
        </w:rPr>
        <w:t xml:space="preserve">1. </w:t>
      </w:r>
      <w:r w:rsidRPr="00576A46">
        <w:rPr>
          <w:rFonts w:ascii="宋体" w:hAnsi="宋体"/>
          <w:sz w:val="18"/>
          <w:szCs w:val="18"/>
        </w:rPr>
        <w:t>以下所给的数值中，为不等式－2</w:t>
      </w:r>
      <w:r w:rsidRPr="00576A46">
        <w:rPr>
          <w:rFonts w:ascii="宋体" w:hAnsi="宋体"/>
          <w:i/>
          <w:sz w:val="18"/>
          <w:szCs w:val="18"/>
        </w:rPr>
        <w:t>x</w:t>
      </w:r>
      <w:r w:rsidRPr="00576A46">
        <w:rPr>
          <w:rFonts w:ascii="宋体" w:hAnsi="宋体" w:hint="eastAsia"/>
          <w:sz w:val="18"/>
          <w:szCs w:val="18"/>
        </w:rPr>
        <w:t xml:space="preserve"> </w:t>
      </w:r>
      <w:r w:rsidRPr="00576A46">
        <w:rPr>
          <w:rFonts w:ascii="宋体" w:hAnsi="宋体"/>
          <w:sz w:val="18"/>
          <w:szCs w:val="18"/>
        </w:rPr>
        <w:t>+</w:t>
      </w:r>
      <w:r w:rsidRPr="00576A46">
        <w:rPr>
          <w:rFonts w:ascii="宋体" w:hAnsi="宋体" w:hint="eastAsia"/>
          <w:sz w:val="18"/>
          <w:szCs w:val="18"/>
        </w:rPr>
        <w:t xml:space="preserve"> </w:t>
      </w:r>
      <w:r w:rsidRPr="00576A46">
        <w:rPr>
          <w:rFonts w:ascii="宋体" w:hAnsi="宋体"/>
          <w:sz w:val="18"/>
          <w:szCs w:val="18"/>
        </w:rPr>
        <w:t>3＜0的解的是</w:t>
      </w:r>
      <w:r w:rsidRPr="00576A46">
        <w:rPr>
          <w:rFonts w:ascii="宋体" w:hAnsi="宋体" w:hint="eastAsia"/>
          <w:sz w:val="18"/>
          <w:szCs w:val="18"/>
        </w:rPr>
        <w:t>（    ）．</w:t>
      </w:r>
    </w:p>
    <w:p w:rsidR="00B91738" w:rsidRPr="00576A46" w:rsidRDefault="00B91738" w:rsidP="00B91738">
      <w:pPr>
        <w:spacing w:line="360" w:lineRule="auto"/>
        <w:ind w:firstLineChars="200" w:firstLine="360"/>
        <w:rPr>
          <w:rFonts w:ascii="宋体" w:hAnsi="宋体"/>
          <w:sz w:val="18"/>
          <w:szCs w:val="18"/>
        </w:rPr>
      </w:pPr>
      <w:r w:rsidRPr="00576A46">
        <w:rPr>
          <w:rFonts w:ascii="宋体" w:hAnsi="宋体"/>
          <w:sz w:val="18"/>
          <w:szCs w:val="18"/>
        </w:rPr>
        <w:t>A．－2</w:t>
      </w:r>
      <w:r w:rsidRPr="00576A46">
        <w:rPr>
          <w:rFonts w:ascii="宋体" w:hAnsi="宋体" w:hint="eastAsia"/>
          <w:sz w:val="18"/>
          <w:szCs w:val="18"/>
        </w:rPr>
        <w:t xml:space="preserve">         </w:t>
      </w:r>
      <w:r w:rsidRPr="00576A46">
        <w:rPr>
          <w:rFonts w:ascii="宋体" w:hAnsi="宋体"/>
          <w:sz w:val="18"/>
          <w:szCs w:val="18"/>
        </w:rPr>
        <w:t>B．－</w:t>
      </w:r>
      <w:smartTag w:uri="urn:schemas-microsoft-com:office:smarttags" w:element="chmetcnv">
        <w:smartTagPr>
          <w:attr w:name="TCSC" w:val="0"/>
          <w:attr w:name="NumberType" w:val="1"/>
          <w:attr w:name="Negative" w:val="False"/>
          <w:attr w:name="HasSpace" w:val="True"/>
          <w:attr w:name="SourceValue" w:val="1"/>
          <w:attr w:name="UnitName" w:val="C"/>
        </w:smartTagPr>
        <w:r w:rsidRPr="00576A46">
          <w:rPr>
            <w:rFonts w:ascii="宋体" w:hAnsi="宋体"/>
            <w:sz w:val="18"/>
            <w:szCs w:val="18"/>
          </w:rPr>
          <w:t>1</w:t>
        </w:r>
        <w:r w:rsidRPr="00576A46">
          <w:rPr>
            <w:rFonts w:ascii="宋体" w:hAnsi="宋体" w:hint="eastAsia"/>
            <w:sz w:val="18"/>
            <w:szCs w:val="18"/>
          </w:rPr>
          <w:t xml:space="preserve">             </w:t>
        </w:r>
        <w:r w:rsidRPr="00576A46">
          <w:rPr>
            <w:rFonts w:ascii="宋体" w:hAnsi="宋体"/>
            <w:sz w:val="18"/>
            <w:szCs w:val="18"/>
          </w:rPr>
          <w:t>C</w:t>
        </w:r>
      </w:smartTag>
      <w:r w:rsidRPr="00576A46">
        <w:rPr>
          <w:rFonts w:ascii="宋体" w:hAnsi="宋体"/>
          <w:sz w:val="18"/>
          <w:szCs w:val="18"/>
        </w:rPr>
        <w:t>．</w:t>
      </w:r>
      <w:r w:rsidRPr="00576A46">
        <w:rPr>
          <w:rFonts w:ascii="宋体" w:hAnsi="宋体"/>
          <w:position w:val="-24"/>
          <w:sz w:val="18"/>
          <w:szCs w:val="18"/>
        </w:rPr>
        <w:object w:dxaOrig="240" w:dyaOrig="620">
          <v:shape id="_x0000_i1341" type="#_x0000_t75" style="width:12pt;height:30.75pt" o:ole="">
            <v:imagedata r:id="rId607" o:title=""/>
          </v:shape>
          <o:OLEObject Type="Embed" ProgID="Equation.3" ShapeID="_x0000_i1341" DrawAspect="Content" ObjectID="_1558421442" r:id="rId608"/>
        </w:object>
      </w:r>
      <w:r w:rsidRPr="00576A46">
        <w:rPr>
          <w:rFonts w:ascii="宋体" w:hAnsi="宋体" w:hint="eastAsia"/>
          <w:sz w:val="18"/>
          <w:szCs w:val="18"/>
        </w:rPr>
        <w:t xml:space="preserve">            </w:t>
      </w:r>
      <w:r w:rsidRPr="00576A46">
        <w:rPr>
          <w:rFonts w:ascii="宋体" w:hAnsi="宋体"/>
          <w:sz w:val="18"/>
          <w:szCs w:val="18"/>
        </w:rPr>
        <w:t>D．2</w:t>
      </w:r>
    </w:p>
    <w:p w:rsidR="00B91738" w:rsidRPr="00576A46" w:rsidRDefault="00B91738" w:rsidP="00B91738">
      <w:pPr>
        <w:spacing w:line="360" w:lineRule="auto"/>
        <w:ind w:left="270" w:hangingChars="150" w:hanging="270"/>
        <w:rPr>
          <w:rFonts w:ascii="宋体" w:hAnsi="宋体"/>
          <w:sz w:val="18"/>
          <w:szCs w:val="18"/>
        </w:rPr>
      </w:pPr>
      <w:r w:rsidRPr="00576A46">
        <w:rPr>
          <w:rFonts w:ascii="宋体" w:hAnsi="宋体" w:hint="eastAsia"/>
          <w:sz w:val="18"/>
          <w:szCs w:val="18"/>
        </w:rPr>
        <w:t>2</w:t>
      </w:r>
      <w:r w:rsidRPr="00576A46">
        <w:rPr>
          <w:rFonts w:ascii="宋体" w:hAnsi="宋体"/>
          <w:sz w:val="18"/>
          <w:szCs w:val="18"/>
        </w:rPr>
        <w:t>．</w:t>
      </w:r>
      <w:r w:rsidRPr="00576A46">
        <w:rPr>
          <w:rFonts w:ascii="宋体" w:hAnsi="宋体" w:hint="eastAsia"/>
          <w:sz w:val="18"/>
          <w:szCs w:val="18"/>
        </w:rPr>
        <w:t>“</w:t>
      </w:r>
      <w:r w:rsidRPr="00576A46">
        <w:rPr>
          <w:rFonts w:ascii="宋体" w:hAnsi="宋体"/>
          <w:sz w:val="18"/>
          <w:szCs w:val="18"/>
        </w:rPr>
        <w:t>5·</w:t>
      </w:r>
      <w:smartTag w:uri="urn:schemas-microsoft-com:office:smarttags" w:element="chmetcnv">
        <w:smartTagPr>
          <w:attr w:name="TCSC" w:val="0"/>
          <w:attr w:name="NumberType" w:val="1"/>
          <w:attr w:name="Negative" w:val="False"/>
          <w:attr w:name="HasSpace" w:val="False"/>
          <w:attr w:name="SourceValue" w:val="12"/>
          <w:attr w:name="UnitName" w:val="”"/>
        </w:smartTagPr>
        <w:r w:rsidRPr="00576A46">
          <w:rPr>
            <w:rFonts w:ascii="宋体" w:hAnsi="宋体"/>
            <w:sz w:val="18"/>
            <w:szCs w:val="18"/>
          </w:rPr>
          <w:t>12</w:t>
        </w:r>
        <w:r w:rsidRPr="00576A46">
          <w:rPr>
            <w:rFonts w:ascii="宋体" w:hAnsi="宋体" w:hint="eastAsia"/>
            <w:sz w:val="18"/>
            <w:szCs w:val="18"/>
          </w:rPr>
          <w:t>”</w:t>
        </w:r>
      </w:smartTag>
      <w:r w:rsidRPr="00576A46">
        <w:rPr>
          <w:rFonts w:ascii="宋体" w:hAnsi="宋体"/>
          <w:sz w:val="18"/>
          <w:szCs w:val="18"/>
        </w:rPr>
        <w:t>汶川大地震使绵阳也遭受了重大损失，社会各界踊跃捐助．据新华社讯，截止到</w:t>
      </w:r>
      <w:smartTag w:uri="urn:schemas-microsoft-com:office:smarttags" w:element="chsdate">
        <w:smartTagPr>
          <w:attr w:name="IsROCDate" w:val="False"/>
          <w:attr w:name="IsLunarDate" w:val="False"/>
          <w:attr w:name="Day" w:val="22"/>
          <w:attr w:name="Month" w:val="6"/>
          <w:attr w:name="Year" w:val="2008"/>
        </w:smartTagPr>
        <w:r w:rsidRPr="00576A46">
          <w:rPr>
            <w:rFonts w:ascii="宋体" w:hAnsi="宋体"/>
            <w:sz w:val="18"/>
            <w:szCs w:val="18"/>
          </w:rPr>
          <w:t>6月22日</w:t>
        </w:r>
      </w:smartTag>
      <w:r w:rsidRPr="00576A46">
        <w:rPr>
          <w:rFonts w:ascii="宋体" w:hAnsi="宋体"/>
          <w:sz w:val="18"/>
          <w:szCs w:val="18"/>
        </w:rPr>
        <w:t>12</w:t>
      </w:r>
      <w:r w:rsidRPr="00576A46">
        <w:rPr>
          <w:rFonts w:ascii="宋体" w:hAnsi="宋体"/>
          <w:sz w:val="18"/>
          <w:szCs w:val="18"/>
        </w:rPr>
        <w:lastRenderedPageBreak/>
        <w:t>时，我国收到社会各界捐款、捐物共计467</w:t>
      </w:r>
      <w:r w:rsidRPr="00576A46">
        <w:rPr>
          <w:rFonts w:ascii="宋体" w:hAnsi="宋体" w:hint="eastAsia"/>
          <w:sz w:val="18"/>
          <w:szCs w:val="18"/>
        </w:rPr>
        <w:t>.</w:t>
      </w:r>
      <w:r w:rsidRPr="00576A46">
        <w:rPr>
          <w:rFonts w:ascii="宋体" w:hAnsi="宋体"/>
          <w:sz w:val="18"/>
          <w:szCs w:val="18"/>
        </w:rPr>
        <w:t>4亿元．把467</w:t>
      </w:r>
      <w:r w:rsidRPr="00576A46">
        <w:rPr>
          <w:rFonts w:ascii="宋体" w:hAnsi="宋体" w:hint="eastAsia"/>
          <w:sz w:val="18"/>
          <w:szCs w:val="18"/>
        </w:rPr>
        <w:t>.</w:t>
      </w:r>
      <w:r w:rsidRPr="00576A46">
        <w:rPr>
          <w:rFonts w:ascii="宋体" w:hAnsi="宋体"/>
          <w:sz w:val="18"/>
          <w:szCs w:val="18"/>
        </w:rPr>
        <w:t>4亿元用科学记数法表示为</w:t>
      </w:r>
      <w:r w:rsidRPr="00576A46">
        <w:rPr>
          <w:rFonts w:ascii="宋体" w:hAnsi="宋体" w:hint="eastAsia"/>
          <w:sz w:val="18"/>
          <w:szCs w:val="18"/>
        </w:rPr>
        <w:t>（    ）．</w:t>
      </w:r>
    </w:p>
    <w:p w:rsidR="00B91738" w:rsidRPr="00576A46" w:rsidRDefault="00B91738" w:rsidP="00B91738">
      <w:pPr>
        <w:spacing w:line="360" w:lineRule="auto"/>
        <w:ind w:firstLineChars="200" w:firstLine="360"/>
        <w:rPr>
          <w:rFonts w:ascii="宋体" w:hAnsi="宋体"/>
          <w:sz w:val="18"/>
          <w:szCs w:val="18"/>
        </w:rPr>
      </w:pPr>
      <w:r w:rsidRPr="00576A46">
        <w:rPr>
          <w:rFonts w:ascii="宋体" w:hAnsi="宋体"/>
          <w:sz w:val="18"/>
          <w:szCs w:val="18"/>
        </w:rPr>
        <w:t>A．4</w:t>
      </w:r>
      <w:r w:rsidRPr="00576A46">
        <w:rPr>
          <w:rFonts w:ascii="宋体" w:hAnsi="宋体" w:hint="eastAsia"/>
          <w:sz w:val="18"/>
          <w:szCs w:val="18"/>
        </w:rPr>
        <w:t>.</w:t>
      </w:r>
      <w:r w:rsidRPr="00576A46">
        <w:rPr>
          <w:rFonts w:ascii="宋体" w:hAnsi="宋体"/>
          <w:sz w:val="18"/>
          <w:szCs w:val="18"/>
        </w:rPr>
        <w:t>674×10</w:t>
      </w:r>
      <w:r w:rsidRPr="00576A46">
        <w:rPr>
          <w:rFonts w:ascii="宋体" w:hAnsi="宋体" w:hint="eastAsia"/>
          <w:sz w:val="18"/>
          <w:szCs w:val="18"/>
          <w:vertAlign w:val="superscript"/>
        </w:rPr>
        <w:t xml:space="preserve">11 </w:t>
      </w:r>
      <w:r w:rsidRPr="00576A46">
        <w:rPr>
          <w:rFonts w:ascii="宋体" w:hAnsi="宋体"/>
          <w:sz w:val="18"/>
          <w:szCs w:val="18"/>
        </w:rPr>
        <w:t>元</w:t>
      </w:r>
      <w:r w:rsidRPr="00576A46">
        <w:rPr>
          <w:rFonts w:ascii="宋体" w:hAnsi="宋体" w:hint="eastAsia"/>
          <w:sz w:val="18"/>
          <w:szCs w:val="18"/>
        </w:rPr>
        <w:t xml:space="preserve">  </w:t>
      </w:r>
      <w:r w:rsidRPr="00576A46">
        <w:rPr>
          <w:rFonts w:ascii="宋体" w:hAnsi="宋体"/>
          <w:sz w:val="18"/>
          <w:szCs w:val="18"/>
        </w:rPr>
        <w:t>B．4</w:t>
      </w:r>
      <w:r w:rsidRPr="00576A46">
        <w:rPr>
          <w:rFonts w:ascii="宋体" w:hAnsi="宋体" w:hint="eastAsia"/>
          <w:sz w:val="18"/>
          <w:szCs w:val="18"/>
        </w:rPr>
        <w:t>.</w:t>
      </w:r>
      <w:r w:rsidRPr="00576A46">
        <w:rPr>
          <w:rFonts w:ascii="宋体" w:hAnsi="宋体"/>
          <w:sz w:val="18"/>
          <w:szCs w:val="18"/>
        </w:rPr>
        <w:t>674×10</w:t>
      </w:r>
      <w:r w:rsidRPr="00576A46">
        <w:rPr>
          <w:rFonts w:ascii="宋体" w:hAnsi="宋体" w:hint="eastAsia"/>
          <w:sz w:val="18"/>
          <w:szCs w:val="18"/>
          <w:vertAlign w:val="superscript"/>
        </w:rPr>
        <w:t xml:space="preserve">10    </w:t>
      </w:r>
      <w:r w:rsidRPr="00576A46">
        <w:rPr>
          <w:rFonts w:ascii="宋体" w:hAnsi="宋体"/>
          <w:sz w:val="18"/>
          <w:szCs w:val="18"/>
        </w:rPr>
        <w:t>C．4</w:t>
      </w:r>
      <w:r w:rsidRPr="00576A46">
        <w:rPr>
          <w:rFonts w:ascii="宋体" w:hAnsi="宋体" w:hint="eastAsia"/>
          <w:sz w:val="18"/>
          <w:szCs w:val="18"/>
        </w:rPr>
        <w:t>.</w:t>
      </w:r>
      <w:r w:rsidRPr="00576A46">
        <w:rPr>
          <w:rFonts w:ascii="宋体" w:hAnsi="宋体"/>
          <w:sz w:val="18"/>
          <w:szCs w:val="18"/>
        </w:rPr>
        <w:t>674×10</w:t>
      </w:r>
      <w:r w:rsidRPr="00576A46">
        <w:rPr>
          <w:rFonts w:ascii="宋体" w:hAnsi="宋体" w:hint="eastAsia"/>
          <w:sz w:val="18"/>
          <w:szCs w:val="18"/>
          <w:vertAlign w:val="superscript"/>
        </w:rPr>
        <w:t xml:space="preserve">9 </w:t>
      </w:r>
      <w:r w:rsidRPr="00576A46">
        <w:rPr>
          <w:rFonts w:ascii="宋体" w:hAnsi="宋体"/>
          <w:sz w:val="18"/>
          <w:szCs w:val="18"/>
        </w:rPr>
        <w:t>元</w:t>
      </w:r>
      <w:r w:rsidRPr="00576A46">
        <w:rPr>
          <w:rFonts w:ascii="宋体" w:hAnsi="宋体" w:hint="eastAsia"/>
          <w:sz w:val="18"/>
          <w:szCs w:val="18"/>
        </w:rPr>
        <w:t xml:space="preserve">  </w:t>
      </w:r>
      <w:r w:rsidRPr="00576A46">
        <w:rPr>
          <w:rFonts w:ascii="宋体" w:hAnsi="宋体"/>
          <w:sz w:val="18"/>
          <w:szCs w:val="18"/>
        </w:rPr>
        <w:t>D．4</w:t>
      </w:r>
      <w:r w:rsidRPr="00576A46">
        <w:rPr>
          <w:rFonts w:ascii="宋体" w:hAnsi="宋体" w:hint="eastAsia"/>
          <w:sz w:val="18"/>
          <w:szCs w:val="18"/>
        </w:rPr>
        <w:t>.</w:t>
      </w:r>
      <w:r w:rsidRPr="00576A46">
        <w:rPr>
          <w:rFonts w:ascii="宋体" w:hAnsi="宋体"/>
          <w:sz w:val="18"/>
          <w:szCs w:val="18"/>
        </w:rPr>
        <w:t>674×10</w:t>
      </w:r>
      <w:r w:rsidRPr="00576A46">
        <w:rPr>
          <w:rFonts w:ascii="宋体" w:hAnsi="宋体" w:hint="eastAsia"/>
          <w:sz w:val="18"/>
          <w:szCs w:val="18"/>
          <w:vertAlign w:val="superscript"/>
        </w:rPr>
        <w:t xml:space="preserve">8 </w:t>
      </w:r>
      <w:r w:rsidRPr="00576A46">
        <w:rPr>
          <w:rFonts w:ascii="宋体" w:hAnsi="宋体"/>
          <w:sz w:val="18"/>
          <w:szCs w:val="18"/>
        </w:rPr>
        <w:t>元</w:t>
      </w:r>
    </w:p>
    <w:p w:rsidR="00B91738" w:rsidRPr="00576A46" w:rsidRDefault="00B91738" w:rsidP="00B91738">
      <w:pPr>
        <w:adjustRightInd w:val="0"/>
        <w:rPr>
          <w:rFonts w:ascii="宋体" w:hAnsi="宋体"/>
          <w:sz w:val="18"/>
          <w:szCs w:val="18"/>
        </w:rPr>
      </w:pPr>
      <w:r w:rsidRPr="00576A46">
        <w:rPr>
          <w:rFonts w:ascii="宋体" w:hAnsi="宋体" w:hint="eastAsia"/>
          <w:sz w:val="18"/>
          <w:szCs w:val="18"/>
        </w:rPr>
        <w:t xml:space="preserve">3. </w:t>
      </w:r>
      <w:r w:rsidRPr="00576A46">
        <w:rPr>
          <w:rFonts w:ascii="宋体" w:hAnsi="宋体"/>
          <w:sz w:val="18"/>
          <w:szCs w:val="18"/>
        </w:rPr>
        <w:t>2的倒数</w:t>
      </w:r>
      <w:r w:rsidRPr="00576A46">
        <w:rPr>
          <w:rFonts w:ascii="宋体" w:hAnsi="宋体" w:hint="eastAsia"/>
          <w:sz w:val="18"/>
          <w:szCs w:val="18"/>
        </w:rPr>
        <w:t>和相反数</w:t>
      </w:r>
      <w:r w:rsidRPr="00576A46">
        <w:rPr>
          <w:rFonts w:ascii="宋体" w:hAnsi="宋体"/>
          <w:sz w:val="18"/>
          <w:szCs w:val="18"/>
        </w:rPr>
        <w:t>是（</w:t>
      </w:r>
      <w:r w:rsidRPr="00576A46">
        <w:rPr>
          <w:rFonts w:ascii="宋体" w:hAnsi="宋体" w:hint="eastAsia"/>
          <w:sz w:val="18"/>
          <w:szCs w:val="18"/>
        </w:rPr>
        <w:t xml:space="preserve">  </w:t>
      </w:r>
      <w:r w:rsidRPr="00576A46">
        <w:rPr>
          <w:rFonts w:ascii="宋体" w:hAnsi="宋体"/>
          <w:sz w:val="18"/>
          <w:szCs w:val="18"/>
        </w:rPr>
        <w:t>）</w:t>
      </w:r>
    </w:p>
    <w:p w:rsidR="00B91738" w:rsidRPr="00576A46" w:rsidRDefault="00B91738" w:rsidP="00B91738">
      <w:pPr>
        <w:adjustRightInd w:val="0"/>
        <w:snapToGrid w:val="0"/>
        <w:spacing w:line="240" w:lineRule="atLeast"/>
        <w:ind w:firstLineChars="200" w:firstLine="360"/>
        <w:rPr>
          <w:rFonts w:ascii="宋体" w:hAnsi="宋体"/>
          <w:sz w:val="18"/>
          <w:szCs w:val="18"/>
        </w:rPr>
      </w:pPr>
      <w:r w:rsidRPr="00576A46">
        <w:rPr>
          <w:rFonts w:ascii="宋体" w:hAnsi="宋体"/>
          <w:sz w:val="18"/>
          <w:szCs w:val="18"/>
        </w:rPr>
        <w:t>A、</w:t>
      </w:r>
      <w:r w:rsidRPr="00576A46">
        <w:rPr>
          <w:rFonts w:ascii="宋体" w:hAnsi="宋体"/>
          <w:position w:val="-24"/>
          <w:sz w:val="18"/>
          <w:szCs w:val="18"/>
        </w:rPr>
        <w:object w:dxaOrig="680" w:dyaOrig="620">
          <v:shape id="_x0000_i1342" type="#_x0000_t75" style="width:33.75pt;height:30.75pt" o:ole="">
            <v:imagedata r:id="rId609" o:title=""/>
          </v:shape>
          <o:OLEObject Type="Embed" ProgID="Equation.3" ShapeID="_x0000_i1342" DrawAspect="Content" ObjectID="_1558421443" r:id="rId610"/>
        </w:object>
      </w:r>
      <w:r w:rsidRPr="00576A46">
        <w:rPr>
          <w:rFonts w:ascii="宋体" w:hAnsi="宋体"/>
          <w:sz w:val="18"/>
          <w:szCs w:val="18"/>
        </w:rPr>
        <w:t xml:space="preserve">   B、</w:t>
      </w:r>
      <w:r w:rsidRPr="00576A46">
        <w:rPr>
          <w:rFonts w:ascii="宋体" w:hAnsi="宋体"/>
          <w:position w:val="-24"/>
          <w:sz w:val="18"/>
          <w:szCs w:val="18"/>
        </w:rPr>
        <w:object w:dxaOrig="840" w:dyaOrig="620">
          <v:shape id="_x0000_i1343" type="#_x0000_t75" style="width:42pt;height:30.75pt" o:ole="">
            <v:imagedata r:id="rId611" o:title=""/>
          </v:shape>
          <o:OLEObject Type="Embed" ProgID="Equation.3" ShapeID="_x0000_i1343" DrawAspect="Content" ObjectID="_1558421444" r:id="rId612"/>
        </w:object>
      </w:r>
      <w:r w:rsidRPr="00576A46">
        <w:rPr>
          <w:rFonts w:ascii="宋体" w:hAnsi="宋体"/>
          <w:sz w:val="18"/>
          <w:szCs w:val="18"/>
        </w:rPr>
        <w:t xml:space="preserve">    C、</w:t>
      </w:r>
      <w:r w:rsidRPr="00576A46">
        <w:rPr>
          <w:rFonts w:ascii="宋体" w:hAnsi="宋体"/>
          <w:position w:val="-24"/>
          <w:sz w:val="18"/>
          <w:szCs w:val="18"/>
        </w:rPr>
        <w:object w:dxaOrig="859" w:dyaOrig="620">
          <v:shape id="_x0000_i1344" type="#_x0000_t75" style="width:42.75pt;height:30.75pt" o:ole="">
            <v:imagedata r:id="rId613" o:title=""/>
          </v:shape>
          <o:OLEObject Type="Embed" ProgID="Equation.3" ShapeID="_x0000_i1344" DrawAspect="Content" ObjectID="_1558421445" r:id="rId614"/>
        </w:object>
      </w:r>
      <w:r w:rsidRPr="00576A46">
        <w:rPr>
          <w:rFonts w:ascii="宋体" w:hAnsi="宋体"/>
          <w:sz w:val="18"/>
          <w:szCs w:val="18"/>
        </w:rPr>
        <w:t xml:space="preserve">    D、</w:t>
      </w:r>
      <w:r w:rsidRPr="00576A46">
        <w:rPr>
          <w:rFonts w:ascii="宋体" w:hAnsi="宋体"/>
          <w:position w:val="-24"/>
          <w:sz w:val="18"/>
          <w:szCs w:val="18"/>
        </w:rPr>
        <w:object w:dxaOrig="639" w:dyaOrig="620">
          <v:shape id="_x0000_i1345" type="#_x0000_t75" style="width:32.25pt;height:30.75pt" o:ole="">
            <v:imagedata r:id="rId615" o:title=""/>
          </v:shape>
          <o:OLEObject Type="Embed" ProgID="Equation.3" ShapeID="_x0000_i1345" DrawAspect="Content" ObjectID="_1558421446" r:id="rId616"/>
        </w:object>
      </w:r>
    </w:p>
    <w:p w:rsidR="00B91738" w:rsidRPr="00576A46" w:rsidRDefault="000C06A0" w:rsidP="00B91738">
      <w:pPr>
        <w:adjustRightInd w:val="0"/>
        <w:snapToGrid w:val="0"/>
        <w:spacing w:line="240" w:lineRule="atLeast"/>
        <w:rPr>
          <w:rFonts w:ascii="宋体" w:hAnsi="宋体"/>
          <w:sz w:val="18"/>
          <w:szCs w:val="18"/>
        </w:rPr>
      </w:pPr>
      <w:r>
        <w:rPr>
          <w:rFonts w:ascii="宋体" w:hAnsi="宋体"/>
          <w:noProof/>
          <w:sz w:val="18"/>
          <w:szCs w:val="18"/>
        </w:rPr>
        <w:pict>
          <v:group id="_x0000_s2120" style="position:absolute;left:0;text-align:left;margin-left:.65pt;margin-top:18.65pt;width:404.35pt;height:33.55pt;z-index:251657728" coordorigin="2095,9837" coordsize="8280,900">
            <v:shape id="_x0000_s2121" type="#_x0000_t75" style="position:absolute;left:2095;top:9874;width:1980;height:825">
              <v:imagedata r:id="rId617" o:title="" cropleft="8886f"/>
            </v:shape>
            <v:shape id="_x0000_s2122" type="#_x0000_t75" style="position:absolute;left:4140;top:9864;width:2145;height:844">
              <v:imagedata r:id="rId618" o:title="" cropleft="1473f"/>
            </v:shape>
            <v:shape id="_x0000_s2123" type="#_x0000_t75" style="position:absolute;left:8215;top:9837;width:2160;height:900">
              <v:imagedata r:id="rId619" o:title="" cropleft="4418f"/>
            </v:shape>
            <v:shape id="_x0000_s2124" type="#_x0000_t75" style="position:absolute;left:6350;top:9837;width:1800;height:900">
              <v:imagedata r:id="rId620" o:title="" cropleft="11478f"/>
            </v:shape>
            <w10:wrap type="square"/>
          </v:group>
        </w:pict>
      </w:r>
      <w:r w:rsidR="00B91738" w:rsidRPr="00576A46">
        <w:rPr>
          <w:rFonts w:ascii="宋体" w:hAnsi="宋体" w:hint="eastAsia"/>
          <w:sz w:val="18"/>
          <w:szCs w:val="18"/>
        </w:rPr>
        <w:t xml:space="preserve">4. </w:t>
      </w:r>
      <w:r w:rsidR="00B91738" w:rsidRPr="00576A46">
        <w:rPr>
          <w:rFonts w:ascii="宋体" w:hAnsi="宋体"/>
          <w:sz w:val="18"/>
          <w:szCs w:val="18"/>
        </w:rPr>
        <w:t>不等式</w:t>
      </w:r>
      <w:r w:rsidR="00B91738" w:rsidRPr="00576A46">
        <w:rPr>
          <w:rFonts w:ascii="宋体" w:hAnsi="宋体"/>
          <w:position w:val="-6"/>
          <w:sz w:val="18"/>
          <w:szCs w:val="18"/>
        </w:rPr>
        <w:object w:dxaOrig="1040" w:dyaOrig="279">
          <v:shape id="_x0000_i1346" type="#_x0000_t75" style="width:51.75pt;height:14.25pt" o:ole="">
            <v:imagedata r:id="rId621" o:title=""/>
          </v:shape>
          <o:OLEObject Type="Embed" ProgID="Equation.3" ShapeID="_x0000_i1346" DrawAspect="Content" ObjectID="_1558421447" r:id="rId622"/>
        </w:object>
      </w:r>
      <w:r w:rsidR="00B91738" w:rsidRPr="00576A46">
        <w:rPr>
          <w:rFonts w:ascii="宋体" w:hAnsi="宋体"/>
          <w:sz w:val="18"/>
          <w:szCs w:val="18"/>
        </w:rPr>
        <w:t>的解集在数轴上表示正确的是（</w:t>
      </w:r>
      <w:r w:rsidR="00B91738" w:rsidRPr="00576A46">
        <w:rPr>
          <w:rFonts w:ascii="宋体" w:hAnsi="宋体" w:hint="eastAsia"/>
          <w:sz w:val="18"/>
          <w:szCs w:val="18"/>
        </w:rPr>
        <w:t xml:space="preserve">  </w:t>
      </w:r>
      <w:r w:rsidR="00B91738" w:rsidRPr="00576A46">
        <w:rPr>
          <w:rFonts w:ascii="宋体" w:hAnsi="宋体"/>
          <w:sz w:val="18"/>
          <w:szCs w:val="18"/>
        </w:rPr>
        <w:t>）</w:t>
      </w:r>
    </w:p>
    <w:p w:rsidR="00B91738" w:rsidRPr="00576A46" w:rsidRDefault="00B91738" w:rsidP="00B91738">
      <w:pPr>
        <w:adjustRightInd w:val="0"/>
        <w:snapToGrid w:val="0"/>
        <w:spacing w:line="240" w:lineRule="atLeast"/>
        <w:ind w:firstLineChars="550" w:firstLine="990"/>
        <w:rPr>
          <w:rFonts w:ascii="宋体" w:hAnsi="宋体"/>
          <w:sz w:val="18"/>
          <w:szCs w:val="18"/>
        </w:rPr>
      </w:pPr>
      <w:r w:rsidRPr="00576A46">
        <w:rPr>
          <w:rFonts w:ascii="宋体" w:hAnsi="宋体" w:hint="eastAsia"/>
          <w:sz w:val="18"/>
          <w:szCs w:val="18"/>
        </w:rPr>
        <w:t>A                 B                       C                   D</w:t>
      </w:r>
    </w:p>
    <w:p w:rsidR="00B91738" w:rsidRPr="00576A46" w:rsidRDefault="00B91738" w:rsidP="00B91738">
      <w:pPr>
        <w:rPr>
          <w:rFonts w:ascii="宋体" w:hAnsi="宋体"/>
          <w:sz w:val="18"/>
          <w:szCs w:val="18"/>
        </w:rPr>
      </w:pPr>
      <w:r w:rsidRPr="00576A46">
        <w:rPr>
          <w:rFonts w:ascii="宋体" w:hAnsi="宋体"/>
          <w:sz w:val="18"/>
          <w:szCs w:val="18"/>
        </w:rPr>
        <w:t>5．把不等式组</w:t>
      </w:r>
      <w:r w:rsidRPr="00576A46">
        <w:rPr>
          <w:rFonts w:ascii="宋体" w:hAnsi="宋体"/>
          <w:position w:val="-30"/>
          <w:sz w:val="18"/>
          <w:szCs w:val="18"/>
        </w:rPr>
        <w:object w:dxaOrig="1060" w:dyaOrig="720">
          <v:shape id="_x0000_i1347" type="#_x0000_t75" style="width:53.25pt;height:36pt" o:ole="">
            <v:imagedata r:id="rId623" o:title=""/>
          </v:shape>
          <o:OLEObject Type="Embed" ProgID="Equation.DSMT4" ShapeID="_x0000_i1347" DrawAspect="Content" ObjectID="_1558421448" r:id="rId624"/>
        </w:object>
      </w:r>
      <w:r w:rsidRPr="00576A46">
        <w:rPr>
          <w:rFonts w:ascii="宋体" w:hAnsi="宋体"/>
          <w:sz w:val="18"/>
          <w:szCs w:val="18"/>
        </w:rPr>
        <w:t>的解集表示在数轴上，正确的为（   ）</w:t>
      </w:r>
    </w:p>
    <w:p w:rsidR="00B91738" w:rsidRPr="00576A46" w:rsidRDefault="00B91738" w:rsidP="00B91738">
      <w:pPr>
        <w:tabs>
          <w:tab w:val="left" w:pos="5820"/>
        </w:tabs>
        <w:rPr>
          <w:rFonts w:ascii="宋体" w:hAnsi="宋体"/>
          <w:sz w:val="18"/>
          <w:szCs w:val="18"/>
        </w:rPr>
      </w:pPr>
      <w:r>
        <w:rPr>
          <w:rFonts w:ascii="宋体" w:hAnsi="宋体"/>
          <w:noProof/>
          <w:sz w:val="18"/>
          <w:szCs w:val="18"/>
        </w:rPr>
        <w:drawing>
          <wp:inline distT="0" distB="0" distL="0" distR="0">
            <wp:extent cx="4800600" cy="609600"/>
            <wp:effectExtent l="19050" t="0" r="0" b="0"/>
            <wp:docPr id="647" name="图片 647">
              <a:hlinkClick xmlns:a="http://schemas.openxmlformats.org/drawingml/2006/main" r:id="rId6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26"/>
                    <a:srcRect/>
                    <a:stretch>
                      <a:fillRect/>
                    </a:stretch>
                  </pic:blipFill>
                  <pic:spPr bwMode="auto">
                    <a:xfrm>
                      <a:off x="0" y="0"/>
                      <a:ext cx="4800600" cy="609600"/>
                    </a:xfrm>
                    <a:prstGeom prst="rect">
                      <a:avLst/>
                    </a:prstGeom>
                    <a:noFill/>
                    <a:ln w="9525">
                      <a:noFill/>
                      <a:miter lim="800000"/>
                      <a:headEnd/>
                      <a:tailEnd/>
                    </a:ln>
                  </pic:spPr>
                </pic:pic>
              </a:graphicData>
            </a:graphic>
          </wp:inline>
        </w:drawing>
      </w:r>
    </w:p>
    <w:p w:rsidR="00B91738" w:rsidRPr="00576A46" w:rsidRDefault="00B91738" w:rsidP="00B91738">
      <w:pPr>
        <w:spacing w:line="360" w:lineRule="auto"/>
        <w:rPr>
          <w:rFonts w:ascii="宋体" w:hAnsi="宋体"/>
          <w:sz w:val="18"/>
          <w:szCs w:val="18"/>
        </w:rPr>
      </w:pPr>
      <w:r w:rsidRPr="00576A46">
        <w:rPr>
          <w:rFonts w:ascii="宋体" w:hAnsi="宋体"/>
          <w:sz w:val="18"/>
          <w:szCs w:val="18"/>
        </w:rPr>
        <w:t xml:space="preserve">        A．                B．                  C．                  D．</w:t>
      </w:r>
    </w:p>
    <w:p w:rsidR="00B91738" w:rsidRPr="00576A46" w:rsidRDefault="00B91738" w:rsidP="00B91738">
      <w:pPr>
        <w:tabs>
          <w:tab w:val="right" w:pos="8656"/>
        </w:tabs>
        <w:autoSpaceDE w:val="0"/>
        <w:autoSpaceDN w:val="0"/>
        <w:adjustRightInd w:val="0"/>
        <w:ind w:right="-16"/>
        <w:rPr>
          <w:rFonts w:ascii="宋体" w:hAnsi="宋体" w:cs="仿宋_GB2312"/>
          <w:sz w:val="18"/>
          <w:szCs w:val="18"/>
          <w:lang w:val="zh-CN"/>
        </w:rPr>
      </w:pPr>
      <w:r w:rsidRPr="00576A46">
        <w:rPr>
          <w:rFonts w:ascii="宋体" w:hAnsi="宋体" w:cs="仿宋_GB2312" w:hint="eastAsia"/>
          <w:sz w:val="18"/>
          <w:szCs w:val="18"/>
          <w:lang w:val="zh-CN"/>
        </w:rPr>
        <w:t>6. 若</w:t>
      </w:r>
      <w:r w:rsidRPr="00576A46">
        <w:rPr>
          <w:rFonts w:ascii="宋体" w:hAnsi="宋体" w:cs="宋体"/>
          <w:kern w:val="0"/>
          <w:position w:val="-10"/>
          <w:sz w:val="18"/>
          <w:szCs w:val="18"/>
          <w:lang w:val="zh-CN"/>
        </w:rPr>
        <w:object w:dxaOrig="680" w:dyaOrig="320">
          <v:shape id="_x0000_i1348" type="#_x0000_t75" style="width:33.75pt;height:15.75pt" o:ole="">
            <v:imagedata r:id="rId627" o:title=""/>
          </v:shape>
          <o:OLEObject Type="Embed" ProgID="Equation.DSMT4" ShapeID="_x0000_i1348" DrawAspect="Content" ObjectID="_1558421449" r:id="rId628"/>
        </w:object>
      </w:r>
      <w:r w:rsidRPr="00576A46">
        <w:rPr>
          <w:rFonts w:ascii="宋体" w:hAnsi="宋体" w:cs="仿宋_GB2312" w:hint="eastAsia"/>
          <w:sz w:val="18"/>
          <w:szCs w:val="18"/>
          <w:lang w:val="zh-CN"/>
        </w:rPr>
        <w:t>与</w:t>
      </w:r>
      <w:r w:rsidRPr="00576A46">
        <w:rPr>
          <w:rFonts w:ascii="宋体" w:hAnsi="宋体" w:cs="宋体"/>
          <w:kern w:val="0"/>
          <w:position w:val="-10"/>
          <w:sz w:val="18"/>
          <w:szCs w:val="18"/>
          <w:lang w:val="zh-CN"/>
        </w:rPr>
        <w:object w:dxaOrig="760" w:dyaOrig="360">
          <v:shape id="_x0000_i1349" type="#_x0000_t75" style="width:38.25pt;height:18pt" o:ole="">
            <v:imagedata r:id="rId629" o:title=""/>
          </v:shape>
          <o:OLEObject Type="Embed" ProgID="Equation.DSMT4" ShapeID="_x0000_i1349" DrawAspect="Content" ObjectID="_1558421450" r:id="rId630"/>
        </w:object>
      </w:r>
      <w:r w:rsidRPr="00576A46">
        <w:rPr>
          <w:rFonts w:ascii="宋体" w:hAnsi="宋体" w:cs="仿宋_GB2312" w:hint="eastAsia"/>
          <w:sz w:val="18"/>
          <w:szCs w:val="18"/>
          <w:lang w:val="zh-CN"/>
        </w:rPr>
        <w:t>互为相反数，则</w:t>
      </w:r>
      <w:r w:rsidRPr="00576A46">
        <w:rPr>
          <w:rFonts w:ascii="宋体" w:hAnsi="宋体" w:cs="宋体"/>
          <w:kern w:val="0"/>
          <w:position w:val="-6"/>
          <w:sz w:val="18"/>
          <w:szCs w:val="18"/>
          <w:lang w:val="zh-CN"/>
        </w:rPr>
        <w:object w:dxaOrig="279" w:dyaOrig="320">
          <v:shape id="_x0000_i1350" type="#_x0000_t75" style="width:14.25pt;height:15.75pt" o:ole="">
            <v:imagedata r:id="rId631" o:title=""/>
          </v:shape>
          <o:OLEObject Type="Embed" ProgID="Equation.DSMT4" ShapeID="_x0000_i1350" DrawAspect="Content" ObjectID="_1558421451" r:id="rId632"/>
        </w:object>
      </w:r>
      <w:r w:rsidRPr="00576A46">
        <w:rPr>
          <w:rFonts w:ascii="宋体" w:hAnsi="宋体" w:cs="仿宋_GB2312" w:hint="eastAsia"/>
          <w:sz w:val="18"/>
          <w:szCs w:val="18"/>
          <w:lang w:val="zh-CN"/>
        </w:rPr>
        <w:t>的值为</w:t>
      </w:r>
      <w:r w:rsidRPr="00576A46">
        <w:rPr>
          <w:rFonts w:ascii="宋体" w:hAnsi="宋体" w:cs="仿宋_GB2312"/>
          <w:sz w:val="18"/>
          <w:szCs w:val="18"/>
          <w:lang w:val="zh-CN"/>
        </w:rPr>
        <w:tab/>
      </w:r>
    </w:p>
    <w:p w:rsidR="00B91738" w:rsidRPr="00576A46" w:rsidRDefault="00B91738" w:rsidP="00B91738">
      <w:pPr>
        <w:tabs>
          <w:tab w:val="right" w:pos="8306"/>
        </w:tabs>
        <w:spacing w:line="360" w:lineRule="auto"/>
        <w:rPr>
          <w:rFonts w:ascii="宋体" w:hAnsi="宋体" w:cs="仿宋_GB2312"/>
          <w:sz w:val="18"/>
          <w:szCs w:val="18"/>
          <w:lang w:val="zh-CN"/>
        </w:rPr>
      </w:pPr>
      <w:r w:rsidRPr="00576A46">
        <w:rPr>
          <w:rFonts w:ascii="宋体" w:hAnsi="宋体" w:cs="仿宋_GB2312"/>
          <w:sz w:val="18"/>
          <w:szCs w:val="18"/>
          <w:lang w:val="zh-CN"/>
        </w:rPr>
        <w:t xml:space="preserve">A.-6                   B. </w:t>
      </w:r>
      <w:r w:rsidRPr="00576A46">
        <w:rPr>
          <w:rFonts w:ascii="宋体" w:hAnsi="宋体" w:cs="宋体"/>
          <w:kern w:val="0"/>
          <w:position w:val="-24"/>
          <w:sz w:val="18"/>
          <w:szCs w:val="18"/>
          <w:lang w:val="zh-CN"/>
        </w:rPr>
        <w:object w:dxaOrig="220" w:dyaOrig="620">
          <v:shape id="_x0000_i1351" type="#_x0000_t75" style="width:9.75pt;height:27.75pt" o:ole="">
            <v:imagedata r:id="rId633" o:title=""/>
          </v:shape>
          <o:OLEObject Type="Embed" ProgID="Equation.DSMT4" ShapeID="_x0000_i1351" DrawAspect="Content" ObjectID="_1558421452" r:id="rId634"/>
        </w:object>
      </w:r>
      <w:r w:rsidRPr="00576A46">
        <w:rPr>
          <w:rFonts w:ascii="宋体" w:hAnsi="宋体" w:cs="仿宋_GB2312"/>
          <w:sz w:val="18"/>
          <w:szCs w:val="18"/>
          <w:lang w:val="zh-CN"/>
        </w:rPr>
        <w:t xml:space="preserve">                  C.8             D.9</w:t>
      </w:r>
      <w:r>
        <w:rPr>
          <w:rFonts w:ascii="宋体" w:hAnsi="宋体" w:cs="仿宋_GB2312"/>
          <w:sz w:val="18"/>
          <w:szCs w:val="18"/>
          <w:lang w:val="zh-CN"/>
        </w:rPr>
        <w:tab/>
      </w:r>
    </w:p>
    <w:p w:rsidR="00B91738" w:rsidRPr="00576A46" w:rsidRDefault="00B91738" w:rsidP="00B91738">
      <w:pPr>
        <w:jc w:val="left"/>
        <w:rPr>
          <w:rFonts w:ascii="宋体" w:hAnsi="宋体"/>
          <w:sz w:val="18"/>
          <w:szCs w:val="18"/>
        </w:rPr>
      </w:pPr>
      <w:r w:rsidRPr="00576A46">
        <w:rPr>
          <w:rFonts w:ascii="宋体" w:hAnsi="宋体" w:hint="eastAsia"/>
          <w:sz w:val="18"/>
          <w:szCs w:val="18"/>
        </w:rPr>
        <w:t>7. 已知关于</w:t>
      </w:r>
      <w:r w:rsidRPr="00576A46">
        <w:rPr>
          <w:rFonts w:ascii="宋体" w:hAnsi="宋体"/>
          <w:position w:val="-6"/>
          <w:sz w:val="18"/>
          <w:szCs w:val="18"/>
        </w:rPr>
        <w:object w:dxaOrig="200" w:dyaOrig="220">
          <v:shape id="_x0000_i1352" type="#_x0000_t75" style="width:9.75pt;height:11.25pt" o:ole="">
            <v:imagedata r:id="rId635" o:title=""/>
          </v:shape>
          <o:OLEObject Type="Embed" ProgID="Equation.DSMT4" ShapeID="_x0000_i1352" DrawAspect="Content" ObjectID="_1558421453" r:id="rId636"/>
        </w:object>
      </w:r>
      <w:r w:rsidRPr="00576A46">
        <w:rPr>
          <w:rFonts w:ascii="宋体" w:hAnsi="宋体" w:hint="eastAsia"/>
          <w:sz w:val="18"/>
          <w:szCs w:val="18"/>
        </w:rPr>
        <w:t>的方程</w:t>
      </w:r>
      <w:r w:rsidRPr="00576A46">
        <w:rPr>
          <w:rFonts w:ascii="宋体" w:hAnsi="宋体"/>
          <w:position w:val="-6"/>
          <w:sz w:val="18"/>
          <w:szCs w:val="18"/>
        </w:rPr>
        <w:object w:dxaOrig="1180" w:dyaOrig="279">
          <v:shape id="_x0000_i1353" type="#_x0000_t75" style="width:59.25pt;height:14.25pt" o:ole="">
            <v:imagedata r:id="rId637" o:title=""/>
          </v:shape>
          <o:OLEObject Type="Embed" ProgID="Equation.DSMT4" ShapeID="_x0000_i1353" DrawAspect="Content" ObjectID="_1558421454" r:id="rId638"/>
        </w:object>
      </w:r>
      <w:r w:rsidRPr="00576A46">
        <w:rPr>
          <w:rFonts w:ascii="宋体" w:hAnsi="宋体" w:hint="eastAsia"/>
          <w:sz w:val="18"/>
          <w:szCs w:val="18"/>
        </w:rPr>
        <w:t>的解是</w:t>
      </w:r>
      <w:r w:rsidRPr="00576A46">
        <w:rPr>
          <w:rFonts w:ascii="宋体" w:hAnsi="宋体"/>
          <w:position w:val="-6"/>
          <w:sz w:val="18"/>
          <w:szCs w:val="18"/>
        </w:rPr>
        <w:object w:dxaOrig="620" w:dyaOrig="220">
          <v:shape id="_x0000_i1354" type="#_x0000_t75" style="width:30.75pt;height:11.25pt" o:ole="">
            <v:imagedata r:id="rId639" o:title=""/>
          </v:shape>
          <o:OLEObject Type="Embed" ProgID="Equation.DSMT4" ShapeID="_x0000_i1354" DrawAspect="Content" ObjectID="_1558421455" r:id="rId640"/>
        </w:object>
      </w:r>
      <w:r w:rsidRPr="00576A46">
        <w:rPr>
          <w:rFonts w:ascii="宋体" w:hAnsi="宋体" w:hint="eastAsia"/>
          <w:sz w:val="18"/>
          <w:szCs w:val="18"/>
        </w:rPr>
        <w:t>，则</w:t>
      </w:r>
      <w:r w:rsidRPr="00576A46">
        <w:rPr>
          <w:rFonts w:ascii="宋体" w:hAnsi="宋体"/>
          <w:position w:val="-6"/>
          <w:sz w:val="18"/>
          <w:szCs w:val="18"/>
        </w:rPr>
        <w:object w:dxaOrig="260" w:dyaOrig="220">
          <v:shape id="_x0000_i1355" type="#_x0000_t75" style="width:12.75pt;height:11.25pt" o:ole="">
            <v:imagedata r:id="rId641" o:title=""/>
          </v:shape>
          <o:OLEObject Type="Embed" ProgID="Equation.DSMT4" ShapeID="_x0000_i1355" DrawAspect="Content" ObjectID="_1558421456" r:id="rId642"/>
        </w:object>
      </w:r>
      <w:r w:rsidRPr="00576A46">
        <w:rPr>
          <w:rFonts w:ascii="宋体" w:hAnsi="宋体" w:hint="eastAsia"/>
          <w:sz w:val="18"/>
          <w:szCs w:val="18"/>
        </w:rPr>
        <w:t>的值是（　　）．</w:t>
      </w:r>
    </w:p>
    <w:p w:rsidR="00B91738" w:rsidRPr="00576A46" w:rsidRDefault="000C06A0" w:rsidP="00B91738">
      <w:pPr>
        <w:ind w:firstLineChars="50" w:firstLine="90"/>
        <w:jc w:val="left"/>
        <w:rPr>
          <w:rFonts w:ascii="宋体" w:hAnsi="宋体"/>
          <w:sz w:val="18"/>
          <w:szCs w:val="18"/>
        </w:rPr>
      </w:pPr>
      <w:r>
        <w:rPr>
          <w:rFonts w:ascii="宋体" w:hAnsi="宋体"/>
          <w:noProof/>
          <w:sz w:val="18"/>
          <w:szCs w:val="18"/>
        </w:rPr>
        <w:pict>
          <v:group id="_x0000_s2201" style="position:absolute;left:0;text-align:left;margin-left:36pt;margin-top:28.35pt;width:45pt;height:14.15pt;z-index:251672064" coordorigin="2520,11892" coordsize="900,283">
            <v:group id="_x0000_s2202" style="position:absolute;left:2520;top:11892;width:232;height:283" coordorigin="2684,4263" coordsize="232,283">
              <v:shape id="_x0000_s2203" type="#_x0000_t202" style="position:absolute;left:2750;top:4263;width:110;height:260" filled="f" stroked="f">
                <v:textbox style="mso-next-textbox:#_x0000_s2203" inset="0,0,0,0">
                  <w:txbxContent>
                    <w:p w:rsidR="00B91738" w:rsidRPr="00580C2E" w:rsidRDefault="00B91738" w:rsidP="00B91738">
                      <w:r>
                        <w:rPr>
                          <w:rFonts w:hint="eastAsia"/>
                        </w:rPr>
                        <w:t>a</w:t>
                      </w:r>
                    </w:p>
                  </w:txbxContent>
                </v:textbox>
              </v:shape>
              <v:oval id="_x0000_s2204" style="position:absolute;left:2684;top:4315;width:232;height:231" filled="f" fillcolor="silver"/>
            </v:group>
            <v:group id="_x0000_s2205" style="position:absolute;left:2828;top:11892;width:232;height:283" coordorigin="2684,4263" coordsize="232,283">
              <v:shape id="_x0000_s2206" type="#_x0000_t202" style="position:absolute;left:2750;top:4263;width:110;height:260" filled="f" stroked="f">
                <v:textbox style="mso-next-textbox:#_x0000_s2206" inset="0,0,0,0">
                  <w:txbxContent>
                    <w:p w:rsidR="00B91738" w:rsidRPr="00580C2E" w:rsidRDefault="00B91738" w:rsidP="00B91738">
                      <w:r>
                        <w:rPr>
                          <w:rFonts w:hint="eastAsia"/>
                        </w:rPr>
                        <w:t>b</w:t>
                      </w:r>
                    </w:p>
                  </w:txbxContent>
                </v:textbox>
              </v:shape>
              <v:oval id="_x0000_s2207" style="position:absolute;left:2684;top:4315;width:232;height:231" filled="f" fillcolor="silver"/>
            </v:group>
            <v:group id="_x0000_s2208" style="position:absolute;left:3188;top:11892;width:232;height:283" coordorigin="2684,4263" coordsize="232,283">
              <v:shape id="_x0000_s2209" type="#_x0000_t202" style="position:absolute;left:2750;top:4263;width:110;height:260" filled="f" stroked="f">
                <v:textbox style="mso-next-textbox:#_x0000_s2209" inset="0,0,0,0">
                  <w:txbxContent>
                    <w:p w:rsidR="00B91738" w:rsidRPr="00580C2E" w:rsidRDefault="00B91738" w:rsidP="00B91738">
                      <w:r>
                        <w:rPr>
                          <w:rFonts w:hint="eastAsia"/>
                        </w:rPr>
                        <w:t>c</w:t>
                      </w:r>
                    </w:p>
                  </w:txbxContent>
                </v:textbox>
              </v:shape>
              <v:oval id="_x0000_s2210" style="position:absolute;left:2684;top:4315;width:232;height:231" filled="f" fillcolor="silver"/>
            </v:group>
          </v:group>
        </w:pict>
      </w:r>
      <w:r w:rsidR="00B91738" w:rsidRPr="00576A46">
        <w:rPr>
          <w:rFonts w:ascii="宋体" w:hAnsi="宋体" w:hint="eastAsia"/>
          <w:sz w:val="18"/>
          <w:szCs w:val="18"/>
        </w:rPr>
        <w:t>Ａ.2        Ｂ．-2        Ｃ．</w:t>
      </w:r>
      <w:r w:rsidR="00B91738" w:rsidRPr="00576A46">
        <w:rPr>
          <w:rFonts w:ascii="宋体" w:hAnsi="宋体"/>
          <w:position w:val="-24"/>
          <w:sz w:val="18"/>
          <w:szCs w:val="18"/>
        </w:rPr>
        <w:object w:dxaOrig="240" w:dyaOrig="620">
          <v:shape id="_x0000_i1356" type="#_x0000_t75" style="width:12pt;height:30.75pt" o:ole="">
            <v:imagedata r:id="rId643" o:title=""/>
          </v:shape>
          <o:OLEObject Type="Embed" ProgID="Equation.DSMT4" ShapeID="_x0000_i1356" DrawAspect="Content" ObjectID="_1558421457" r:id="rId644"/>
        </w:object>
      </w:r>
      <w:r w:rsidR="00B91738" w:rsidRPr="00576A46">
        <w:rPr>
          <w:rFonts w:ascii="宋体" w:hAnsi="宋体" w:hint="eastAsia"/>
          <w:sz w:val="18"/>
          <w:szCs w:val="18"/>
        </w:rPr>
        <w:t xml:space="preserve">         Ｄ．-</w:t>
      </w:r>
      <w:r w:rsidR="00B91738" w:rsidRPr="00576A46">
        <w:rPr>
          <w:rFonts w:ascii="宋体" w:hAnsi="宋体"/>
          <w:position w:val="-24"/>
          <w:sz w:val="18"/>
          <w:szCs w:val="18"/>
        </w:rPr>
        <w:object w:dxaOrig="240" w:dyaOrig="620">
          <v:shape id="_x0000_i1357" type="#_x0000_t75" style="width:12pt;height:30.75pt" o:ole="">
            <v:imagedata r:id="rId643" o:title=""/>
          </v:shape>
          <o:OLEObject Type="Embed" ProgID="Equation.DSMT4" ShapeID="_x0000_i1357" DrawAspect="Content" ObjectID="_1558421458" r:id="rId645"/>
        </w:object>
      </w:r>
      <w:r w:rsidR="00B91738" w:rsidRPr="00576A46">
        <w:rPr>
          <w:rFonts w:ascii="宋体" w:hAnsi="宋体" w:hint="eastAsia"/>
          <w:sz w:val="18"/>
          <w:szCs w:val="18"/>
        </w:rPr>
        <w:t>．</w:t>
      </w:r>
    </w:p>
    <w:p w:rsidR="00B91738" w:rsidRPr="00576A46" w:rsidRDefault="00B91738" w:rsidP="00B91738">
      <w:pPr>
        <w:rPr>
          <w:rFonts w:ascii="宋体" w:hAnsi="宋体"/>
          <w:sz w:val="18"/>
          <w:szCs w:val="18"/>
        </w:rPr>
      </w:pPr>
      <w:r w:rsidRPr="00576A46">
        <w:rPr>
          <w:rFonts w:ascii="宋体" w:hAnsi="宋体" w:hint="eastAsia"/>
          <w:sz w:val="18"/>
          <w:szCs w:val="18"/>
        </w:rPr>
        <w:t xml:space="preserve">8. </w:t>
      </w:r>
      <w:r w:rsidRPr="00576A46">
        <w:rPr>
          <w:rFonts w:ascii="宋体" w:hAnsi="宋体"/>
          <w:sz w:val="18"/>
          <w:szCs w:val="18"/>
        </w:rPr>
        <w:t>．用</w:t>
      </w:r>
      <w:r w:rsidRPr="00576A46">
        <w:rPr>
          <w:rFonts w:ascii="宋体" w:hAnsi="宋体" w:hint="eastAsia"/>
          <w:sz w:val="18"/>
          <w:szCs w:val="18"/>
        </w:rPr>
        <w:t xml:space="preserve">         </w:t>
      </w:r>
      <w:r w:rsidRPr="00576A46">
        <w:rPr>
          <w:rFonts w:ascii="宋体" w:hAnsi="宋体"/>
          <w:sz w:val="18"/>
          <w:szCs w:val="18"/>
        </w:rPr>
        <w:t>表示三种不同的物体，现放在天平上比较两次，情况如图所示，那么</w:t>
      </w:r>
    </w:p>
    <w:p w:rsidR="00B91738" w:rsidRPr="00576A46" w:rsidRDefault="00B91738" w:rsidP="00B91738">
      <w:pPr>
        <w:rPr>
          <w:rFonts w:ascii="宋体" w:hAnsi="宋体"/>
          <w:sz w:val="18"/>
          <w:szCs w:val="18"/>
        </w:rPr>
      </w:pPr>
      <w:r w:rsidRPr="00576A46">
        <w:rPr>
          <w:rFonts w:ascii="宋体" w:hAnsi="宋体"/>
          <w:sz w:val="18"/>
          <w:szCs w:val="18"/>
        </w:rPr>
        <w:t>这三</w:t>
      </w:r>
      <w:r w:rsidRPr="00576A46">
        <w:rPr>
          <w:rFonts w:ascii="宋体" w:hAnsi="宋体" w:hint="eastAsia"/>
          <w:sz w:val="18"/>
          <w:szCs w:val="18"/>
        </w:rPr>
        <w:t>种</w:t>
      </w:r>
      <w:r w:rsidRPr="00576A46">
        <w:rPr>
          <w:rFonts w:ascii="宋体" w:hAnsi="宋体"/>
          <w:sz w:val="18"/>
          <w:szCs w:val="18"/>
        </w:rPr>
        <w:t>物体按质量从大到小的顺序排列应为（    ）</w:t>
      </w:r>
    </w:p>
    <w:p w:rsidR="00B91738" w:rsidRPr="00576A46" w:rsidRDefault="000C06A0" w:rsidP="00B91738">
      <w:pPr>
        <w:rPr>
          <w:rFonts w:ascii="宋体" w:hAnsi="宋体"/>
          <w:sz w:val="18"/>
          <w:szCs w:val="18"/>
        </w:rPr>
      </w:pPr>
      <w:r>
        <w:rPr>
          <w:rFonts w:ascii="宋体" w:hAnsi="宋体"/>
          <w:noProof/>
          <w:sz w:val="18"/>
          <w:szCs w:val="18"/>
        </w:rPr>
        <w:pict>
          <v:group id="_x0000_s2125" href="http://www.mathschina.com/" style="position:absolute;left:0;text-align:left;margin-left:81.5pt;margin-top:8.25pt;width:215.5pt;height:40.9pt;z-index:251658752" coordorigin="3412,7845" coordsize="4703,837" o:button="t">
            <v:group id="_x0000_s2126" style="position:absolute;left:3494;top:7845;width:232;height:283" coordorigin="2684,4263" coordsize="232,283">
              <v:shape id="_x0000_s2127" type="#_x0000_t202" style="position:absolute;left:2750;top:4263;width:110;height:260" filled="f" stroked="f">
                <v:textbox style="mso-next-textbox:#_x0000_s2127" inset="0,0,0,0">
                  <w:txbxContent>
                    <w:p w:rsidR="00B91738" w:rsidRPr="00580C2E" w:rsidRDefault="00B91738" w:rsidP="00B91738">
                      <w:r>
                        <w:rPr>
                          <w:rFonts w:hint="eastAsia"/>
                        </w:rPr>
                        <w:t>a</w:t>
                      </w:r>
                    </w:p>
                  </w:txbxContent>
                </v:textbox>
              </v:shape>
              <v:oval id="_x0000_s2128" style="position:absolute;left:2684;top:4315;width:232;height:231" filled="f" fillcolor="silver"/>
            </v:group>
            <v:group id="_x0000_s2129" style="position:absolute;left:3765;top:7845;width:232;height:283" coordorigin="2684,4263" coordsize="232,283">
              <v:shape id="_x0000_s2130" type="#_x0000_t202" style="position:absolute;left:2750;top:4263;width:110;height:260" filled="f" stroked="f">
                <v:textbox style="mso-next-textbox:#_x0000_s2130" inset="0,0,0,0">
                  <w:txbxContent>
                    <w:p w:rsidR="00B91738" w:rsidRPr="00580C2E" w:rsidRDefault="00B91738" w:rsidP="00B91738">
                      <w:r>
                        <w:rPr>
                          <w:rFonts w:hint="eastAsia"/>
                        </w:rPr>
                        <w:t>c</w:t>
                      </w:r>
                    </w:p>
                  </w:txbxContent>
                </v:textbox>
              </v:shape>
              <v:oval id="_x0000_s2131" style="position:absolute;left:2684;top:4315;width:232;height:231" filled="f" fillcolor="silver"/>
            </v:group>
            <v:group id="_x0000_s2132" style="position:absolute;left:4035;top:7845;width:232;height:283" coordorigin="2684,4263" coordsize="232,283">
              <v:shape id="_x0000_s2133" type="#_x0000_t202" style="position:absolute;left:2750;top:4263;width:110;height:260" filled="f" stroked="f">
                <v:textbox style="mso-next-textbox:#_x0000_s2133" inset="0,0,0,0">
                  <w:txbxContent>
                    <w:p w:rsidR="00B91738" w:rsidRPr="00580C2E" w:rsidRDefault="00B91738" w:rsidP="00B91738">
                      <w:r>
                        <w:rPr>
                          <w:rFonts w:hint="eastAsia"/>
                        </w:rPr>
                        <w:t>c</w:t>
                      </w:r>
                    </w:p>
                  </w:txbxContent>
                </v:textbox>
              </v:shape>
              <v:oval id="_x0000_s2134" style="position:absolute;left:2684;top:4315;width:232;height:231" filled="f" fillcolor="silver"/>
            </v:group>
            <v:shape id="_x0000_s2135" style="position:absolute;left:3412;top:8045;width:922;height:97;mso-wrap-style:square;mso-wrap-distance-left:9pt;mso-wrap-distance-top:0;mso-wrap-distance-right:9pt;mso-wrap-distance-bottom:0;mso-position-horizontal:absolute;mso-position-horizontal-relative:text;mso-position-vertical:absolute;mso-position-vertical-relative:text;v-text-anchor:top" coordsize="922,97" path="m,l,97r922,l922,7e" filled="f" fillcolor="silver">
              <v:path arrowok="t"/>
            </v:shape>
            <v:group id="_x0000_s2136" style="position:absolute;left:4949;top:8198;width:232;height:283" coordorigin="2684,4263" coordsize="232,283">
              <v:shape id="_x0000_s2137" type="#_x0000_t202" style="position:absolute;left:2750;top:4263;width:110;height:260" filled="f" stroked="f">
                <v:textbox style="mso-next-textbox:#_x0000_s2137" inset="0,0,0,0">
                  <w:txbxContent>
                    <w:p w:rsidR="00B91738" w:rsidRPr="00580C2E" w:rsidRDefault="00B91738" w:rsidP="00B91738">
                      <w:r>
                        <w:rPr>
                          <w:rFonts w:hint="eastAsia"/>
                        </w:rPr>
                        <w:t>a</w:t>
                      </w:r>
                    </w:p>
                  </w:txbxContent>
                </v:textbox>
              </v:shape>
              <v:oval id="_x0000_s2138" style="position:absolute;left:2684;top:4315;width:232;height:231" filled="f" fillcolor="silver"/>
            </v:group>
            <v:group id="_x0000_s2139" style="position:absolute;left:5220;top:8198;width:232;height:283" coordorigin="2684,4263" coordsize="232,283">
              <v:shape id="_x0000_s2140" type="#_x0000_t202" style="position:absolute;left:2750;top:4263;width:110;height:260" filled="f" stroked="f">
                <v:textbox style="mso-next-textbox:#_x0000_s2140" inset="0,0,0,0">
                  <w:txbxContent>
                    <w:p w:rsidR="00B91738" w:rsidRPr="00580C2E" w:rsidRDefault="00B91738" w:rsidP="00B91738">
                      <w:r>
                        <w:rPr>
                          <w:rFonts w:hint="eastAsia"/>
                        </w:rPr>
                        <w:t>b</w:t>
                      </w:r>
                    </w:p>
                  </w:txbxContent>
                </v:textbox>
              </v:shape>
              <v:oval id="_x0000_s2141" style="position:absolute;left:2684;top:4315;width:232;height:231" filled="f" fillcolor="silver"/>
            </v:group>
            <v:group id="_x0000_s2142" style="position:absolute;left:5490;top:8198;width:232;height:283" coordorigin="2684,4263" coordsize="232,283">
              <v:shape id="_x0000_s2143" type="#_x0000_t202" style="position:absolute;left:2750;top:4263;width:110;height:260" filled="f" stroked="f">
                <v:textbox style="mso-next-textbox:#_x0000_s2143" inset="0,0,0,0">
                  <w:txbxContent>
                    <w:p w:rsidR="00B91738" w:rsidRPr="00580C2E" w:rsidRDefault="00B91738" w:rsidP="00B91738">
                      <w:r>
                        <w:rPr>
                          <w:rFonts w:hint="eastAsia"/>
                        </w:rPr>
                        <w:t>c</w:t>
                      </w:r>
                    </w:p>
                  </w:txbxContent>
                </v:textbox>
              </v:shape>
              <v:oval id="_x0000_s2144" style="position:absolute;left:2684;top:4315;width:232;height:231" filled="f" fillcolor="silver"/>
            </v:group>
            <v:shape id="_x0000_s2145" style="position:absolute;left:4867;top:8398;width:922;height:97;mso-wrap-style:square;mso-wrap-distance-left:9pt;mso-wrap-distance-top:0;mso-wrap-distance-right:9pt;mso-wrap-distance-bottom:0;mso-position-horizontal:absolute;mso-position-horizontal-relative:text;mso-position-vertical:absolute;mso-position-vertical-relative:text;v-text-anchor:top" coordsize="922,97" path="m,l,97r922,l922,7e" filled="f" fillcolor="silver">
              <v:path arrowok="t"/>
            </v:shape>
            <v:shape id="_x0000_s2146" style="position:absolute;left:3863;top:8142;width:1492;height:540;mso-wrap-style:square;mso-wrap-distance-left:9pt;mso-wrap-distance-top:0;mso-wrap-distance-right:9pt;mso-wrap-distance-bottom:0;mso-position-horizontal:absolute;mso-position-horizontal-relative:text;mso-position-vertical:absolute;mso-position-vertical-relative:text;v-text-anchor:top" coordsize="1522,540" path="m,l,180,1522,540r,-187e" filled="f" fillcolor="silver">
              <v:path arrowok="t"/>
            </v:shape>
            <v:shape id="_x0000_s2147" style="position:absolute;left:4470;top:8517;width:180;height:158;mso-wrap-style:square;mso-wrap-distance-left:9pt;mso-wrap-distance-top:0;mso-wrap-distance-right:9pt;mso-wrap-distance-bottom:0;mso-position-horizontal:absolute;mso-position-horizontal-relative:text;mso-position-vertical:absolute;mso-position-vertical-relative:text;v-text-anchor:top" coordsize="180,158" path="m105,l,158r180,l105,xe" fillcolor="silver">
              <v:path arrowok="t"/>
            </v:shape>
            <v:group id="_x0000_s2148" style="position:absolute;left:6015;top:7927;width:2100;height:672" coordorigin="5212,2853" coordsize="2100,672">
              <v:group id="_x0000_s2149" style="position:absolute;left:5376;top:2853;width:232;height:283" coordorigin="2684,4263" coordsize="232,283">
                <v:shape id="_x0000_s2150" type="#_x0000_t202" style="position:absolute;left:2750;top:4263;width:110;height:260" filled="f" stroked="f">
                  <v:textbox style="mso-next-textbox:#_x0000_s2150" inset="0,0,0,0">
                    <w:txbxContent>
                      <w:p w:rsidR="00B91738" w:rsidRPr="00580C2E" w:rsidRDefault="00B91738" w:rsidP="00B91738">
                        <w:r>
                          <w:rPr>
                            <w:rFonts w:hint="eastAsia"/>
                          </w:rPr>
                          <w:t>a</w:t>
                        </w:r>
                      </w:p>
                    </w:txbxContent>
                  </v:textbox>
                </v:shape>
                <v:oval id="_x0000_s2151" style="position:absolute;left:2684;top:4315;width:232;height:231" filled="f" fillcolor="silver"/>
              </v:group>
              <v:group id="_x0000_s2152" style="position:absolute;left:5723;top:2853;width:232;height:283" coordorigin="2684,4263" coordsize="232,283">
                <v:shape id="_x0000_s2153" type="#_x0000_t202" style="position:absolute;left:2750;top:4263;width:110;height:260" filled="f" stroked="f">
                  <v:textbox style="mso-next-textbox:#_x0000_s2153" inset="0,0,0,0">
                    <w:txbxContent>
                      <w:p w:rsidR="00B91738" w:rsidRPr="00580C2E" w:rsidRDefault="00B91738" w:rsidP="00B91738">
                        <w:r>
                          <w:rPr>
                            <w:rFonts w:hint="eastAsia"/>
                          </w:rPr>
                          <w:t>c</w:t>
                        </w:r>
                      </w:p>
                    </w:txbxContent>
                  </v:textbox>
                </v:shape>
                <v:oval id="_x0000_s2154" style="position:absolute;left:2684;top:4315;width:232;height:231" filled="f" fillcolor="silver"/>
              </v:group>
              <v:shape id="_x0000_s2155" style="position:absolute;left:5212;top:3053;width:922;height:97;mso-wrap-style:square;mso-wrap-distance-left:9pt;mso-wrap-distance-top:0;mso-wrap-distance-right:9pt;mso-wrap-distance-bottom:0;mso-position-horizontal:absolute;mso-position-horizontal-relative:text;mso-position-vertical:absolute;mso-position-vertical-relative:text;v-text-anchor:top" coordsize="922,97" path="m,l,97r922,l922,7e" filled="f" fillcolor="silver">
                <v:path arrowok="t"/>
              </v:shape>
              <v:group id="_x0000_s2156" style="position:absolute;left:6562;top:2853;width:232;height:283" coordorigin="2684,4263" coordsize="232,283">
                <v:shape id="_x0000_s2157" type="#_x0000_t202" style="position:absolute;left:2750;top:4263;width:110;height:260" filled="f" stroked="f">
                  <v:textbox style="mso-next-textbox:#_x0000_s2157" inset="0,0,0,0">
                    <w:txbxContent>
                      <w:p w:rsidR="00B91738" w:rsidRPr="00580C2E" w:rsidRDefault="00B91738" w:rsidP="00B91738">
                        <w:r>
                          <w:rPr>
                            <w:rFonts w:hint="eastAsia"/>
                          </w:rPr>
                          <w:t>b</w:t>
                        </w:r>
                      </w:p>
                    </w:txbxContent>
                  </v:textbox>
                </v:shape>
                <v:oval id="_x0000_s2158" style="position:absolute;left:2684;top:4315;width:232;height:231" filled="f" fillcolor="silver"/>
              </v:group>
              <v:group id="_x0000_s2159" style="position:absolute;left:6908;top:2853;width:232;height:283" coordorigin="2684,4263" coordsize="232,283">
                <v:shape id="_x0000_s2160" type="#_x0000_t202" style="position:absolute;left:2750;top:4263;width:110;height:260" filled="f" stroked="f">
                  <v:textbox style="mso-next-textbox:#_x0000_s2160" inset="0,0,0,0">
                    <w:txbxContent>
                      <w:p w:rsidR="00B91738" w:rsidRPr="00580C2E" w:rsidRDefault="00B91738" w:rsidP="00B91738">
                        <w:r>
                          <w:rPr>
                            <w:rFonts w:hint="eastAsia"/>
                          </w:rPr>
                          <w:t>c</w:t>
                        </w:r>
                      </w:p>
                    </w:txbxContent>
                  </v:textbox>
                </v:shape>
                <v:oval id="_x0000_s2161" style="position:absolute;left:2684;top:4315;width:232;height:231" filled="f" fillcolor="silver"/>
              </v:group>
              <v:shape id="_x0000_s2162" style="position:absolute;left:6390;top:3053;width:922;height:97;mso-wrap-style:square;mso-wrap-distance-left:9pt;mso-wrap-distance-top:0;mso-wrap-distance-right:9pt;mso-wrap-distance-bottom:0;mso-position-horizontal:absolute;mso-position-horizontal-relative:text;mso-position-vertical:absolute;mso-position-vertical-relative:text;v-text-anchor:top" coordsize="922,97" path="m,l,97r922,l922,7e" filled="f" fillcolor="silver">
                <v:path arrowok="t"/>
              </v:shape>
              <v:shape id="_x0000_s2163" style="position:absolute;left:6158;top:3367;width:180;height:158;mso-wrap-style:square;mso-wrap-distance-left:9pt;mso-wrap-distance-top:0;mso-wrap-distance-right:9pt;mso-wrap-distance-bottom:0;mso-position-horizontal:absolute;mso-position-horizontal-relative:text;mso-position-vertical:absolute;mso-position-vertical-relative:text;v-text-anchor:top" coordsize="180,158" path="m105,l,158r180,l105,xe" fillcolor="silver">
                <v:path arrowok="t"/>
              </v:shape>
              <v:shape id="_x0000_s2164" style="position:absolute;left:5618;top:3143;width:1245;height:202;mso-wrap-style:square;mso-wrap-distance-left:9pt;mso-wrap-distance-top:0;mso-wrap-distance-right:9pt;mso-wrap-distance-bottom:0;mso-position-horizontal:absolute;mso-position-horizontal-relative:text;mso-position-vertical:absolute;mso-position-vertical-relative:text;v-text-anchor:top" coordsize="1245,202" path="m,l,202r1245,l1245,7e" filled="f" fillcolor="silver">
                <v:path arrowok="t"/>
              </v:shape>
            </v:group>
            <w10:wrap side="left"/>
          </v:group>
        </w:pict>
      </w:r>
    </w:p>
    <w:p w:rsidR="00B91738" w:rsidRPr="00576A46" w:rsidRDefault="00B91738" w:rsidP="00B91738">
      <w:pPr>
        <w:rPr>
          <w:rFonts w:ascii="宋体" w:hAnsi="宋体"/>
          <w:sz w:val="18"/>
          <w:szCs w:val="18"/>
        </w:rPr>
      </w:pPr>
    </w:p>
    <w:p w:rsidR="00B91738" w:rsidRPr="00576A46" w:rsidRDefault="00B91738" w:rsidP="00B91738">
      <w:pPr>
        <w:rPr>
          <w:rFonts w:ascii="宋体" w:hAnsi="宋体"/>
          <w:sz w:val="18"/>
          <w:szCs w:val="18"/>
        </w:rPr>
      </w:pPr>
    </w:p>
    <w:p w:rsidR="00B91738" w:rsidRPr="00576A46" w:rsidRDefault="000C06A0" w:rsidP="00B91738">
      <w:pPr>
        <w:ind w:firstLineChars="50" w:firstLine="90"/>
        <w:jc w:val="left"/>
        <w:rPr>
          <w:rFonts w:ascii="宋体" w:hAnsi="宋体"/>
          <w:sz w:val="18"/>
          <w:szCs w:val="18"/>
        </w:rPr>
      </w:pPr>
      <w:r>
        <w:rPr>
          <w:rFonts w:ascii="宋体" w:hAnsi="宋体"/>
          <w:noProof/>
          <w:sz w:val="18"/>
          <w:szCs w:val="18"/>
        </w:rPr>
        <w:pict>
          <v:group id="_x0000_s2198" style="position:absolute;left:0;text-align:left;margin-left:268.65pt;margin-top:1.15pt;width:11.6pt;height:14.15pt;z-index:251671040" coordorigin="2684,4263" coordsize="232,283">
            <v:shape id="_x0000_s2199" type="#_x0000_t202" style="position:absolute;left:2750;top:4263;width:110;height:260" filled="f" stroked="f">
              <v:textbox style="mso-next-textbox:#_x0000_s2199" inset="0,0,0,0">
                <w:txbxContent>
                  <w:p w:rsidR="00B91738" w:rsidRPr="00580C2E" w:rsidRDefault="00B91738" w:rsidP="00B91738">
                    <w:r>
                      <w:rPr>
                        <w:rFonts w:hint="eastAsia"/>
                      </w:rPr>
                      <w:t>c</w:t>
                    </w:r>
                  </w:p>
                </w:txbxContent>
              </v:textbox>
            </v:shape>
            <v:oval id="_x0000_s2200" style="position:absolute;left:2684;top:4315;width:232;height:231" filled="f" fillcolor="silver"/>
            <w10:wrap side="left"/>
          </v:group>
        </w:pict>
      </w:r>
      <w:r>
        <w:rPr>
          <w:rFonts w:ascii="宋体" w:hAnsi="宋体"/>
          <w:noProof/>
          <w:sz w:val="18"/>
          <w:szCs w:val="18"/>
        </w:rPr>
        <w:pict>
          <v:group id="_x0000_s2192" style="position:absolute;left:0;text-align:left;margin-left:295.6pt;margin-top:1.15pt;width:11.6pt;height:14.15pt;z-index:251668992" coordorigin="2684,4263" coordsize="232,283">
            <v:shape id="_x0000_s2193" type="#_x0000_t202" style="position:absolute;left:2750;top:4263;width:110;height:260" filled="f" stroked="f">
              <v:textbox style="mso-next-textbox:#_x0000_s2193" inset="0,0,0,0">
                <w:txbxContent>
                  <w:p w:rsidR="00B91738" w:rsidRPr="00580C2E" w:rsidRDefault="00B91738" w:rsidP="00B91738">
                    <w:r>
                      <w:rPr>
                        <w:rFonts w:hint="eastAsia"/>
                      </w:rPr>
                      <w:t>a</w:t>
                    </w:r>
                  </w:p>
                </w:txbxContent>
              </v:textbox>
            </v:shape>
            <v:oval id="_x0000_s2194" style="position:absolute;left:2684;top:4315;width:232;height:231" filled="f" fillcolor="silver"/>
            <w10:wrap side="left"/>
          </v:group>
        </w:pict>
      </w:r>
      <w:r>
        <w:rPr>
          <w:rFonts w:ascii="宋体" w:hAnsi="宋体"/>
          <w:noProof/>
          <w:sz w:val="18"/>
          <w:szCs w:val="18"/>
        </w:rPr>
        <w:pict>
          <v:group id="_x0000_s2195" style="position:absolute;left:0;text-align:left;margin-left:282.15pt;margin-top:1.9pt;width:11.6pt;height:14.15pt;z-index:251670016" coordorigin="2684,4263" coordsize="232,283">
            <v:shape id="_x0000_s2196" type="#_x0000_t202" style="position:absolute;left:2750;top:4263;width:110;height:260" filled="f" stroked="f">
              <v:textbox style="mso-next-textbox:#_x0000_s2196" inset="0,0,0,0">
                <w:txbxContent>
                  <w:p w:rsidR="00B91738" w:rsidRPr="00580C2E" w:rsidRDefault="00B91738" w:rsidP="00B91738">
                    <w:r>
                      <w:rPr>
                        <w:rFonts w:hint="eastAsia"/>
                      </w:rPr>
                      <w:t>b</w:t>
                    </w:r>
                  </w:p>
                </w:txbxContent>
              </v:textbox>
            </v:shape>
            <v:oval id="_x0000_s2197" style="position:absolute;left:2684;top:4315;width:232;height:231" filled="f" fillcolor="silver"/>
            <w10:wrap side="left"/>
          </v:group>
        </w:pict>
      </w:r>
      <w:r>
        <w:rPr>
          <w:rFonts w:ascii="宋体" w:hAnsi="宋体"/>
          <w:noProof/>
          <w:sz w:val="18"/>
          <w:szCs w:val="18"/>
        </w:rPr>
        <w:pict>
          <v:group id="_x0000_s2171" style="position:absolute;left:0;text-align:left;margin-left:123.15pt;margin-top:1.15pt;width:11.6pt;height:14.15pt;z-index:251661824" coordorigin="2684,4263" coordsize="232,283">
            <v:shape id="_x0000_s2172" type="#_x0000_t202" style="position:absolute;left:2750;top:4263;width:110;height:260" filled="f" stroked="f">
              <v:textbox style="mso-next-textbox:#_x0000_s2172" inset="0,0,0,0">
                <w:txbxContent>
                  <w:p w:rsidR="00B91738" w:rsidRPr="00580C2E" w:rsidRDefault="00B91738" w:rsidP="00B91738">
                    <w:r>
                      <w:rPr>
                        <w:rFonts w:hint="eastAsia"/>
                      </w:rPr>
                      <w:t>c</w:t>
                    </w:r>
                  </w:p>
                </w:txbxContent>
              </v:textbox>
            </v:shape>
            <v:oval id="_x0000_s2173" style="position:absolute;left:2684;top:4315;width:232;height:231" filled="f" fillcolor="silver"/>
            <w10:wrap side="left"/>
          </v:group>
        </w:pict>
      </w:r>
      <w:r>
        <w:rPr>
          <w:rFonts w:ascii="宋体" w:hAnsi="宋体"/>
          <w:noProof/>
          <w:sz w:val="18"/>
          <w:szCs w:val="18"/>
        </w:rPr>
        <w:pict>
          <v:group id="_x0000_s2165" style="position:absolute;left:0;text-align:left;margin-left:109.6pt;margin-top:1.15pt;width:11.6pt;height:14.15pt;z-index:251659776" coordorigin="2684,4263" coordsize="232,283">
            <v:shape id="_x0000_s2166" type="#_x0000_t202" style="position:absolute;left:2750;top:4263;width:110;height:260" filled="f" stroked="f">
              <v:textbox style="mso-next-textbox:#_x0000_s2166" inset="0,0,0,0">
                <w:txbxContent>
                  <w:p w:rsidR="00B91738" w:rsidRPr="00580C2E" w:rsidRDefault="00B91738" w:rsidP="00B91738">
                    <w:r>
                      <w:rPr>
                        <w:rFonts w:hint="eastAsia"/>
                      </w:rPr>
                      <w:t>a</w:t>
                    </w:r>
                  </w:p>
                </w:txbxContent>
              </v:textbox>
            </v:shape>
            <v:oval id="_x0000_s2167" style="position:absolute;left:2684;top:4315;width:232;height:231" filled="f" fillcolor="silver"/>
            <w10:wrap side="left"/>
          </v:group>
        </w:pict>
      </w:r>
      <w:r>
        <w:rPr>
          <w:rFonts w:ascii="宋体" w:hAnsi="宋体"/>
          <w:noProof/>
          <w:sz w:val="18"/>
          <w:szCs w:val="18"/>
        </w:rPr>
        <w:pict>
          <v:group id="_x0000_s2186" style="position:absolute;left:0;text-align:left;margin-left:210.9pt;margin-top:1.9pt;width:11.6pt;height:14.15pt;z-index:251666944" coordorigin="2684,4263" coordsize="232,283">
            <v:shape id="_x0000_s2187" type="#_x0000_t202" style="position:absolute;left:2750;top:4263;width:110;height:260" filled="f" stroked="f">
              <v:textbox style="mso-next-textbox:#_x0000_s2187" inset="0,0,0,0">
                <w:txbxContent>
                  <w:p w:rsidR="00B91738" w:rsidRPr="00580C2E" w:rsidRDefault="00B91738" w:rsidP="00B91738">
                    <w:r>
                      <w:rPr>
                        <w:rFonts w:hint="eastAsia"/>
                      </w:rPr>
                      <w:t>b</w:t>
                    </w:r>
                  </w:p>
                </w:txbxContent>
              </v:textbox>
            </v:shape>
            <v:oval id="_x0000_s2188" style="position:absolute;left:2684;top:4315;width:232;height:231" filled="f" fillcolor="silver"/>
            <w10:wrap side="left"/>
          </v:group>
        </w:pict>
      </w:r>
      <w:r>
        <w:rPr>
          <w:rFonts w:ascii="宋体" w:hAnsi="宋体"/>
          <w:noProof/>
          <w:sz w:val="18"/>
          <w:szCs w:val="18"/>
        </w:rPr>
        <w:pict>
          <v:group id="_x0000_s2189" style="position:absolute;left:0;text-align:left;margin-left:197.4pt;margin-top:1.15pt;width:11.6pt;height:14.15pt;z-index:251667968" coordorigin="2684,4263" coordsize="232,283">
            <v:shape id="_x0000_s2190" type="#_x0000_t202" style="position:absolute;left:2750;top:4263;width:110;height:260" filled="f" stroked="f">
              <v:textbox style="mso-next-textbox:#_x0000_s2190" inset="0,0,0,0">
                <w:txbxContent>
                  <w:p w:rsidR="00B91738" w:rsidRPr="00580C2E" w:rsidRDefault="00B91738" w:rsidP="00B91738">
                    <w:r>
                      <w:rPr>
                        <w:rFonts w:hint="eastAsia"/>
                      </w:rPr>
                      <w:t>c</w:t>
                    </w:r>
                  </w:p>
                </w:txbxContent>
              </v:textbox>
            </v:shape>
            <v:oval id="_x0000_s2191" style="position:absolute;left:2684;top:4315;width:232;height:231" filled="f" fillcolor="silver"/>
            <w10:wrap side="left"/>
          </v:group>
        </w:pict>
      </w:r>
      <w:r>
        <w:rPr>
          <w:rFonts w:ascii="宋体" w:hAnsi="宋体"/>
          <w:noProof/>
          <w:sz w:val="18"/>
          <w:szCs w:val="18"/>
        </w:rPr>
        <w:pict>
          <v:group id="_x0000_s2183" style="position:absolute;left:0;text-align:left;margin-left:183.85pt;margin-top:1.15pt;width:11.6pt;height:14.15pt;z-index:251665920" coordorigin="2684,4263" coordsize="232,283">
            <v:shape id="_x0000_s2184" type="#_x0000_t202" style="position:absolute;left:2750;top:4263;width:110;height:260" filled="f" stroked="f">
              <v:textbox style="mso-next-textbox:#_x0000_s2184" inset="0,0,0,0">
                <w:txbxContent>
                  <w:p w:rsidR="00B91738" w:rsidRPr="00580C2E" w:rsidRDefault="00B91738" w:rsidP="00B91738">
                    <w:r>
                      <w:rPr>
                        <w:rFonts w:hint="eastAsia"/>
                      </w:rPr>
                      <w:t>a</w:t>
                    </w:r>
                  </w:p>
                </w:txbxContent>
              </v:textbox>
            </v:shape>
            <v:oval id="_x0000_s2185" style="position:absolute;left:2684;top:4315;width:232;height:231" filled="f" fillcolor="silver"/>
            <w10:wrap side="left"/>
          </v:group>
        </w:pict>
      </w:r>
      <w:r>
        <w:rPr>
          <w:rFonts w:ascii="宋体" w:hAnsi="宋体"/>
          <w:noProof/>
          <w:sz w:val="18"/>
          <w:szCs w:val="18"/>
        </w:rPr>
        <w:pict>
          <v:group id="_x0000_s2168" style="position:absolute;left:0;text-align:left;margin-left:96.15pt;margin-top:1.15pt;width:11.6pt;height:14.15pt;z-index:251660800" coordorigin="2684,4263" coordsize="232,283">
            <v:shape id="_x0000_s2169" type="#_x0000_t202" style="position:absolute;left:2750;top:4263;width:110;height:260" filled="f" stroked="f">
              <v:textbox style="mso-next-textbox:#_x0000_s2169" inset="0,0,0,0">
                <w:txbxContent>
                  <w:p w:rsidR="00B91738" w:rsidRPr="00580C2E" w:rsidRDefault="00B91738" w:rsidP="00B91738">
                    <w:r>
                      <w:rPr>
                        <w:rFonts w:hint="eastAsia"/>
                      </w:rPr>
                      <w:t>b</w:t>
                    </w:r>
                  </w:p>
                </w:txbxContent>
              </v:textbox>
            </v:shape>
            <v:oval id="_x0000_s2170" style="position:absolute;left:2684;top:4315;width:232;height:231" filled="f" fillcolor="silver"/>
            <w10:wrap side="left"/>
          </v:group>
        </w:pict>
      </w:r>
      <w:r>
        <w:rPr>
          <w:rFonts w:ascii="宋体" w:hAnsi="宋体"/>
          <w:noProof/>
          <w:sz w:val="18"/>
          <w:szCs w:val="18"/>
        </w:rPr>
        <w:pict>
          <v:group id="_x0000_s2180" style="position:absolute;left:0;text-align:left;margin-left:46.65pt;margin-top:1.15pt;width:11.6pt;height:14.15pt;z-index:251664896" coordorigin="2684,4263" coordsize="232,283">
            <v:shape id="_x0000_s2181" type="#_x0000_t202" style="position:absolute;left:2750;top:4263;width:110;height:260" filled="f" stroked="f">
              <v:textbox style="mso-next-textbox:#_x0000_s2181" inset="0,0,0,0">
                <w:txbxContent>
                  <w:p w:rsidR="00B91738" w:rsidRPr="00580C2E" w:rsidRDefault="00B91738" w:rsidP="00B91738">
                    <w:r>
                      <w:rPr>
                        <w:rFonts w:hint="eastAsia"/>
                      </w:rPr>
                      <w:t>c</w:t>
                    </w:r>
                  </w:p>
                </w:txbxContent>
              </v:textbox>
            </v:shape>
            <v:oval id="_x0000_s2182" style="position:absolute;left:2684;top:4315;width:232;height:231" filled="f" fillcolor="silver"/>
            <w10:wrap side="left"/>
          </v:group>
        </w:pict>
      </w:r>
      <w:r>
        <w:rPr>
          <w:rFonts w:ascii="宋体" w:hAnsi="宋体"/>
          <w:noProof/>
          <w:sz w:val="18"/>
          <w:szCs w:val="18"/>
        </w:rPr>
        <w:pict>
          <v:group id="_x0000_s2177" style="position:absolute;left:0;text-align:left;margin-left:33.15pt;margin-top:1.15pt;width:11.6pt;height:14.15pt;z-index:251663872" coordorigin="2684,4263" coordsize="232,283">
            <v:shape id="_x0000_s2178" type="#_x0000_t202" style="position:absolute;left:2750;top:4263;width:110;height:260" filled="f" stroked="f">
              <v:textbox style="mso-next-textbox:#_x0000_s2178" inset="0,0,0,0">
                <w:txbxContent>
                  <w:p w:rsidR="00B91738" w:rsidRPr="00580C2E" w:rsidRDefault="00B91738" w:rsidP="00B91738">
                    <w:r>
                      <w:rPr>
                        <w:rFonts w:hint="eastAsia"/>
                      </w:rPr>
                      <w:t>b</w:t>
                    </w:r>
                  </w:p>
                </w:txbxContent>
              </v:textbox>
            </v:shape>
            <v:oval id="_x0000_s2179" style="position:absolute;left:2684;top:4315;width:232;height:231" filled="f" fillcolor="silver"/>
            <w10:wrap side="left"/>
          </v:group>
        </w:pict>
      </w:r>
      <w:r>
        <w:rPr>
          <w:rFonts w:ascii="宋体" w:hAnsi="宋体"/>
          <w:noProof/>
          <w:sz w:val="18"/>
          <w:szCs w:val="18"/>
        </w:rPr>
        <w:pict>
          <v:group id="_x0000_s2174" style="position:absolute;left:0;text-align:left;margin-left:19.6pt;margin-top:1.15pt;width:11.6pt;height:14.15pt;z-index:251662848" coordorigin="2684,4263" coordsize="232,283">
            <v:shape id="_x0000_s2175" type="#_x0000_t202" style="position:absolute;left:2750;top:4263;width:110;height:260" filled="f" stroked="f">
              <v:textbox style="mso-next-textbox:#_x0000_s2175" inset="0,0,0,0">
                <w:txbxContent>
                  <w:p w:rsidR="00B91738" w:rsidRPr="00580C2E" w:rsidRDefault="00B91738" w:rsidP="00B91738">
                    <w:r>
                      <w:rPr>
                        <w:rFonts w:hint="eastAsia"/>
                      </w:rPr>
                      <w:t>a</w:t>
                    </w:r>
                  </w:p>
                </w:txbxContent>
              </v:textbox>
            </v:shape>
            <v:oval id="_x0000_s2176" style="position:absolute;left:2684;top:4315;width:232;height:231" filled="f" fillcolor="silver"/>
            <w10:wrap side="left"/>
          </v:group>
        </w:pict>
      </w:r>
      <w:r w:rsidR="00B91738" w:rsidRPr="00576A46">
        <w:rPr>
          <w:rFonts w:ascii="宋体" w:hAnsi="宋体"/>
          <w:sz w:val="18"/>
          <w:szCs w:val="18"/>
        </w:rPr>
        <w:t>A．</w:t>
      </w:r>
      <w:r w:rsidR="00B91738" w:rsidRPr="00576A46">
        <w:rPr>
          <w:rFonts w:ascii="宋体" w:hAnsi="宋体" w:hint="eastAsia"/>
          <w:sz w:val="18"/>
          <w:szCs w:val="18"/>
        </w:rPr>
        <w:t xml:space="preserve">   </w:t>
      </w:r>
      <w:r w:rsidR="00B91738" w:rsidRPr="00576A46">
        <w:rPr>
          <w:rFonts w:ascii="宋体" w:hAnsi="宋体"/>
          <w:sz w:val="18"/>
          <w:szCs w:val="18"/>
        </w:rPr>
        <w:tab/>
      </w:r>
      <w:r w:rsidR="00B91738" w:rsidRPr="00576A46">
        <w:rPr>
          <w:rFonts w:ascii="宋体" w:hAnsi="宋体"/>
          <w:sz w:val="18"/>
          <w:szCs w:val="18"/>
        </w:rPr>
        <w:tab/>
      </w:r>
      <w:r w:rsidR="00B91738" w:rsidRPr="00576A46">
        <w:rPr>
          <w:rFonts w:ascii="宋体" w:hAnsi="宋体" w:hint="eastAsia"/>
          <w:sz w:val="18"/>
          <w:szCs w:val="18"/>
        </w:rPr>
        <w:tab/>
      </w:r>
      <w:r w:rsidR="00B91738" w:rsidRPr="00576A46">
        <w:rPr>
          <w:rFonts w:ascii="宋体" w:hAnsi="宋体"/>
          <w:sz w:val="18"/>
          <w:szCs w:val="18"/>
        </w:rPr>
        <w:t>B</w:t>
      </w:r>
      <w:r w:rsidR="00B91738" w:rsidRPr="00576A46">
        <w:rPr>
          <w:rFonts w:ascii="宋体" w:hAnsi="宋体" w:hint="eastAsia"/>
          <w:sz w:val="18"/>
          <w:szCs w:val="18"/>
        </w:rPr>
        <w:t xml:space="preserve">． </w:t>
      </w:r>
      <w:r w:rsidR="00B91738" w:rsidRPr="00576A46">
        <w:rPr>
          <w:rFonts w:ascii="宋体" w:hAnsi="宋体"/>
          <w:sz w:val="18"/>
          <w:szCs w:val="18"/>
        </w:rPr>
        <w:tab/>
      </w:r>
      <w:r w:rsidR="00B91738" w:rsidRPr="00576A46">
        <w:rPr>
          <w:rFonts w:ascii="宋体" w:hAnsi="宋体"/>
          <w:sz w:val="18"/>
          <w:szCs w:val="18"/>
        </w:rPr>
        <w:tab/>
        <w:t xml:space="preserve"> </w:t>
      </w:r>
      <w:r w:rsidR="00B91738" w:rsidRPr="00576A46">
        <w:rPr>
          <w:rFonts w:ascii="宋体" w:hAnsi="宋体" w:hint="eastAsia"/>
          <w:sz w:val="18"/>
          <w:szCs w:val="18"/>
        </w:rPr>
        <w:tab/>
      </w:r>
      <w:r w:rsidR="00B91738" w:rsidRPr="00576A46">
        <w:rPr>
          <w:rFonts w:ascii="宋体" w:hAnsi="宋体"/>
          <w:sz w:val="18"/>
          <w:szCs w:val="18"/>
        </w:rPr>
        <w:t>C．</w:t>
      </w:r>
      <w:r w:rsidR="00B91738" w:rsidRPr="00576A46">
        <w:rPr>
          <w:rFonts w:ascii="宋体" w:hAnsi="宋体"/>
          <w:sz w:val="18"/>
          <w:szCs w:val="18"/>
        </w:rPr>
        <w:tab/>
      </w:r>
      <w:r w:rsidR="00B91738" w:rsidRPr="00576A46">
        <w:rPr>
          <w:rFonts w:ascii="宋体" w:hAnsi="宋体"/>
          <w:sz w:val="18"/>
          <w:szCs w:val="18"/>
        </w:rPr>
        <w:tab/>
      </w:r>
      <w:r w:rsidR="00B91738" w:rsidRPr="00576A46">
        <w:rPr>
          <w:rFonts w:ascii="宋体" w:hAnsi="宋体" w:hint="eastAsia"/>
          <w:sz w:val="18"/>
          <w:szCs w:val="18"/>
        </w:rPr>
        <w:tab/>
      </w:r>
      <w:r w:rsidR="00B91738" w:rsidRPr="00576A46">
        <w:rPr>
          <w:rFonts w:ascii="宋体" w:hAnsi="宋体" w:hint="eastAsia"/>
          <w:sz w:val="18"/>
          <w:szCs w:val="18"/>
        </w:rPr>
        <w:tab/>
      </w:r>
      <w:r w:rsidR="00B91738" w:rsidRPr="00576A46">
        <w:rPr>
          <w:rFonts w:ascii="宋体" w:hAnsi="宋体"/>
          <w:sz w:val="18"/>
          <w:szCs w:val="18"/>
        </w:rPr>
        <w:t>D．</w:t>
      </w:r>
    </w:p>
    <w:p w:rsidR="00B91738" w:rsidRPr="00576A46" w:rsidRDefault="00B91738" w:rsidP="00B91738">
      <w:pPr>
        <w:ind w:firstLineChars="50" w:firstLine="90"/>
        <w:jc w:val="left"/>
        <w:rPr>
          <w:rFonts w:ascii="宋体" w:hAnsi="宋体"/>
          <w:sz w:val="18"/>
          <w:szCs w:val="18"/>
        </w:rPr>
      </w:pPr>
      <w:r w:rsidRPr="00576A46">
        <w:rPr>
          <w:rFonts w:ascii="宋体" w:hAnsi="宋体" w:hint="eastAsia"/>
          <w:sz w:val="18"/>
          <w:szCs w:val="18"/>
        </w:rPr>
        <w:t>二、填空</w:t>
      </w:r>
    </w:p>
    <w:p w:rsidR="00B91738" w:rsidRPr="00576A46" w:rsidRDefault="00B91738" w:rsidP="00B91738">
      <w:pPr>
        <w:adjustRightInd w:val="0"/>
        <w:rPr>
          <w:rFonts w:ascii="宋体" w:hAnsi="宋体"/>
          <w:sz w:val="18"/>
          <w:szCs w:val="18"/>
        </w:rPr>
      </w:pPr>
      <w:r w:rsidRPr="00576A46">
        <w:rPr>
          <w:rFonts w:ascii="宋体" w:hAnsi="宋体" w:hint="eastAsia"/>
          <w:sz w:val="18"/>
          <w:szCs w:val="18"/>
        </w:rPr>
        <w:t xml:space="preserve">1.  </w:t>
      </w:r>
      <w:r w:rsidRPr="00576A46">
        <w:rPr>
          <w:rFonts w:ascii="宋体" w:hAnsi="宋体"/>
          <w:sz w:val="18"/>
          <w:szCs w:val="18"/>
        </w:rPr>
        <w:t>方程</w:t>
      </w:r>
      <w:r w:rsidRPr="00576A46">
        <w:rPr>
          <w:rFonts w:ascii="宋体" w:hAnsi="宋体"/>
          <w:position w:val="-6"/>
          <w:sz w:val="18"/>
          <w:szCs w:val="18"/>
        </w:rPr>
        <w:object w:dxaOrig="1040" w:dyaOrig="279">
          <v:shape id="_x0000_i1358" type="#_x0000_t75" style="width:51.75pt;height:14.25pt" o:ole="">
            <v:imagedata r:id="rId646" o:title=""/>
          </v:shape>
          <o:OLEObject Type="Embed" ProgID="Equation.3" ShapeID="_x0000_i1358" DrawAspect="Content" ObjectID="_1558421459" r:id="rId647"/>
        </w:object>
      </w:r>
      <w:r w:rsidRPr="00576A46">
        <w:rPr>
          <w:rFonts w:ascii="宋体" w:hAnsi="宋体"/>
          <w:sz w:val="18"/>
          <w:szCs w:val="18"/>
        </w:rPr>
        <w:t>的解为</w:t>
      </w:r>
      <w:r w:rsidRPr="00576A46">
        <w:rPr>
          <w:rFonts w:ascii="宋体" w:hAnsi="宋体" w:hint="eastAsia"/>
          <w:sz w:val="18"/>
          <w:szCs w:val="18"/>
          <w:u w:val="single"/>
        </w:rPr>
        <w:t xml:space="preserve">                  </w:t>
      </w:r>
      <w:r w:rsidRPr="00576A46">
        <w:rPr>
          <w:rFonts w:ascii="宋体" w:hAnsi="宋体"/>
          <w:sz w:val="18"/>
          <w:szCs w:val="18"/>
        </w:rPr>
        <w:t>.</w:t>
      </w:r>
    </w:p>
    <w:p w:rsidR="00B91738" w:rsidRPr="00576A46" w:rsidRDefault="00B91738" w:rsidP="00B91738">
      <w:pPr>
        <w:rPr>
          <w:rFonts w:ascii="宋体" w:hAnsi="宋体"/>
          <w:sz w:val="18"/>
          <w:szCs w:val="18"/>
        </w:rPr>
      </w:pPr>
      <w:r w:rsidRPr="00576A46">
        <w:rPr>
          <w:rFonts w:ascii="宋体" w:hAnsi="宋体" w:hint="eastAsia"/>
          <w:color w:val="000000"/>
          <w:sz w:val="18"/>
          <w:szCs w:val="18"/>
        </w:rPr>
        <w:t>2</w:t>
      </w:r>
      <w:r w:rsidRPr="00576A46">
        <w:rPr>
          <w:rFonts w:ascii="宋体" w:hAnsi="宋体"/>
          <w:color w:val="000000"/>
          <w:sz w:val="18"/>
          <w:szCs w:val="18"/>
        </w:rPr>
        <w:t>．</w:t>
      </w:r>
      <w:r w:rsidRPr="00576A46">
        <w:rPr>
          <w:rFonts w:ascii="宋体" w:hAnsi="宋体"/>
          <w:sz w:val="18"/>
          <w:szCs w:val="18"/>
        </w:rPr>
        <w:t xml:space="preserve"> 若向南走</w:t>
      </w:r>
      <w:r w:rsidRPr="00576A46">
        <w:rPr>
          <w:rFonts w:ascii="宋体" w:hAnsi="宋体"/>
          <w:position w:val="-4"/>
          <w:sz w:val="18"/>
          <w:szCs w:val="18"/>
        </w:rPr>
        <w:object w:dxaOrig="380" w:dyaOrig="260">
          <v:shape id="_x0000_i1359" type="#_x0000_t75" style="width:18.75pt;height:12.75pt" o:ole="">
            <v:imagedata r:id="rId648" o:title=""/>
          </v:shape>
          <o:OLEObject Type="Embed" ProgID="Equation.DSMT4" ShapeID="_x0000_i1359" DrawAspect="Content" ObjectID="_1558421460" r:id="rId649"/>
        </w:object>
      </w:r>
      <w:r w:rsidRPr="00576A46">
        <w:rPr>
          <w:rFonts w:ascii="宋体" w:hAnsi="宋体"/>
          <w:sz w:val="18"/>
          <w:szCs w:val="18"/>
        </w:rPr>
        <w:t>记作</w:t>
      </w:r>
      <w:r w:rsidRPr="00576A46">
        <w:rPr>
          <w:rFonts w:ascii="宋体" w:hAnsi="宋体"/>
          <w:position w:val="-4"/>
          <w:sz w:val="18"/>
          <w:szCs w:val="18"/>
        </w:rPr>
        <w:object w:dxaOrig="520" w:dyaOrig="260">
          <v:shape id="_x0000_i1360" type="#_x0000_t75" style="width:26.25pt;height:12.75pt" o:ole="">
            <v:imagedata r:id="rId650" o:title=""/>
          </v:shape>
          <o:OLEObject Type="Embed" ProgID="Equation.DSMT4" ShapeID="_x0000_i1360" DrawAspect="Content" ObjectID="_1558421461" r:id="rId651"/>
        </w:object>
      </w:r>
      <w:r w:rsidRPr="00576A46">
        <w:rPr>
          <w:rFonts w:ascii="宋体" w:hAnsi="宋体"/>
          <w:sz w:val="18"/>
          <w:szCs w:val="18"/>
        </w:rPr>
        <w:t>，则向北走</w:t>
      </w:r>
      <w:r w:rsidRPr="00576A46">
        <w:rPr>
          <w:rFonts w:ascii="宋体" w:hAnsi="宋体"/>
          <w:position w:val="-6"/>
          <w:sz w:val="18"/>
          <w:szCs w:val="18"/>
        </w:rPr>
        <w:object w:dxaOrig="379" w:dyaOrig="280">
          <v:shape id="_x0000_i1361" type="#_x0000_t75" style="width:18.75pt;height:14.25pt" o:ole="">
            <v:imagedata r:id="rId652" o:title=""/>
          </v:shape>
          <o:OLEObject Type="Embed" ProgID="Equation.DSMT4" ShapeID="_x0000_i1361" DrawAspect="Content" ObjectID="_1558421462" r:id="rId653"/>
        </w:object>
      </w:r>
      <w:r w:rsidRPr="00576A46">
        <w:rPr>
          <w:rFonts w:ascii="宋体" w:hAnsi="宋体"/>
          <w:sz w:val="18"/>
          <w:szCs w:val="18"/>
        </w:rPr>
        <w:t>记作</w:t>
      </w:r>
      <w:r w:rsidRPr="00576A46">
        <w:rPr>
          <w:rFonts w:ascii="宋体" w:hAnsi="宋体"/>
          <w:sz w:val="18"/>
          <w:szCs w:val="18"/>
          <w:u w:val="single"/>
        </w:rPr>
        <w:t xml:space="preserve">        </w:t>
      </w:r>
      <w:r w:rsidRPr="00576A46">
        <w:rPr>
          <w:rFonts w:ascii="宋体" w:hAnsi="宋体"/>
          <w:position w:val="-4"/>
          <w:sz w:val="18"/>
          <w:szCs w:val="18"/>
        </w:rPr>
        <w:object w:dxaOrig="260" w:dyaOrig="200">
          <v:shape id="_x0000_i1362" type="#_x0000_t75" style="width:12.75pt;height:9.75pt" o:ole="">
            <v:imagedata r:id="rId654" o:title=""/>
          </v:shape>
          <o:OLEObject Type="Embed" ProgID="Equation.DSMT4" ShapeID="_x0000_i1362" DrawAspect="Content" ObjectID="_1558421463" r:id="rId655"/>
        </w:object>
      </w:r>
      <w:r w:rsidRPr="00576A46">
        <w:rPr>
          <w:rFonts w:ascii="宋体" w:hAnsi="宋体"/>
          <w:sz w:val="18"/>
          <w:szCs w:val="18"/>
        </w:rPr>
        <w:t>．</w:t>
      </w:r>
    </w:p>
    <w:p w:rsidR="00B91738" w:rsidRPr="00576A46" w:rsidRDefault="00B91738" w:rsidP="00B91738">
      <w:pPr>
        <w:ind w:left="360" w:hangingChars="200" w:hanging="360"/>
        <w:jc w:val="left"/>
        <w:rPr>
          <w:rFonts w:ascii="宋体" w:hAnsi="宋体"/>
          <w:color w:val="000000"/>
          <w:sz w:val="18"/>
          <w:szCs w:val="18"/>
        </w:rPr>
      </w:pPr>
      <w:r w:rsidRPr="00576A46">
        <w:rPr>
          <w:rFonts w:ascii="宋体" w:hAnsi="宋体" w:hint="eastAsia"/>
          <w:color w:val="000000"/>
          <w:sz w:val="18"/>
          <w:szCs w:val="18"/>
        </w:rPr>
        <w:t>3</w:t>
      </w:r>
      <w:r w:rsidRPr="00576A46">
        <w:rPr>
          <w:rFonts w:ascii="宋体" w:hAnsi="宋体"/>
          <w:color w:val="000000"/>
          <w:sz w:val="18"/>
          <w:szCs w:val="18"/>
        </w:rPr>
        <w:t>．</w:t>
      </w:r>
      <w:r w:rsidRPr="00576A46">
        <w:rPr>
          <w:rFonts w:ascii="宋体" w:hAnsi="宋体" w:hint="eastAsia"/>
          <w:sz w:val="18"/>
          <w:szCs w:val="18"/>
        </w:rPr>
        <w:t xml:space="preserve"> </w:t>
      </w:r>
      <w:r w:rsidRPr="00576A46">
        <w:rPr>
          <w:rFonts w:ascii="宋体" w:hAnsi="宋体"/>
          <w:color w:val="000000"/>
          <w:sz w:val="18"/>
          <w:szCs w:val="18"/>
        </w:rPr>
        <w:t>某商店销售一批服装，每件售价150元，打8折出售后，仍可获利20元，设这种服装的成本价为每件</w:t>
      </w:r>
      <w:r w:rsidRPr="00576A46">
        <w:rPr>
          <w:rFonts w:ascii="宋体" w:hAnsi="宋体"/>
          <w:color w:val="000000"/>
          <w:position w:val="-6"/>
          <w:sz w:val="18"/>
          <w:szCs w:val="18"/>
        </w:rPr>
        <w:object w:dxaOrig="200" w:dyaOrig="220">
          <v:shape id="_x0000_i1363" type="#_x0000_t75" style="width:9.75pt;height:11.25pt" o:ole="">
            <v:imagedata r:id="rId656" o:title=""/>
          </v:shape>
          <o:OLEObject Type="Embed" ProgID="Equation.3" ShapeID="_x0000_i1363" DrawAspect="Content" ObjectID="_1558421464" r:id="rId657"/>
        </w:object>
      </w:r>
      <w:r w:rsidRPr="00576A46">
        <w:rPr>
          <w:rFonts w:ascii="宋体" w:hAnsi="宋体"/>
          <w:color w:val="000000"/>
          <w:sz w:val="18"/>
          <w:szCs w:val="18"/>
        </w:rPr>
        <w:t xml:space="preserve"> 元，则x满足的方程是</w:t>
      </w:r>
      <w:r w:rsidRPr="00576A46">
        <w:rPr>
          <w:rFonts w:ascii="宋体" w:hAnsi="宋体"/>
          <w:color w:val="000000"/>
          <w:sz w:val="18"/>
          <w:szCs w:val="18"/>
          <w:u w:val="single"/>
        </w:rPr>
        <w:t xml:space="preserve">                 </w:t>
      </w:r>
      <w:r w:rsidRPr="00576A46">
        <w:rPr>
          <w:rFonts w:ascii="宋体" w:hAnsi="宋体"/>
          <w:color w:val="000000"/>
          <w:sz w:val="18"/>
          <w:szCs w:val="18"/>
        </w:rPr>
        <w:t>．</w:t>
      </w:r>
    </w:p>
    <w:p w:rsidR="00B91738" w:rsidRPr="00576A46" w:rsidRDefault="00B91738" w:rsidP="00B91738">
      <w:pPr>
        <w:tabs>
          <w:tab w:val="left" w:pos="2415"/>
          <w:tab w:val="left" w:pos="4620"/>
          <w:tab w:val="left" w:pos="6761"/>
        </w:tabs>
        <w:ind w:left="354" w:hangingChars="196" w:hanging="354"/>
        <w:rPr>
          <w:rFonts w:ascii="宋体" w:hAnsi="宋体"/>
          <w:sz w:val="18"/>
          <w:szCs w:val="18"/>
        </w:rPr>
      </w:pPr>
      <w:r w:rsidRPr="00576A46">
        <w:rPr>
          <w:rFonts w:ascii="宋体" w:hAnsi="宋体" w:hint="eastAsia"/>
          <w:b/>
          <w:noProof/>
          <w:sz w:val="18"/>
          <w:szCs w:val="18"/>
        </w:rPr>
        <w:t>4</w:t>
      </w:r>
      <w:r w:rsidRPr="00576A46">
        <w:rPr>
          <w:rFonts w:ascii="宋体" w:hAnsi="宋体"/>
          <w:b/>
          <w:noProof/>
          <w:sz w:val="18"/>
          <w:szCs w:val="18"/>
        </w:rPr>
        <w:t>．</w:t>
      </w:r>
      <w:r w:rsidRPr="00576A46">
        <w:rPr>
          <w:rFonts w:ascii="宋体" w:hAnsi="宋体" w:hint="eastAsia"/>
          <w:b/>
          <w:noProof/>
          <w:sz w:val="18"/>
          <w:szCs w:val="18"/>
        </w:rPr>
        <w:t xml:space="preserve"> </w:t>
      </w:r>
      <w:r w:rsidRPr="00576A46">
        <w:rPr>
          <w:rFonts w:ascii="宋体" w:hAnsi="宋体"/>
          <w:noProof/>
          <w:sz w:val="18"/>
          <w:szCs w:val="18"/>
        </w:rPr>
        <w:t>苹果的进价是每千克</w:t>
      </w:r>
      <w:r w:rsidRPr="00576A46">
        <w:rPr>
          <w:rFonts w:ascii="宋体" w:hAnsi="宋体" w:hint="eastAsia"/>
          <w:noProof/>
          <w:sz w:val="18"/>
          <w:szCs w:val="18"/>
        </w:rPr>
        <w:t>3.8</w:t>
      </w:r>
      <w:r w:rsidRPr="00576A46">
        <w:rPr>
          <w:rFonts w:ascii="宋体" w:hAnsi="宋体"/>
          <w:noProof/>
          <w:sz w:val="18"/>
          <w:szCs w:val="18"/>
        </w:rPr>
        <w:t>元，销售中估计有5%的苹果正常损耗</w:t>
      </w:r>
      <w:r w:rsidRPr="00576A46">
        <w:rPr>
          <w:rFonts w:ascii="宋体" w:hAnsi="宋体"/>
          <w:sz w:val="18"/>
          <w:szCs w:val="18"/>
        </w:rPr>
        <w:t>．为避免亏本，商家把售价</w:t>
      </w:r>
      <w:r w:rsidRPr="00576A46">
        <w:rPr>
          <w:rFonts w:ascii="宋体" w:hAnsi="宋体" w:hint="eastAsia"/>
          <w:sz w:val="18"/>
          <w:szCs w:val="18"/>
        </w:rPr>
        <w:t>应该</w:t>
      </w:r>
      <w:r w:rsidRPr="00576A46">
        <w:rPr>
          <w:rFonts w:ascii="宋体" w:hAnsi="宋体"/>
          <w:sz w:val="18"/>
          <w:szCs w:val="18"/>
        </w:rPr>
        <w:t>至少定为</w:t>
      </w:r>
      <w:r w:rsidRPr="00576A46">
        <w:rPr>
          <w:rFonts w:ascii="宋体" w:hAnsi="宋体"/>
          <w:noProof/>
          <w:sz w:val="18"/>
          <w:szCs w:val="18"/>
        </w:rPr>
        <w:t>每千克</w:t>
      </w:r>
      <w:r w:rsidRPr="00576A46">
        <w:rPr>
          <w:rFonts w:ascii="宋体" w:hAnsi="宋体"/>
          <w:noProof/>
          <w:color w:val="000000"/>
          <w:sz w:val="18"/>
          <w:szCs w:val="18"/>
          <w:u w:val="single"/>
        </w:rPr>
        <w:t xml:space="preserve">          </w:t>
      </w:r>
      <w:r w:rsidRPr="00576A46">
        <w:rPr>
          <w:rFonts w:ascii="宋体" w:hAnsi="宋体"/>
          <w:sz w:val="18"/>
          <w:szCs w:val="18"/>
        </w:rPr>
        <w:t>元．</w:t>
      </w:r>
      <w:r w:rsidRPr="00576A46">
        <w:rPr>
          <w:rFonts w:ascii="宋体" w:hAnsi="宋体" w:hint="eastAsia"/>
          <w:sz w:val="18"/>
          <w:szCs w:val="18"/>
        </w:rPr>
        <w:t>4</w:t>
      </w:r>
    </w:p>
    <w:p w:rsidR="00B91738" w:rsidRPr="00576A46" w:rsidRDefault="00B91738" w:rsidP="00B91738">
      <w:pPr>
        <w:spacing w:line="360" w:lineRule="auto"/>
        <w:rPr>
          <w:rFonts w:ascii="宋体" w:hAnsi="宋体"/>
          <w:noProof/>
          <w:color w:val="000000"/>
          <w:sz w:val="18"/>
          <w:szCs w:val="18"/>
        </w:rPr>
      </w:pPr>
      <w:r w:rsidRPr="00576A46">
        <w:rPr>
          <w:rFonts w:ascii="宋体" w:hAnsi="宋体" w:hint="eastAsia"/>
          <w:sz w:val="18"/>
          <w:szCs w:val="18"/>
        </w:rPr>
        <w:t xml:space="preserve">5.  </w:t>
      </w:r>
      <w:r w:rsidRPr="00576A46">
        <w:rPr>
          <w:rFonts w:ascii="宋体" w:hAnsi="宋体" w:cs="宋体"/>
          <w:kern w:val="0"/>
          <w:position w:val="-24"/>
          <w:sz w:val="18"/>
          <w:szCs w:val="18"/>
          <w:lang w:val="zh-CN"/>
        </w:rPr>
        <w:object w:dxaOrig="400" w:dyaOrig="620">
          <v:shape id="_x0000_i1364" type="#_x0000_t75" style="width:20.25pt;height:30.75pt" o:ole="">
            <v:imagedata r:id="rId658" o:title=""/>
          </v:shape>
          <o:OLEObject Type="Embed" ProgID="Equation.DSMT4" ShapeID="_x0000_i1364" DrawAspect="Content" ObjectID="_1558421465" r:id="rId659"/>
        </w:object>
      </w:r>
      <w:r w:rsidRPr="00576A46">
        <w:rPr>
          <w:rFonts w:ascii="宋体" w:hAnsi="宋体" w:cs="仿宋_GB2312" w:hint="eastAsia"/>
          <w:sz w:val="18"/>
          <w:szCs w:val="18"/>
          <w:lang w:val="zh-CN"/>
        </w:rPr>
        <w:t>的相反数是</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r w:rsidRPr="00576A46">
        <w:rPr>
          <w:rFonts w:ascii="宋体" w:hAnsi="宋体"/>
          <w:noProof/>
          <w:color w:val="000000"/>
          <w:sz w:val="18"/>
          <w:szCs w:val="18"/>
        </w:rPr>
        <w:t xml:space="preserve"> </w:t>
      </w:r>
      <w:r w:rsidRPr="00576A46">
        <w:rPr>
          <w:rFonts w:ascii="宋体" w:hAnsi="宋体"/>
          <w:position w:val="-10"/>
          <w:sz w:val="18"/>
          <w:szCs w:val="18"/>
        </w:rPr>
        <w:object w:dxaOrig="680" w:dyaOrig="320">
          <v:shape id="_x0000_i1365" type="#_x0000_t75" style="width:33.75pt;height:15.75pt" o:ole="">
            <v:imagedata r:id="rId660" o:title=""/>
          </v:shape>
          <o:OLEObject Type="Embed" ProgID="Equation.3" ShapeID="_x0000_i1365" DrawAspect="Content" ObjectID="_1558421466" r:id="rId661"/>
        </w:object>
      </w:r>
      <w:r w:rsidRPr="00576A46">
        <w:rPr>
          <w:rFonts w:ascii="宋体" w:hAnsi="宋体" w:hint="eastAsia"/>
          <w:sz w:val="18"/>
          <w:szCs w:val="18"/>
        </w:rPr>
        <w:t>的结果是</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r w:rsidRPr="00576A46">
        <w:rPr>
          <w:rFonts w:ascii="宋体" w:hAnsi="宋体"/>
          <w:noProof/>
          <w:color w:val="000000"/>
          <w:position w:val="-6"/>
          <w:sz w:val="18"/>
          <w:szCs w:val="18"/>
        </w:rPr>
        <w:object w:dxaOrig="460" w:dyaOrig="320">
          <v:shape id="_x0000_i1366" type="#_x0000_t75" style="width:23.25pt;height:15.75pt" o:ole="">
            <v:imagedata r:id="rId662" o:title=""/>
          </v:shape>
          <o:OLEObject Type="Embed" ProgID="Equation.3" ShapeID="_x0000_i1366" DrawAspect="Content" ObjectID="_1558421467" r:id="rId663"/>
        </w:object>
      </w:r>
      <w:r w:rsidRPr="00576A46">
        <w:rPr>
          <w:rFonts w:ascii="宋体" w:hAnsi="宋体" w:hint="eastAsia"/>
          <w:noProof/>
          <w:color w:val="000000"/>
          <w:sz w:val="18"/>
          <w:szCs w:val="18"/>
        </w:rPr>
        <w:t>中底数是</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r w:rsidRPr="00576A46">
        <w:rPr>
          <w:rFonts w:ascii="宋体" w:hAnsi="宋体"/>
          <w:noProof/>
          <w:color w:val="000000"/>
          <w:position w:val="-6"/>
          <w:sz w:val="18"/>
          <w:szCs w:val="18"/>
        </w:rPr>
        <w:object w:dxaOrig="840" w:dyaOrig="320">
          <v:shape id="_x0000_i1367" type="#_x0000_t75" style="width:42pt;height:15.75pt" o:ole="">
            <v:imagedata r:id="rId664" o:title=""/>
          </v:shape>
          <o:OLEObject Type="Embed" ProgID="Equation.3" ShapeID="_x0000_i1367" DrawAspect="Content" ObjectID="_1558421468" r:id="rId665"/>
        </w:object>
      </w:r>
      <w:r w:rsidRPr="00576A46">
        <w:rPr>
          <w:rFonts w:ascii="宋体" w:hAnsi="宋体" w:hint="eastAsia"/>
          <w:noProof/>
          <w:color w:val="000000"/>
          <w:sz w:val="18"/>
          <w:szCs w:val="18"/>
        </w:rPr>
        <w:t>=</w:t>
      </w:r>
      <w:r w:rsidRPr="00576A46">
        <w:rPr>
          <w:rFonts w:ascii="宋体" w:hAnsi="宋体"/>
          <w:noProof/>
          <w:color w:val="000000"/>
          <w:position w:val="-10"/>
          <w:sz w:val="18"/>
          <w:szCs w:val="18"/>
        </w:rPr>
        <w:object w:dxaOrig="880" w:dyaOrig="360">
          <v:shape id="_x0000_i1368" type="#_x0000_t75" style="width:44.25pt;height:18pt" o:ole="">
            <v:imagedata r:id="rId666" o:title=""/>
          </v:shape>
          <o:OLEObject Type="Embed" ProgID="Equation.3" ShapeID="_x0000_i1368" DrawAspect="Content" ObjectID="_1558421469" r:id="rId667"/>
        </w:object>
      </w:r>
    </w:p>
    <w:p w:rsidR="00B91738" w:rsidRPr="00576A46" w:rsidRDefault="00B91738" w:rsidP="00B91738">
      <w:pPr>
        <w:spacing w:line="360" w:lineRule="auto"/>
        <w:rPr>
          <w:rFonts w:ascii="宋体" w:hAnsi="宋体"/>
          <w:noProof/>
          <w:color w:val="000000"/>
          <w:sz w:val="18"/>
          <w:szCs w:val="18"/>
        </w:rPr>
      </w:pPr>
      <w:r w:rsidRPr="00576A46">
        <w:rPr>
          <w:rFonts w:ascii="宋体" w:hAnsi="宋体" w:hint="eastAsia"/>
          <w:noProof/>
          <w:color w:val="000000"/>
          <w:sz w:val="18"/>
          <w:szCs w:val="18"/>
        </w:rPr>
        <w:t xml:space="preserve">6.  </w:t>
      </w:r>
      <w:r w:rsidRPr="00576A46">
        <w:rPr>
          <w:rFonts w:ascii="宋体" w:hAnsi="宋体" w:hint="eastAsia"/>
          <w:sz w:val="18"/>
          <w:szCs w:val="18"/>
        </w:rPr>
        <w:t>若</w:t>
      </w:r>
      <w:r w:rsidRPr="00576A46">
        <w:rPr>
          <w:rFonts w:ascii="宋体" w:hAnsi="宋体"/>
          <w:position w:val="-14"/>
          <w:sz w:val="18"/>
          <w:szCs w:val="18"/>
        </w:rPr>
        <w:object w:dxaOrig="1939" w:dyaOrig="400">
          <v:shape id="_x0000_i1369" type="#_x0000_t75" style="width:90pt;height:17.25pt" o:ole="">
            <v:imagedata r:id="rId668" o:title=""/>
          </v:shape>
          <o:OLEObject Type="Embed" ProgID="Equation.DSMT4" ShapeID="_x0000_i1369" DrawAspect="Content" ObjectID="_1558421470" r:id="rId669"/>
        </w:object>
      </w:r>
      <w:r w:rsidRPr="00576A46">
        <w:rPr>
          <w:rFonts w:ascii="宋体" w:hAnsi="宋体" w:hint="eastAsia"/>
          <w:sz w:val="18"/>
          <w:szCs w:val="18"/>
        </w:rPr>
        <w:t>，则</w:t>
      </w:r>
      <w:r w:rsidRPr="00576A46">
        <w:rPr>
          <w:rFonts w:ascii="宋体" w:hAnsi="宋体"/>
          <w:position w:val="-6"/>
          <w:sz w:val="18"/>
          <w:szCs w:val="18"/>
        </w:rPr>
        <w:object w:dxaOrig="720" w:dyaOrig="279">
          <v:shape id="_x0000_i1370" type="#_x0000_t75" style="width:36pt;height:14.25pt" o:ole="">
            <v:imagedata r:id="rId670" o:title=""/>
          </v:shape>
          <o:OLEObject Type="Embed" ProgID="Equation.DSMT4" ShapeID="_x0000_i1370" DrawAspect="Content" ObjectID="_1558421471" r:id="rId671"/>
        </w:object>
      </w:r>
      <w:r w:rsidRPr="00576A46">
        <w:rPr>
          <w:rFonts w:ascii="宋体" w:hAnsi="宋体" w:hint="eastAsia"/>
          <w:sz w:val="18"/>
          <w:szCs w:val="18"/>
        </w:rPr>
        <w:t>的值为</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p>
    <w:p w:rsidR="00B91738" w:rsidRPr="00576A46" w:rsidRDefault="00B91738" w:rsidP="00B91738">
      <w:pPr>
        <w:spacing w:line="360" w:lineRule="auto"/>
        <w:rPr>
          <w:rFonts w:ascii="宋体" w:hAnsi="宋体"/>
          <w:noProof/>
          <w:color w:val="000000"/>
          <w:sz w:val="18"/>
          <w:szCs w:val="18"/>
        </w:rPr>
      </w:pPr>
      <w:r w:rsidRPr="00576A46">
        <w:rPr>
          <w:rFonts w:ascii="宋体" w:hAnsi="宋体" w:hint="eastAsia"/>
          <w:noProof/>
          <w:color w:val="000000"/>
          <w:sz w:val="18"/>
          <w:szCs w:val="18"/>
        </w:rPr>
        <w:t xml:space="preserve">7.  </w:t>
      </w:r>
      <w:r w:rsidRPr="00576A46">
        <w:rPr>
          <w:rFonts w:ascii="宋体" w:hAnsi="宋体"/>
          <w:sz w:val="18"/>
          <w:szCs w:val="18"/>
        </w:rPr>
        <w:t>如果</w:t>
      </w:r>
      <w:r w:rsidRPr="00576A46">
        <w:rPr>
          <w:rFonts w:ascii="宋体" w:hAnsi="宋体"/>
          <w:position w:val="-14"/>
          <w:sz w:val="18"/>
          <w:szCs w:val="18"/>
        </w:rPr>
        <w:object w:dxaOrig="920" w:dyaOrig="400">
          <v:shape id="_x0000_i1371" type="#_x0000_t75" style="width:45.75pt;height:20.25pt" o:ole="">
            <v:imagedata r:id="rId672" o:title=""/>
          </v:shape>
          <o:OLEObject Type="Embed" ProgID="Equation.DSMT4" ShapeID="_x0000_i1371" DrawAspect="Content" ObjectID="_1558421472" r:id="rId673"/>
        </w:object>
      </w:r>
      <w:r w:rsidRPr="00576A46">
        <w:rPr>
          <w:rFonts w:ascii="宋体" w:hAnsi="宋体"/>
          <w:sz w:val="18"/>
          <w:szCs w:val="18"/>
        </w:rPr>
        <w:t>，下列成立的是</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p>
    <w:p w:rsidR="00B91738" w:rsidRPr="00576A46" w:rsidRDefault="00B91738" w:rsidP="00B91738">
      <w:pPr>
        <w:spacing w:line="360" w:lineRule="auto"/>
        <w:rPr>
          <w:rFonts w:ascii="宋体" w:hAnsi="宋体"/>
          <w:position w:val="-6"/>
          <w:sz w:val="18"/>
          <w:szCs w:val="18"/>
        </w:rPr>
      </w:pPr>
      <w:r w:rsidRPr="00576A46">
        <w:rPr>
          <w:rFonts w:ascii="宋体" w:hAnsi="宋体" w:hint="eastAsia"/>
          <w:noProof/>
          <w:color w:val="000000"/>
          <w:sz w:val="18"/>
          <w:szCs w:val="18"/>
        </w:rPr>
        <w:lastRenderedPageBreak/>
        <w:t xml:space="preserve">8.  </w:t>
      </w:r>
      <w:r w:rsidRPr="00576A46">
        <w:rPr>
          <w:rFonts w:ascii="宋体" w:hAnsi="宋体" w:hint="eastAsia"/>
          <w:sz w:val="18"/>
          <w:szCs w:val="18"/>
        </w:rPr>
        <w:t>不等式组</w:t>
      </w:r>
      <w:r>
        <w:rPr>
          <w:rFonts w:ascii="宋体" w:hAnsi="宋体"/>
          <w:noProof/>
          <w:position w:val="-30"/>
          <w:sz w:val="18"/>
          <w:szCs w:val="18"/>
        </w:rPr>
        <w:drawing>
          <wp:inline distT="0" distB="0" distL="0" distR="0">
            <wp:extent cx="638175" cy="457200"/>
            <wp:effectExtent l="0" t="0" r="0"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74"/>
                    <a:srcRect/>
                    <a:stretch>
                      <a:fillRect/>
                    </a:stretch>
                  </pic:blipFill>
                  <pic:spPr bwMode="auto">
                    <a:xfrm>
                      <a:off x="0" y="0"/>
                      <a:ext cx="638175" cy="457200"/>
                    </a:xfrm>
                    <a:prstGeom prst="rect">
                      <a:avLst/>
                    </a:prstGeom>
                    <a:noFill/>
                    <a:ln w="9525">
                      <a:noFill/>
                      <a:miter lim="800000"/>
                      <a:headEnd/>
                      <a:tailEnd/>
                    </a:ln>
                  </pic:spPr>
                </pic:pic>
              </a:graphicData>
            </a:graphic>
          </wp:inline>
        </w:drawing>
      </w:r>
      <w:r w:rsidRPr="00576A46">
        <w:rPr>
          <w:rFonts w:ascii="宋体" w:hAnsi="宋体" w:hint="eastAsia"/>
          <w:sz w:val="18"/>
          <w:szCs w:val="18"/>
        </w:rPr>
        <w:t>的解集是</w:t>
      </w:r>
      <w:r w:rsidRPr="00576A46">
        <w:rPr>
          <w:rFonts w:ascii="宋体" w:hAnsi="宋体" w:hint="eastAsia"/>
          <w:sz w:val="18"/>
          <w:szCs w:val="18"/>
          <w:u w:val="single"/>
        </w:rPr>
        <w:t xml:space="preserve">         </w:t>
      </w:r>
      <w:r w:rsidRPr="00576A46">
        <w:rPr>
          <w:rFonts w:ascii="宋体" w:hAnsi="宋体" w:hint="eastAsia"/>
          <w:sz w:val="18"/>
          <w:szCs w:val="18"/>
        </w:rPr>
        <w:t>．</w:t>
      </w:r>
    </w:p>
    <w:p w:rsidR="00B91738" w:rsidRPr="00576A46" w:rsidRDefault="00B91738" w:rsidP="00B91738">
      <w:pPr>
        <w:spacing w:line="360" w:lineRule="auto"/>
        <w:rPr>
          <w:rFonts w:ascii="宋体" w:hAnsi="宋体"/>
          <w:sz w:val="18"/>
          <w:szCs w:val="18"/>
        </w:rPr>
      </w:pPr>
      <w:r w:rsidRPr="00576A46">
        <w:rPr>
          <w:rFonts w:ascii="宋体" w:hAnsi="宋体" w:hint="eastAsia"/>
          <w:position w:val="-6"/>
          <w:sz w:val="18"/>
          <w:szCs w:val="18"/>
        </w:rPr>
        <w:t xml:space="preserve">9.  </w:t>
      </w:r>
      <w:r w:rsidRPr="00576A46">
        <w:rPr>
          <w:rFonts w:ascii="宋体" w:hAnsi="宋体" w:hint="eastAsia"/>
          <w:sz w:val="18"/>
          <w:szCs w:val="18"/>
        </w:rPr>
        <w:t>如图，数轴上</w:t>
      </w:r>
      <w:r w:rsidRPr="00576A46">
        <w:rPr>
          <w:rFonts w:ascii="宋体" w:hAnsi="宋体" w:hint="eastAsia"/>
          <w:i/>
          <w:color w:val="000000"/>
          <w:sz w:val="18"/>
          <w:szCs w:val="18"/>
        </w:rPr>
        <w:t>A</w:t>
      </w:r>
      <w:r w:rsidRPr="00576A46">
        <w:rPr>
          <w:rFonts w:ascii="宋体" w:hAnsi="宋体" w:hint="eastAsia"/>
          <w:sz w:val="18"/>
          <w:szCs w:val="18"/>
        </w:rPr>
        <w:t>点表示的数减去</w:t>
      </w:r>
      <w:r w:rsidRPr="00576A46">
        <w:rPr>
          <w:rFonts w:ascii="宋体" w:hAnsi="宋体" w:hint="eastAsia"/>
          <w:i/>
          <w:color w:val="000000"/>
          <w:sz w:val="18"/>
          <w:szCs w:val="18"/>
        </w:rPr>
        <w:t>B</w:t>
      </w:r>
      <w:r w:rsidRPr="00576A46">
        <w:rPr>
          <w:rFonts w:ascii="宋体" w:hAnsi="宋体" w:hint="eastAsia"/>
          <w:sz w:val="18"/>
          <w:szCs w:val="18"/>
        </w:rPr>
        <w:t>点表示的数，结果是</w:t>
      </w:r>
      <w:r w:rsidRPr="00576A46">
        <w:rPr>
          <w:rFonts w:ascii="宋体" w:hAnsi="宋体"/>
          <w:noProof/>
          <w:color w:val="000000"/>
          <w:sz w:val="18"/>
          <w:szCs w:val="18"/>
          <w:u w:val="single"/>
        </w:rPr>
        <w:t xml:space="preserve">         </w:t>
      </w:r>
      <w:r w:rsidRPr="00576A46">
        <w:rPr>
          <w:rFonts w:ascii="宋体" w:hAnsi="宋体" w:hint="eastAsia"/>
          <w:noProof/>
          <w:color w:val="000000"/>
          <w:sz w:val="18"/>
          <w:szCs w:val="18"/>
        </w:rPr>
        <w:t>，</w:t>
      </w:r>
    </w:p>
    <w:p w:rsidR="00B91738" w:rsidRPr="00576A46" w:rsidRDefault="00B91738" w:rsidP="00B91738">
      <w:pPr>
        <w:spacing w:line="360" w:lineRule="auto"/>
        <w:rPr>
          <w:rFonts w:ascii="宋体" w:hAnsi="宋体"/>
          <w:sz w:val="18"/>
          <w:szCs w:val="18"/>
        </w:rPr>
      </w:pPr>
      <w:r w:rsidRPr="00576A46">
        <w:rPr>
          <w:rFonts w:ascii="宋体" w:hAnsi="宋体" w:hint="eastAsia"/>
          <w:sz w:val="18"/>
          <w:szCs w:val="18"/>
        </w:rPr>
        <w:t>10. 若</w:t>
      </w:r>
      <w:r>
        <w:rPr>
          <w:rFonts w:ascii="宋体" w:hAnsi="宋体"/>
          <w:noProof/>
          <w:position w:val="-24"/>
          <w:sz w:val="18"/>
          <w:szCs w:val="18"/>
        </w:rPr>
        <w:drawing>
          <wp:inline distT="0" distB="0" distL="0" distR="0">
            <wp:extent cx="619125" cy="390525"/>
            <wp:effectExtent l="19050" t="0" r="0" b="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75"/>
                    <a:srcRect/>
                    <a:stretch>
                      <a:fillRect/>
                    </a:stretch>
                  </pic:blipFill>
                  <pic:spPr bwMode="auto">
                    <a:xfrm>
                      <a:off x="0" y="0"/>
                      <a:ext cx="619125" cy="390525"/>
                    </a:xfrm>
                    <a:prstGeom prst="rect">
                      <a:avLst/>
                    </a:prstGeom>
                    <a:noFill/>
                    <a:ln w="9525">
                      <a:noFill/>
                      <a:miter lim="800000"/>
                      <a:headEnd/>
                      <a:tailEnd/>
                    </a:ln>
                  </pic:spPr>
                </pic:pic>
              </a:graphicData>
            </a:graphic>
          </wp:inline>
        </w:drawing>
      </w:r>
      <w:r w:rsidRPr="00576A46">
        <w:rPr>
          <w:rFonts w:ascii="宋体" w:hAnsi="宋体" w:hint="eastAsia"/>
          <w:sz w:val="18"/>
          <w:szCs w:val="18"/>
        </w:rPr>
        <w:t>，</w:t>
      </w:r>
      <w:r>
        <w:rPr>
          <w:rFonts w:ascii="宋体" w:hAnsi="宋体"/>
          <w:noProof/>
          <w:position w:val="-24"/>
          <w:sz w:val="18"/>
          <w:szCs w:val="18"/>
        </w:rPr>
        <w:drawing>
          <wp:inline distT="0" distB="0" distL="0" distR="0">
            <wp:extent cx="609600" cy="390525"/>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76"/>
                    <a:srcRect/>
                    <a:stretch>
                      <a:fillRect/>
                    </a:stretch>
                  </pic:blipFill>
                  <pic:spPr bwMode="auto">
                    <a:xfrm>
                      <a:off x="0" y="0"/>
                      <a:ext cx="609600" cy="390525"/>
                    </a:xfrm>
                    <a:prstGeom prst="rect">
                      <a:avLst/>
                    </a:prstGeom>
                    <a:noFill/>
                    <a:ln w="9525">
                      <a:noFill/>
                      <a:miter lim="800000"/>
                      <a:headEnd/>
                      <a:tailEnd/>
                    </a:ln>
                  </pic:spPr>
                </pic:pic>
              </a:graphicData>
            </a:graphic>
          </wp:inline>
        </w:drawing>
      </w:r>
      <w:r w:rsidRPr="00576A46">
        <w:rPr>
          <w:rFonts w:ascii="宋体" w:hAnsi="宋体" w:hint="eastAsia"/>
          <w:sz w:val="18"/>
          <w:szCs w:val="18"/>
        </w:rPr>
        <w:t>，则-</w:t>
      </w:r>
      <w:r>
        <w:rPr>
          <w:rFonts w:ascii="宋体" w:hAnsi="宋体"/>
          <w:noProof/>
          <w:position w:val="-6"/>
          <w:sz w:val="18"/>
          <w:szCs w:val="18"/>
        </w:rPr>
        <w:drawing>
          <wp:inline distT="0" distB="0" distL="0" distR="0">
            <wp:extent cx="123825" cy="142875"/>
            <wp:effectExtent l="19050" t="0" r="9525"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77"/>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576A46">
        <w:rPr>
          <w:rFonts w:ascii="宋体" w:hAnsi="宋体" w:hint="eastAsia"/>
          <w:sz w:val="18"/>
          <w:szCs w:val="18"/>
        </w:rPr>
        <w:t>、-</w:t>
      </w:r>
      <w:r>
        <w:rPr>
          <w:rFonts w:ascii="宋体" w:hAnsi="宋体"/>
          <w:noProof/>
          <w:position w:val="-6"/>
          <w:sz w:val="18"/>
          <w:szCs w:val="18"/>
        </w:rPr>
        <w:drawing>
          <wp:inline distT="0" distB="0" distL="0" distR="0">
            <wp:extent cx="123825" cy="180975"/>
            <wp:effectExtent l="19050" t="0" r="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78"/>
                    <a:srcRect/>
                    <a:stretch>
                      <a:fillRect/>
                    </a:stretch>
                  </pic:blipFill>
                  <pic:spPr bwMode="auto">
                    <a:xfrm>
                      <a:off x="0" y="0"/>
                      <a:ext cx="123825" cy="180975"/>
                    </a:xfrm>
                    <a:prstGeom prst="rect">
                      <a:avLst/>
                    </a:prstGeom>
                    <a:noFill/>
                    <a:ln w="9525">
                      <a:noFill/>
                      <a:miter lim="800000"/>
                      <a:headEnd/>
                      <a:tailEnd/>
                    </a:ln>
                  </pic:spPr>
                </pic:pic>
              </a:graphicData>
            </a:graphic>
          </wp:inline>
        </w:drawing>
      </w:r>
      <w:r w:rsidRPr="00576A46">
        <w:rPr>
          <w:rFonts w:ascii="宋体" w:hAnsi="宋体" w:hint="eastAsia"/>
          <w:sz w:val="18"/>
          <w:szCs w:val="18"/>
        </w:rPr>
        <w:t>的大小关系是-</w:t>
      </w:r>
      <w:r>
        <w:rPr>
          <w:rFonts w:ascii="宋体" w:hAnsi="宋体"/>
          <w:noProof/>
          <w:position w:val="-6"/>
          <w:sz w:val="18"/>
          <w:szCs w:val="18"/>
        </w:rPr>
        <w:drawing>
          <wp:inline distT="0" distB="0" distL="0" distR="0">
            <wp:extent cx="123825" cy="142875"/>
            <wp:effectExtent l="19050" t="0" r="9525"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77"/>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576A46">
        <w:rPr>
          <w:rFonts w:ascii="宋体" w:hAnsi="宋体" w:hint="eastAsia"/>
          <w:sz w:val="18"/>
          <w:szCs w:val="18"/>
          <w:u w:val="single"/>
        </w:rPr>
        <w:t xml:space="preserve">    </w:t>
      </w:r>
      <w:r w:rsidRPr="00576A46">
        <w:rPr>
          <w:rFonts w:ascii="宋体" w:hAnsi="宋体" w:hint="eastAsia"/>
          <w:sz w:val="18"/>
          <w:szCs w:val="18"/>
        </w:rPr>
        <w:t xml:space="preserve"> -</w:t>
      </w:r>
      <w:r>
        <w:rPr>
          <w:rFonts w:ascii="宋体" w:hAnsi="宋体"/>
          <w:noProof/>
          <w:position w:val="-6"/>
          <w:sz w:val="18"/>
          <w:szCs w:val="18"/>
        </w:rPr>
        <w:drawing>
          <wp:inline distT="0" distB="0" distL="0" distR="0">
            <wp:extent cx="123825" cy="180975"/>
            <wp:effectExtent l="1905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78"/>
                    <a:srcRect/>
                    <a:stretch>
                      <a:fillRect/>
                    </a:stretch>
                  </pic:blipFill>
                  <pic:spPr bwMode="auto">
                    <a:xfrm>
                      <a:off x="0" y="0"/>
                      <a:ext cx="123825" cy="180975"/>
                    </a:xfrm>
                    <a:prstGeom prst="rect">
                      <a:avLst/>
                    </a:prstGeom>
                    <a:noFill/>
                    <a:ln w="9525">
                      <a:noFill/>
                      <a:miter lim="800000"/>
                      <a:headEnd/>
                      <a:tailEnd/>
                    </a:ln>
                  </pic:spPr>
                </pic:pic>
              </a:graphicData>
            </a:graphic>
          </wp:inline>
        </w:drawing>
      </w:r>
      <w:r w:rsidRPr="00576A46">
        <w:rPr>
          <w:rFonts w:ascii="宋体" w:hAnsi="宋体" w:hint="eastAsia"/>
          <w:sz w:val="18"/>
          <w:szCs w:val="18"/>
        </w:rPr>
        <w:t>．</w:t>
      </w:r>
    </w:p>
    <w:p w:rsidR="00B91738" w:rsidRPr="00576A46" w:rsidRDefault="00B91738" w:rsidP="00B91738">
      <w:pPr>
        <w:rPr>
          <w:rFonts w:ascii="宋体" w:hAnsi="宋体"/>
          <w:sz w:val="18"/>
          <w:szCs w:val="18"/>
        </w:rPr>
      </w:pPr>
      <w:r w:rsidRPr="00576A46">
        <w:rPr>
          <w:rFonts w:ascii="宋体" w:hAnsi="宋体" w:hint="eastAsia"/>
          <w:sz w:val="18"/>
          <w:szCs w:val="18"/>
        </w:rPr>
        <w:t>11．如图，某商场正在热销2008年北京奥运会的纪念品，小华买了一盒福娃和一枚奥运徽章，已知一盒福娃的价格比一枚奥运徽章的价格贵120元，则一盒福娃价格是</w:t>
      </w:r>
      <w:r w:rsidRPr="00576A46">
        <w:rPr>
          <w:rFonts w:ascii="宋体" w:hAnsi="宋体" w:hint="eastAsia"/>
          <w:sz w:val="18"/>
          <w:szCs w:val="18"/>
          <w:u w:val="single"/>
        </w:rPr>
        <w:t xml:space="preserve">         </w:t>
      </w:r>
      <w:r w:rsidRPr="00576A46">
        <w:rPr>
          <w:rFonts w:ascii="宋体" w:hAnsi="宋体" w:hint="eastAsia"/>
          <w:sz w:val="18"/>
          <w:szCs w:val="18"/>
        </w:rPr>
        <w:t>元．</w:t>
      </w:r>
    </w:p>
    <w:p w:rsidR="00B91738" w:rsidRPr="00576A46" w:rsidRDefault="000C06A0" w:rsidP="00B91738">
      <w:pPr>
        <w:rPr>
          <w:rFonts w:ascii="宋体" w:hAnsi="宋体"/>
          <w:sz w:val="18"/>
          <w:szCs w:val="18"/>
        </w:rPr>
      </w:pPr>
      <w:r>
        <w:rPr>
          <w:rFonts w:ascii="宋体" w:hAnsi="宋体"/>
          <w:noProof/>
          <w:sz w:val="18"/>
          <w:szCs w:val="18"/>
        </w:rPr>
        <w:pict>
          <v:group id="_x0000_s2231" style="position:absolute;left:0;text-align:left;margin-left:234pt;margin-top:7.8pt;width:153pt;height:78pt;z-index:251674112" coordorigin="7139,8322" coordsize="3286,1841">
            <v:group id="_x0000_s2232" style="position:absolute;left:7544;top:8322;width:2454;height:666" coordorigin="1785,3540" coordsize="4853,1320">
              <v:shape id="_x0000_s2233" type="#_x0000_t75" style="position:absolute;left:1905;top:3909;width:3180;height:907">
                <v:imagedata r:id="rId679" o:title="Image00004"/>
              </v:shape>
              <v:shape id="_x0000_s2234" type="#_x0000_t75" style="position:absolute;left:5880;top:3662;width:639;height:869">
                <v:imagedata r:id="rId680" o:title="Image00005"/>
              </v:shape>
              <v:rect id="_x0000_s2235" style="position:absolute;left:1785;top:3885;width:3345;height:975" filled="f"/>
              <v:shape id="_x0000_s2236" style="position:absolute;left:1785;top:3600;width:3645;height:285;mso-wrap-distance-left:9pt;mso-wrap-distance-top:0;mso-wrap-distance-right:9pt;mso-wrap-distance-bottom:0;mso-position-horizontal:absolute;mso-position-horizontal-relative:text;mso-position-vertical:absolute;mso-position-vertical-relative:text;v-text-anchor:top" coordsize="3645,285" path="m,270l330,,3645,,3345,285e" filled="f">
                <v:path arrowok="t"/>
              </v:shape>
              <v:line id="_x0000_s2237" style="position:absolute;flip:y" from="5137,4573" to="5437,4851"/>
              <v:line id="_x0000_s2238" style="position:absolute" from="5431,3600" to="5431,4575"/>
              <v:oval id="_x0000_s2239" style="position:absolute;left:5723;top:3540;width:915;height:1178" filled="f"/>
            </v:group>
            <v:group id="_x0000_s2240" style="position:absolute;left:7139;top:9105;width:3286;height:1058" coordorigin="3764,7005" coordsize="3286,1058">
              <v:shape id="_x0000_s2241" type="#_x0000_t75" style="position:absolute;left:3764;top:7005;width:3286;height:676">
                <v:imagedata r:id="rId681" o:title="Image00000"/>
              </v:shape>
              <v:shape id="_x0000_s2242" type="#_x0000_t202" style="position:absolute;left:3945;top:7118;width:1831;height:420" filled="f" stroked="f">
                <v:textbox style="mso-next-textbox:#_x0000_s2242">
                  <w:txbxContent>
                    <w:p w:rsidR="00B91738" w:rsidRDefault="00B91738" w:rsidP="00B91738">
                      <w:r w:rsidRPr="00E01E64">
                        <w:rPr>
                          <w:rFonts w:hint="eastAsia"/>
                          <w:sz w:val="18"/>
                          <w:szCs w:val="18"/>
                        </w:rPr>
                        <w:t>一共花了</w:t>
                      </w:r>
                      <w:r w:rsidRPr="00E01E64">
                        <w:rPr>
                          <w:rFonts w:hint="eastAsia"/>
                          <w:sz w:val="18"/>
                          <w:szCs w:val="18"/>
                        </w:rPr>
                        <w:t>170</w:t>
                      </w:r>
                      <w:r w:rsidRPr="00E01E64">
                        <w:rPr>
                          <w:rFonts w:hint="eastAsia"/>
                          <w:sz w:val="18"/>
                          <w:szCs w:val="18"/>
                        </w:rPr>
                        <w:t>元</w:t>
                      </w:r>
                    </w:p>
                  </w:txbxContent>
                </v:textbox>
              </v:shape>
              <v:shape id="_x0000_s2243" type="#_x0000_t202" style="position:absolute;left:4875;top:7643;width:1336;height:420" filled="f" stroked="f">
                <v:textbox style="mso-next-textbox:#_x0000_s2243">
                  <w:txbxContent>
                    <w:p w:rsidR="00B91738" w:rsidRPr="00E01E64" w:rsidRDefault="00B91738" w:rsidP="00B91738">
                      <w:pPr>
                        <w:rPr>
                          <w:sz w:val="18"/>
                          <w:szCs w:val="18"/>
                        </w:rPr>
                      </w:pPr>
                      <w:r w:rsidRPr="00E01E64">
                        <w:rPr>
                          <w:rFonts w:hint="eastAsia"/>
                          <w:sz w:val="18"/>
                          <w:szCs w:val="18"/>
                        </w:rPr>
                        <w:t>第</w:t>
                      </w:r>
                      <w:r w:rsidRPr="00E01E64">
                        <w:rPr>
                          <w:rFonts w:hint="eastAsia"/>
                          <w:sz w:val="18"/>
                          <w:szCs w:val="18"/>
                        </w:rPr>
                        <w:t>11</w:t>
                      </w:r>
                      <w:r w:rsidRPr="00E01E64">
                        <w:rPr>
                          <w:rFonts w:hint="eastAsia"/>
                          <w:sz w:val="18"/>
                          <w:szCs w:val="18"/>
                        </w:rPr>
                        <w:t>题图</w:t>
                      </w:r>
                    </w:p>
                  </w:txbxContent>
                </v:textbox>
              </v:shape>
            </v:group>
            <w10:wrap side="left"/>
          </v:group>
        </w:pict>
      </w:r>
    </w:p>
    <w:p w:rsidR="00B91738" w:rsidRPr="00576A46" w:rsidRDefault="000C06A0" w:rsidP="00B91738">
      <w:pPr>
        <w:rPr>
          <w:rFonts w:ascii="宋体" w:hAnsi="宋体"/>
          <w:sz w:val="18"/>
          <w:szCs w:val="18"/>
        </w:rPr>
      </w:pPr>
      <w:r w:rsidRPr="000C06A0">
        <w:rPr>
          <w:rFonts w:ascii="宋体" w:hAnsi="宋体"/>
          <w:noProof/>
          <w:position w:val="-6"/>
          <w:sz w:val="18"/>
          <w:szCs w:val="18"/>
        </w:rPr>
        <w:pict>
          <v:group id="_x0000_s2211" style="position:absolute;left:0;text-align:left;margin-left:45pt;margin-top:7.8pt;width:139.5pt;height:42.7pt;z-index:251673088" coordorigin="6392,7067" coordsize="2790,854">
            <v:line id="_x0000_s2212" style="position:absolute" from="6392,7376" to="9182,7376">
              <v:stroke endarrow="block" endarrowwidth="narrow"/>
            </v:line>
            <v:line id="_x0000_s2213" style="position:absolute" from="7157,7301" to="7157,7377" strokeweight="1pt"/>
            <v:line id="_x0000_s2214" style="position:absolute" from="7457,7301" to="7457,7377" strokeweight="1pt"/>
            <v:line id="_x0000_s2215" style="position:absolute" from="7757,7301" to="7757,7377" strokeweight="1pt"/>
            <v:line id="_x0000_s2216" style="position:absolute" from="8042,7301" to="8042,7377" strokeweight="1pt"/>
            <v:line id="_x0000_s2217" style="position:absolute" from="8327,7301" to="8327,7377" strokeweight="1pt"/>
            <v:line id="_x0000_s2218" style="position:absolute" from="8612,7301" to="8612,7377" strokeweight="1pt"/>
            <v:line id="_x0000_s2219" style="position:absolute" from="8897,7301" to="8897,7377" strokeweight="1pt"/>
            <v:line id="_x0000_s2220" style="position:absolute" from="6857,7301" to="6857,7377" strokeweight="1pt"/>
            <v:line id="_x0000_s2221" style="position:absolute" from="6572,7301" to="6572,7377" strokeweight="1pt"/>
            <v:shape id="_x0000_s2222" type="#_x0000_t202" style="position:absolute;left:7410;top:7370;width:224;height:271" filled="f" stroked="f">
              <v:textbox style="mso-next-textbox:#_x0000_s2222" inset="0,0,0,0">
                <w:txbxContent>
                  <w:p w:rsidR="00B91738" w:rsidRDefault="00B91738" w:rsidP="00B91738">
                    <w:pPr>
                      <w:snapToGrid w:val="0"/>
                      <w:rPr>
                        <w:sz w:val="18"/>
                        <w:szCs w:val="18"/>
                      </w:rPr>
                    </w:pPr>
                    <w:r>
                      <w:rPr>
                        <w:rFonts w:hint="eastAsia"/>
                        <w:sz w:val="18"/>
                        <w:szCs w:val="18"/>
                      </w:rPr>
                      <w:t>0</w:t>
                    </w:r>
                  </w:p>
                </w:txbxContent>
              </v:textbox>
            </v:shape>
            <v:shape id="_x0000_s2223" type="#_x0000_t202" style="position:absolute;left:7725;top:7370;width:224;height:271" filled="f" stroked="f">
              <v:textbox style="mso-next-textbox:#_x0000_s2223" inset="0,0,0,0">
                <w:txbxContent>
                  <w:p w:rsidR="00B91738" w:rsidRDefault="00B91738" w:rsidP="00B91738">
                    <w:pPr>
                      <w:snapToGrid w:val="0"/>
                      <w:rPr>
                        <w:sz w:val="18"/>
                        <w:szCs w:val="18"/>
                      </w:rPr>
                    </w:pPr>
                    <w:r>
                      <w:rPr>
                        <w:rFonts w:hint="eastAsia"/>
                        <w:sz w:val="18"/>
                        <w:szCs w:val="18"/>
                      </w:rPr>
                      <w:t>1</w:t>
                    </w:r>
                  </w:p>
                </w:txbxContent>
              </v:textbox>
            </v:shape>
            <v:shape id="_x0000_s2224" type="#_x0000_t202" style="position:absolute;left:8850;top:7400;width:224;height:271" filled="f" stroked="f">
              <v:textbox style="mso-next-textbox:#_x0000_s2224" inset="0,0,0,0">
                <w:txbxContent>
                  <w:p w:rsidR="00B91738" w:rsidRDefault="00B91738" w:rsidP="00B91738">
                    <w:pPr>
                      <w:snapToGrid w:val="0"/>
                      <w:rPr>
                        <w:sz w:val="18"/>
                        <w:szCs w:val="18"/>
                      </w:rPr>
                    </w:pPr>
                    <w:r>
                      <w:rPr>
                        <w:rFonts w:hint="eastAsia"/>
                        <w:sz w:val="18"/>
                        <w:szCs w:val="18"/>
                      </w:rPr>
                      <w:t>5</w:t>
                    </w:r>
                  </w:p>
                </w:txbxContent>
              </v:textbox>
            </v:shape>
            <v:shape id="_x0000_s2225" type="#_x0000_t202" style="position:absolute;left:6495;top:7400;width:224;height:271" filled="f" stroked="f">
              <v:textbox style="mso-next-textbox:#_x0000_s2225" inset="0,0,0,0">
                <w:txbxContent>
                  <w:p w:rsidR="00B91738" w:rsidRDefault="00B91738" w:rsidP="00B91738">
                    <w:pPr>
                      <w:snapToGrid w:val="0"/>
                      <w:rPr>
                        <w:sz w:val="18"/>
                        <w:szCs w:val="18"/>
                      </w:rPr>
                    </w:pPr>
                    <w:r>
                      <w:rPr>
                        <w:rFonts w:ascii="宋体" w:hAnsi="宋体" w:hint="eastAsia"/>
                        <w:sz w:val="18"/>
                        <w:szCs w:val="18"/>
                      </w:rPr>
                      <w:t>-</w:t>
                    </w:r>
                    <w:r>
                      <w:rPr>
                        <w:rFonts w:hint="eastAsia"/>
                        <w:sz w:val="18"/>
                        <w:szCs w:val="18"/>
                      </w:rPr>
                      <w:t>3</w:t>
                    </w:r>
                  </w:p>
                </w:txbxContent>
              </v:textbox>
            </v:shape>
            <v:shape id="_x0000_s2226" type="#_x0000_t202" style="position:absolute;left:6528;top:7067;width:224;height:271" filled="f" stroked="f">
              <v:textbox style="mso-next-textbox:#_x0000_s2226" inset="0,0,0,0">
                <w:txbxContent>
                  <w:p w:rsidR="00B91738" w:rsidRDefault="00B91738" w:rsidP="00B91738">
                    <w:pPr>
                      <w:snapToGrid w:val="0"/>
                      <w:rPr>
                        <w:i/>
                        <w:sz w:val="18"/>
                        <w:szCs w:val="18"/>
                      </w:rPr>
                    </w:pPr>
                    <w:r>
                      <w:rPr>
                        <w:rFonts w:hint="eastAsia"/>
                        <w:i/>
                        <w:sz w:val="18"/>
                        <w:szCs w:val="18"/>
                      </w:rPr>
                      <w:t>A</w:t>
                    </w:r>
                  </w:p>
                </w:txbxContent>
              </v:textbox>
            </v:shape>
            <v:shape id="_x0000_s2227" type="#_x0000_t202" style="position:absolute;left:8838;top:7082;width:224;height:271" filled="f" stroked="f">
              <v:textbox style="mso-next-textbox:#_x0000_s2227" inset="0,0,0,0">
                <w:txbxContent>
                  <w:p w:rsidR="00B91738" w:rsidRDefault="00B91738" w:rsidP="00B91738">
                    <w:pPr>
                      <w:snapToGrid w:val="0"/>
                      <w:rPr>
                        <w:i/>
                        <w:sz w:val="18"/>
                        <w:szCs w:val="18"/>
                      </w:rPr>
                    </w:pPr>
                    <w:r>
                      <w:rPr>
                        <w:rFonts w:hint="eastAsia"/>
                        <w:i/>
                        <w:sz w:val="18"/>
                        <w:szCs w:val="18"/>
                      </w:rPr>
                      <w:t>B</w:t>
                    </w:r>
                  </w:p>
                </w:txbxContent>
              </v:textbox>
            </v:shape>
            <v:oval id="_x0000_s2228" style="position:absolute;left:6557;top:7352;width:44;height:44" fillcolor="black"/>
            <v:oval id="_x0000_s2229" style="position:absolute;left:8881;top:7352;width:44;height:44" fillcolor="black"/>
            <v:shape id="_x0000_s2230" type="#_x0000_t202" style="position:absolute;left:7324;top:7666;width:1034;height:255" filled="f" stroked="f">
              <v:textbox style="mso-next-textbox:#_x0000_s2230" inset="0,0,0,0">
                <w:txbxContent>
                  <w:p w:rsidR="00B91738" w:rsidRDefault="00B91738" w:rsidP="00B91738">
                    <w:pPr>
                      <w:snapToGrid w:val="0"/>
                      <w:rPr>
                        <w:sz w:val="18"/>
                        <w:szCs w:val="18"/>
                      </w:rPr>
                    </w:pPr>
                    <w:r>
                      <w:rPr>
                        <w:rFonts w:hint="eastAsia"/>
                        <w:sz w:val="18"/>
                        <w:szCs w:val="18"/>
                      </w:rPr>
                      <w:t>第</w:t>
                    </w:r>
                    <w:r>
                      <w:rPr>
                        <w:rFonts w:hint="eastAsia"/>
                        <w:sz w:val="18"/>
                        <w:szCs w:val="18"/>
                      </w:rPr>
                      <w:t>9</w:t>
                    </w:r>
                    <w:r>
                      <w:rPr>
                        <w:rFonts w:hint="eastAsia"/>
                        <w:sz w:val="18"/>
                        <w:szCs w:val="18"/>
                      </w:rPr>
                      <w:t>题图</w:t>
                    </w:r>
                  </w:p>
                </w:txbxContent>
              </v:textbox>
            </v:shape>
          </v:group>
        </w:pict>
      </w:r>
    </w:p>
    <w:p w:rsidR="00B91738" w:rsidRPr="00576A46" w:rsidRDefault="00B91738" w:rsidP="00B91738">
      <w:pPr>
        <w:rPr>
          <w:rFonts w:ascii="宋体" w:hAnsi="宋体"/>
          <w:sz w:val="18"/>
          <w:szCs w:val="18"/>
        </w:rPr>
      </w:pPr>
    </w:p>
    <w:p w:rsidR="00B91738" w:rsidRPr="00576A46" w:rsidRDefault="00B91738" w:rsidP="00B91738">
      <w:pPr>
        <w:rPr>
          <w:rFonts w:ascii="宋体" w:hAnsi="宋体"/>
          <w:sz w:val="18"/>
          <w:szCs w:val="18"/>
        </w:rPr>
      </w:pPr>
    </w:p>
    <w:p w:rsidR="00B91738" w:rsidRPr="00576A46" w:rsidRDefault="00B91738" w:rsidP="00B91738">
      <w:pPr>
        <w:rPr>
          <w:rFonts w:ascii="宋体" w:hAnsi="宋体"/>
          <w:sz w:val="18"/>
          <w:szCs w:val="18"/>
        </w:rPr>
      </w:pPr>
      <w:r w:rsidRPr="00576A46">
        <w:rPr>
          <w:rFonts w:ascii="宋体" w:hAnsi="宋体" w:hint="eastAsia"/>
          <w:sz w:val="18"/>
          <w:szCs w:val="18"/>
        </w:rPr>
        <w:t>12．不等式组</w:t>
      </w:r>
      <w:r>
        <w:rPr>
          <w:rFonts w:ascii="宋体" w:hAnsi="宋体"/>
          <w:noProof/>
          <w:position w:val="-46"/>
          <w:sz w:val="18"/>
          <w:szCs w:val="18"/>
        </w:rPr>
        <w:drawing>
          <wp:inline distT="0" distB="0" distL="0" distR="0">
            <wp:extent cx="1143000" cy="657225"/>
            <wp:effectExtent l="0" t="0" r="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82"/>
                    <a:srcRect/>
                    <a:stretch>
                      <a:fillRect/>
                    </a:stretch>
                  </pic:blipFill>
                  <pic:spPr bwMode="auto">
                    <a:xfrm>
                      <a:off x="0" y="0"/>
                      <a:ext cx="1143000" cy="657225"/>
                    </a:xfrm>
                    <a:prstGeom prst="rect">
                      <a:avLst/>
                    </a:prstGeom>
                    <a:noFill/>
                    <a:ln w="9525">
                      <a:noFill/>
                      <a:miter lim="800000"/>
                      <a:headEnd/>
                      <a:tailEnd/>
                    </a:ln>
                  </pic:spPr>
                </pic:pic>
              </a:graphicData>
            </a:graphic>
          </wp:inline>
        </w:drawing>
      </w:r>
      <w:r w:rsidRPr="00576A46">
        <w:rPr>
          <w:rFonts w:ascii="宋体" w:hAnsi="宋体" w:hint="eastAsia"/>
          <w:sz w:val="18"/>
          <w:szCs w:val="18"/>
        </w:rPr>
        <w:t>的整数解的个数为</w:t>
      </w:r>
      <w:r w:rsidRPr="00576A46">
        <w:rPr>
          <w:rFonts w:ascii="宋体" w:hAnsi="宋体" w:hint="eastAsia"/>
          <w:sz w:val="18"/>
          <w:szCs w:val="18"/>
          <w:u w:val="single"/>
        </w:rPr>
        <w:t xml:space="preserve">         </w:t>
      </w:r>
      <w:r w:rsidRPr="00576A46">
        <w:rPr>
          <w:rFonts w:ascii="宋体" w:hAnsi="宋体" w:hint="eastAsia"/>
          <w:sz w:val="18"/>
          <w:szCs w:val="18"/>
        </w:rPr>
        <w:t>．</w:t>
      </w:r>
    </w:p>
    <w:p w:rsidR="00B91738" w:rsidRPr="00576A46" w:rsidRDefault="00B91738" w:rsidP="00B91738">
      <w:pPr>
        <w:rPr>
          <w:rFonts w:ascii="宋体" w:hAnsi="宋体"/>
          <w:sz w:val="18"/>
          <w:szCs w:val="18"/>
        </w:rPr>
      </w:pPr>
      <w:r w:rsidRPr="00576A46">
        <w:rPr>
          <w:rFonts w:ascii="宋体" w:hAnsi="宋体" w:hint="eastAsia"/>
          <w:sz w:val="18"/>
          <w:szCs w:val="18"/>
        </w:rPr>
        <w:t>13.若</w:t>
      </w:r>
      <w:r w:rsidRPr="00576A46">
        <w:rPr>
          <w:rFonts w:ascii="宋体" w:hAnsi="宋体"/>
          <w:noProof/>
          <w:color w:val="000000"/>
          <w:position w:val="-6"/>
          <w:sz w:val="18"/>
          <w:szCs w:val="18"/>
        </w:rPr>
        <w:object w:dxaOrig="580" w:dyaOrig="279">
          <v:shape id="_x0000_i1372" type="#_x0000_t75" style="width:29.25pt;height:14.25pt" o:ole="">
            <v:imagedata r:id="rId683" o:title=""/>
          </v:shape>
          <o:OLEObject Type="Embed" ProgID="Equation.3" ShapeID="_x0000_i1372" DrawAspect="Content" ObjectID="_1558421473" r:id="rId684"/>
        </w:object>
      </w:r>
      <w:r w:rsidRPr="00576A46">
        <w:rPr>
          <w:rFonts w:ascii="宋体" w:hAnsi="宋体" w:hint="eastAsia"/>
          <w:noProof/>
          <w:color w:val="000000"/>
          <w:sz w:val="18"/>
          <w:szCs w:val="18"/>
        </w:rPr>
        <w:t>，则</w:t>
      </w:r>
      <w:r w:rsidRPr="00576A46">
        <w:rPr>
          <w:rFonts w:ascii="宋体" w:hAnsi="宋体"/>
          <w:noProof/>
          <w:color w:val="000000"/>
          <w:position w:val="-30"/>
          <w:sz w:val="18"/>
          <w:szCs w:val="18"/>
        </w:rPr>
        <w:object w:dxaOrig="720" w:dyaOrig="720">
          <v:shape id="_x0000_i1373" type="#_x0000_t75" style="width:36pt;height:36pt" o:ole="">
            <v:imagedata r:id="rId685" o:title=""/>
          </v:shape>
          <o:OLEObject Type="Embed" ProgID="Equation.3" ShapeID="_x0000_i1373" DrawAspect="Content" ObjectID="_1558421474" r:id="rId686"/>
        </w:object>
      </w:r>
      <w:r w:rsidRPr="00576A46">
        <w:rPr>
          <w:rFonts w:ascii="宋体" w:hAnsi="宋体" w:hint="eastAsia"/>
          <w:noProof/>
          <w:color w:val="000000"/>
          <w:sz w:val="18"/>
          <w:szCs w:val="18"/>
        </w:rPr>
        <w:t>的解集是</w:t>
      </w:r>
      <w:r w:rsidRPr="00576A46">
        <w:rPr>
          <w:rFonts w:ascii="宋体" w:hAnsi="宋体" w:hint="eastAsia"/>
          <w:sz w:val="18"/>
          <w:szCs w:val="18"/>
          <w:u w:val="single"/>
        </w:rPr>
        <w:t xml:space="preserve">         </w:t>
      </w:r>
      <w:r w:rsidRPr="00576A46">
        <w:rPr>
          <w:rFonts w:ascii="宋体" w:hAnsi="宋体" w:hint="eastAsia"/>
          <w:sz w:val="18"/>
          <w:szCs w:val="18"/>
        </w:rPr>
        <w:t>．</w:t>
      </w:r>
    </w:p>
    <w:p w:rsidR="00B91738" w:rsidRPr="00576A46" w:rsidRDefault="00B91738" w:rsidP="00B91738">
      <w:pPr>
        <w:rPr>
          <w:sz w:val="18"/>
          <w:szCs w:val="18"/>
        </w:rPr>
      </w:pPr>
      <w:r w:rsidRPr="00576A46">
        <w:rPr>
          <w:rFonts w:hint="eastAsia"/>
          <w:sz w:val="18"/>
          <w:szCs w:val="18"/>
        </w:rPr>
        <w:t>14</w:t>
      </w:r>
      <w:r w:rsidRPr="00576A46">
        <w:rPr>
          <w:rFonts w:hint="eastAsia"/>
          <w:sz w:val="18"/>
          <w:szCs w:val="18"/>
        </w:rPr>
        <w:t>．若不等式组</w:t>
      </w:r>
      <w:r w:rsidRPr="00576A46">
        <w:rPr>
          <w:position w:val="-30"/>
          <w:sz w:val="18"/>
          <w:szCs w:val="18"/>
        </w:rPr>
        <w:object w:dxaOrig="1160" w:dyaOrig="720">
          <v:shape id="_x0000_i1374" type="#_x0000_t75" style="width:57.75pt;height:36pt" o:ole="">
            <v:imagedata r:id="rId687" o:title=""/>
          </v:shape>
          <o:OLEObject Type="Embed" ProgID="Equation.DSMT4" ShapeID="_x0000_i1374" DrawAspect="Content" ObjectID="_1558421475" r:id="rId688"/>
        </w:object>
      </w:r>
      <w:r w:rsidRPr="00576A46">
        <w:rPr>
          <w:rFonts w:hint="eastAsia"/>
          <w:sz w:val="18"/>
          <w:szCs w:val="18"/>
        </w:rPr>
        <w:t>有实数解，则实数</w:t>
      </w:r>
      <w:r w:rsidRPr="00576A46">
        <w:rPr>
          <w:position w:val="-6"/>
          <w:sz w:val="18"/>
          <w:szCs w:val="18"/>
        </w:rPr>
        <w:object w:dxaOrig="260" w:dyaOrig="220">
          <v:shape id="_x0000_i1375" type="#_x0000_t75" style="width:12.75pt;height:11.25pt" o:ole="">
            <v:imagedata r:id="rId689" o:title=""/>
          </v:shape>
          <o:OLEObject Type="Embed" ProgID="Equation.DSMT4" ShapeID="_x0000_i1375" DrawAspect="Content" ObjectID="_1558421476" r:id="rId690"/>
        </w:object>
      </w:r>
      <w:r w:rsidRPr="00576A46">
        <w:rPr>
          <w:rFonts w:hint="eastAsia"/>
          <w:sz w:val="18"/>
          <w:szCs w:val="18"/>
        </w:rPr>
        <w:t>的取值范围是</w:t>
      </w:r>
      <w:r w:rsidRPr="00576A46">
        <w:rPr>
          <w:rFonts w:ascii="宋体" w:hAnsi="宋体" w:hint="eastAsia"/>
          <w:sz w:val="18"/>
          <w:szCs w:val="18"/>
          <w:u w:val="single"/>
        </w:rPr>
        <w:t xml:space="preserve">         </w:t>
      </w:r>
      <w:r w:rsidRPr="00576A46">
        <w:rPr>
          <w:rFonts w:ascii="宋体" w:hAnsi="宋体" w:hint="eastAsia"/>
          <w:sz w:val="18"/>
          <w:szCs w:val="18"/>
        </w:rPr>
        <w:t>．</w:t>
      </w:r>
    </w:p>
    <w:p w:rsidR="00B91738" w:rsidRPr="00576A46" w:rsidRDefault="00B91738" w:rsidP="00B91738">
      <w:pPr>
        <w:rPr>
          <w:rFonts w:ascii="宋体" w:hAnsi="宋体"/>
          <w:sz w:val="18"/>
          <w:szCs w:val="18"/>
        </w:rPr>
      </w:pPr>
      <w:r w:rsidRPr="00576A46">
        <w:rPr>
          <w:rFonts w:ascii="宋体" w:hAnsi="宋体" w:hint="eastAsia"/>
          <w:sz w:val="18"/>
          <w:szCs w:val="18"/>
        </w:rPr>
        <w:t>三、计算</w:t>
      </w:r>
    </w:p>
    <w:p w:rsidR="00B91738" w:rsidRPr="00576A46" w:rsidRDefault="00B91738" w:rsidP="00B91738">
      <w:pPr>
        <w:rPr>
          <w:rFonts w:ascii="宋体" w:hAnsi="宋体"/>
          <w:sz w:val="18"/>
          <w:szCs w:val="18"/>
        </w:rPr>
      </w:pPr>
      <w:r w:rsidRPr="00576A46">
        <w:rPr>
          <w:rFonts w:ascii="宋体" w:hAnsi="宋体" w:hint="eastAsia"/>
          <w:sz w:val="18"/>
          <w:szCs w:val="18"/>
        </w:rPr>
        <w:t>1.</w:t>
      </w:r>
      <w:r w:rsidRPr="00576A46">
        <w:rPr>
          <w:rFonts w:ascii="宋体" w:hAnsi="宋体"/>
          <w:position w:val="-6"/>
          <w:sz w:val="18"/>
          <w:szCs w:val="18"/>
        </w:rPr>
        <w:object w:dxaOrig="3019" w:dyaOrig="320">
          <v:shape id="_x0000_i1376" type="#_x0000_t75" style="width:150.75pt;height:15.75pt" o:ole="">
            <v:imagedata r:id="rId691" o:title=""/>
          </v:shape>
          <o:OLEObject Type="Embed" ProgID="Equation.3" ShapeID="_x0000_i1376" DrawAspect="Content" ObjectID="_1558421477" r:id="rId692"/>
        </w:object>
      </w:r>
      <w:r w:rsidRPr="00576A46">
        <w:rPr>
          <w:rFonts w:ascii="宋体" w:hAnsi="宋体" w:hint="eastAsia"/>
          <w:sz w:val="18"/>
          <w:szCs w:val="18"/>
        </w:rPr>
        <w:t xml:space="preserve">        2.</w:t>
      </w:r>
      <w:r w:rsidRPr="00576A46">
        <w:rPr>
          <w:rFonts w:ascii="宋体" w:hAnsi="宋体"/>
          <w:position w:val="-28"/>
          <w:sz w:val="18"/>
          <w:szCs w:val="18"/>
        </w:rPr>
        <w:object w:dxaOrig="4020" w:dyaOrig="680">
          <v:shape id="_x0000_i1377" type="#_x0000_t75" style="width:201pt;height:33.75pt" o:ole="">
            <v:imagedata r:id="rId693" o:title=""/>
          </v:shape>
          <o:OLEObject Type="Embed" ProgID="Equation.3" ShapeID="_x0000_i1377" DrawAspect="Content" ObjectID="_1558421478" r:id="rId694"/>
        </w:object>
      </w: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r w:rsidRPr="00576A46">
        <w:rPr>
          <w:rFonts w:ascii="宋体" w:hAnsi="宋体" w:hint="eastAsia"/>
          <w:sz w:val="18"/>
          <w:szCs w:val="18"/>
        </w:rPr>
        <w:t>四、解方程及不等式（组）</w:t>
      </w:r>
    </w:p>
    <w:p w:rsidR="00B91738" w:rsidRPr="00576A46" w:rsidRDefault="00B91738" w:rsidP="00B91738">
      <w:pPr>
        <w:spacing w:line="360" w:lineRule="auto"/>
        <w:rPr>
          <w:rFonts w:ascii="宋体" w:hAnsi="宋体"/>
          <w:sz w:val="18"/>
          <w:szCs w:val="18"/>
        </w:rPr>
      </w:pPr>
      <w:r w:rsidRPr="00576A46">
        <w:rPr>
          <w:rFonts w:ascii="宋体" w:hAnsi="宋体" w:hint="eastAsia"/>
          <w:sz w:val="18"/>
          <w:szCs w:val="18"/>
        </w:rPr>
        <w:t>1.</w:t>
      </w:r>
      <w:r w:rsidRPr="00576A46">
        <w:rPr>
          <w:rFonts w:ascii="宋体" w:hAnsi="宋体"/>
          <w:sz w:val="18"/>
          <w:szCs w:val="18"/>
        </w:rPr>
        <w:t xml:space="preserve"> </w:t>
      </w:r>
      <w:r w:rsidRPr="00576A46">
        <w:rPr>
          <w:rFonts w:ascii="宋体" w:hAnsi="宋体"/>
          <w:position w:val="-10"/>
          <w:sz w:val="18"/>
          <w:szCs w:val="18"/>
        </w:rPr>
        <w:object w:dxaOrig="3440" w:dyaOrig="320">
          <v:shape id="_x0000_i1378" type="#_x0000_t75" style="width:171.75pt;height:15.75pt" o:ole="">
            <v:imagedata r:id="rId695" o:title=""/>
          </v:shape>
          <o:OLEObject Type="Embed" ProgID="Equation.3" ShapeID="_x0000_i1378" DrawAspect="Content" ObjectID="_1558421479" r:id="rId696"/>
        </w:object>
      </w:r>
      <w:r w:rsidRPr="00576A46">
        <w:rPr>
          <w:rFonts w:ascii="宋体" w:hAnsi="宋体" w:hint="eastAsia"/>
          <w:sz w:val="18"/>
          <w:szCs w:val="18"/>
        </w:rPr>
        <w:t xml:space="preserve">    2.</w:t>
      </w:r>
      <w:r w:rsidRPr="00576A46">
        <w:rPr>
          <w:rFonts w:ascii="宋体" w:hAnsi="宋体"/>
          <w:sz w:val="18"/>
          <w:szCs w:val="18"/>
        </w:rPr>
        <w:t xml:space="preserve"> </w:t>
      </w:r>
      <w:r w:rsidRPr="00576A46">
        <w:rPr>
          <w:rFonts w:ascii="宋体" w:hAnsi="宋体"/>
          <w:position w:val="-24"/>
          <w:sz w:val="18"/>
          <w:szCs w:val="18"/>
        </w:rPr>
        <w:object w:dxaOrig="2240" w:dyaOrig="620">
          <v:shape id="_x0000_i1379" type="#_x0000_t75" style="width:111.75pt;height:30.75pt" o:ole="">
            <v:imagedata r:id="rId697" o:title=""/>
          </v:shape>
          <o:OLEObject Type="Embed" ProgID="Equation.3" ShapeID="_x0000_i1379" DrawAspect="Content" ObjectID="_1558421480" r:id="rId698"/>
        </w:object>
      </w: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spacing w:line="360" w:lineRule="auto"/>
        <w:rPr>
          <w:rFonts w:ascii="宋体" w:hAnsi="宋体"/>
          <w:sz w:val="18"/>
          <w:szCs w:val="18"/>
        </w:rPr>
      </w:pPr>
    </w:p>
    <w:p w:rsidR="00B91738" w:rsidRPr="00576A46" w:rsidRDefault="00B91738" w:rsidP="00B91738">
      <w:pPr>
        <w:kinsoku w:val="0"/>
        <w:overflowPunct w:val="0"/>
        <w:autoSpaceDE w:val="0"/>
        <w:autoSpaceDN w:val="0"/>
        <w:adjustRightInd w:val="0"/>
        <w:snapToGrid w:val="0"/>
        <w:spacing w:line="360" w:lineRule="auto"/>
        <w:rPr>
          <w:position w:val="-46"/>
          <w:sz w:val="18"/>
          <w:szCs w:val="18"/>
        </w:rPr>
      </w:pPr>
      <w:r w:rsidRPr="00576A46">
        <w:rPr>
          <w:rFonts w:ascii="宋体" w:hAnsi="宋体" w:hint="eastAsia"/>
          <w:sz w:val="18"/>
          <w:szCs w:val="18"/>
        </w:rPr>
        <w:t xml:space="preserve">3. </w:t>
      </w:r>
      <w:r w:rsidRPr="00576A46">
        <w:rPr>
          <w:sz w:val="18"/>
          <w:szCs w:val="18"/>
        </w:rPr>
        <w:t>解不等式：</w:t>
      </w:r>
      <w:r w:rsidRPr="00576A46">
        <w:rPr>
          <w:sz w:val="18"/>
          <w:szCs w:val="18"/>
        </w:rPr>
        <w:t>2</w:t>
      </w:r>
      <w:r w:rsidRPr="00576A46">
        <w:rPr>
          <w:sz w:val="18"/>
          <w:szCs w:val="18"/>
        </w:rPr>
        <w:t>（</w:t>
      </w:r>
      <w:r w:rsidRPr="00576A46">
        <w:rPr>
          <w:i/>
          <w:iCs/>
          <w:sz w:val="18"/>
          <w:szCs w:val="18"/>
        </w:rPr>
        <w:t>x</w:t>
      </w:r>
      <w:r w:rsidRPr="00576A46">
        <w:rPr>
          <w:sz w:val="18"/>
          <w:szCs w:val="18"/>
        </w:rPr>
        <w:t>＋</w:t>
      </w:r>
      <w:r w:rsidR="000C06A0" w:rsidRPr="00576A46">
        <w:rPr>
          <w:sz w:val="18"/>
          <w:szCs w:val="18"/>
        </w:rPr>
        <w:fldChar w:fldCharType="begin"/>
      </w:r>
      <w:r w:rsidRPr="00576A46">
        <w:rPr>
          <w:sz w:val="18"/>
          <w:szCs w:val="18"/>
        </w:rPr>
        <w:instrText xml:space="preserve">  EQ \F(1,2)</w:instrText>
      </w:r>
      <w:r w:rsidR="000C06A0" w:rsidRPr="00576A46">
        <w:rPr>
          <w:sz w:val="18"/>
          <w:szCs w:val="18"/>
        </w:rPr>
        <w:fldChar w:fldCharType="end"/>
      </w:r>
      <w:r w:rsidRPr="00576A46">
        <w:rPr>
          <w:sz w:val="18"/>
          <w:szCs w:val="18"/>
        </w:rPr>
        <w:t>）－</w:t>
      </w:r>
      <w:r w:rsidRPr="00576A46">
        <w:rPr>
          <w:rFonts w:ascii="宋体" w:hAnsi="宋体"/>
          <w:sz w:val="18"/>
          <w:szCs w:val="18"/>
        </w:rPr>
        <w:t>1</w:t>
      </w:r>
      <w:r w:rsidRPr="00576A46">
        <w:rPr>
          <w:rFonts w:ascii="宋体" w:hAnsi="宋体" w:hint="eastAsia"/>
          <w:sz w:val="18"/>
          <w:szCs w:val="18"/>
        </w:rPr>
        <w:t>≤</w:t>
      </w:r>
      <w:r w:rsidRPr="00576A46">
        <w:rPr>
          <w:sz w:val="18"/>
          <w:szCs w:val="18"/>
        </w:rPr>
        <w:t>－</w:t>
      </w:r>
      <w:r w:rsidRPr="00576A46">
        <w:rPr>
          <w:i/>
          <w:iCs/>
          <w:sz w:val="18"/>
          <w:szCs w:val="18"/>
        </w:rPr>
        <w:t>x</w:t>
      </w:r>
      <w:r w:rsidRPr="00576A46">
        <w:rPr>
          <w:sz w:val="18"/>
          <w:szCs w:val="18"/>
        </w:rPr>
        <w:t>＋</w:t>
      </w:r>
      <w:r w:rsidRPr="00576A46">
        <w:rPr>
          <w:sz w:val="18"/>
          <w:szCs w:val="18"/>
        </w:rPr>
        <w:t>9</w:t>
      </w:r>
      <w:r w:rsidRPr="00576A46">
        <w:rPr>
          <w:sz w:val="18"/>
          <w:szCs w:val="18"/>
        </w:rPr>
        <w:t>．</w:t>
      </w:r>
      <w:r w:rsidRPr="00576A46">
        <w:rPr>
          <w:rFonts w:hint="eastAsia"/>
          <w:sz w:val="18"/>
          <w:szCs w:val="18"/>
        </w:rPr>
        <w:t xml:space="preserve">   </w:t>
      </w:r>
      <w:r>
        <w:rPr>
          <w:rFonts w:hint="eastAsia"/>
          <w:sz w:val="18"/>
          <w:szCs w:val="18"/>
        </w:rPr>
        <w:t xml:space="preserve">     </w:t>
      </w:r>
      <w:r w:rsidRPr="00576A46">
        <w:rPr>
          <w:rFonts w:hint="eastAsia"/>
          <w:sz w:val="18"/>
          <w:szCs w:val="18"/>
        </w:rPr>
        <w:t xml:space="preserve"> 4. </w:t>
      </w:r>
      <w:r w:rsidRPr="00576A46">
        <w:rPr>
          <w:rFonts w:hint="eastAsia"/>
          <w:sz w:val="18"/>
          <w:szCs w:val="18"/>
        </w:rPr>
        <w:t>不等式组</w:t>
      </w:r>
      <w:r>
        <w:rPr>
          <w:noProof/>
          <w:position w:val="-46"/>
          <w:sz w:val="18"/>
          <w:szCs w:val="18"/>
        </w:rPr>
        <w:drawing>
          <wp:inline distT="0" distB="0" distL="0" distR="0">
            <wp:extent cx="1104900" cy="523875"/>
            <wp:effectExtent l="0" t="0" r="0"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99"/>
                    <a:srcRect/>
                    <a:stretch>
                      <a:fillRect/>
                    </a:stretch>
                  </pic:blipFill>
                  <pic:spPr bwMode="auto">
                    <a:xfrm>
                      <a:off x="0" y="0"/>
                      <a:ext cx="1104900" cy="523875"/>
                    </a:xfrm>
                    <a:prstGeom prst="rect">
                      <a:avLst/>
                    </a:prstGeom>
                    <a:noFill/>
                    <a:ln w="9525">
                      <a:noFill/>
                      <a:miter lim="800000"/>
                      <a:headEnd/>
                      <a:tailEnd/>
                    </a:ln>
                  </pic:spPr>
                </pic:pic>
              </a:graphicData>
            </a:graphic>
          </wp:inline>
        </w:drawing>
      </w:r>
      <w:r w:rsidRPr="00576A46">
        <w:rPr>
          <w:rFonts w:hint="eastAsia"/>
          <w:sz w:val="18"/>
          <w:szCs w:val="18"/>
        </w:rPr>
        <w:t>的正整数解。</w:t>
      </w:r>
    </w:p>
    <w:p w:rsidR="00B91738" w:rsidRPr="00576A46" w:rsidRDefault="00B91738" w:rsidP="00B91738">
      <w:pPr>
        <w:kinsoku w:val="0"/>
        <w:overflowPunct w:val="0"/>
        <w:autoSpaceDE w:val="0"/>
        <w:autoSpaceDN w:val="0"/>
        <w:adjustRightInd w:val="0"/>
        <w:snapToGrid w:val="0"/>
        <w:spacing w:line="360" w:lineRule="auto"/>
        <w:rPr>
          <w:sz w:val="18"/>
          <w:szCs w:val="18"/>
        </w:rPr>
      </w:pPr>
      <w:r w:rsidRPr="00576A46">
        <w:rPr>
          <w:rFonts w:hint="eastAsia"/>
          <w:sz w:val="18"/>
          <w:szCs w:val="18"/>
        </w:rPr>
        <w:lastRenderedPageBreak/>
        <w:t>并把解集在已画好的数轴上表示出来。</w:t>
      </w:r>
      <w:r w:rsidRPr="00576A46">
        <w:rPr>
          <w:rFonts w:hint="eastAsia"/>
          <w:sz w:val="18"/>
          <w:szCs w:val="18"/>
        </w:rPr>
        <w:t xml:space="preserve">             </w:t>
      </w:r>
    </w:p>
    <w:p w:rsidR="00B91738" w:rsidRPr="00576A46" w:rsidRDefault="00B91738" w:rsidP="00B91738">
      <w:pPr>
        <w:kinsoku w:val="0"/>
        <w:overflowPunct w:val="0"/>
        <w:autoSpaceDE w:val="0"/>
        <w:autoSpaceDN w:val="0"/>
        <w:adjustRightInd w:val="0"/>
        <w:snapToGrid w:val="0"/>
        <w:spacing w:line="360" w:lineRule="auto"/>
        <w:rPr>
          <w:sz w:val="18"/>
          <w:szCs w:val="18"/>
        </w:rPr>
      </w:pPr>
    </w:p>
    <w:p w:rsidR="00B91738" w:rsidRPr="00576A46" w:rsidRDefault="00B91738" w:rsidP="00B91738">
      <w:pPr>
        <w:spacing w:line="360" w:lineRule="auto"/>
        <w:rPr>
          <w:color w:val="FF0000"/>
          <w:sz w:val="18"/>
          <w:szCs w:val="18"/>
        </w:rPr>
      </w:pPr>
    </w:p>
    <w:p w:rsidR="00B91738" w:rsidRPr="00576A46" w:rsidRDefault="00B91738" w:rsidP="00B91738">
      <w:pPr>
        <w:spacing w:line="360" w:lineRule="auto"/>
        <w:rPr>
          <w:color w:val="FF0000"/>
          <w:sz w:val="18"/>
          <w:szCs w:val="18"/>
        </w:rPr>
      </w:pPr>
    </w:p>
    <w:p w:rsidR="00B91738" w:rsidRPr="00576A46" w:rsidRDefault="00B91738" w:rsidP="00B91738">
      <w:pPr>
        <w:spacing w:line="360" w:lineRule="auto"/>
        <w:rPr>
          <w:color w:val="FF0000"/>
          <w:sz w:val="18"/>
          <w:szCs w:val="18"/>
        </w:rPr>
      </w:pPr>
      <w:r>
        <w:rPr>
          <w:noProof/>
          <w:color w:val="FF0000"/>
          <w:sz w:val="18"/>
          <w:szCs w:val="18"/>
        </w:rPr>
        <w:drawing>
          <wp:anchor distT="0" distB="0" distL="114300" distR="114300" simplePos="0" relativeHeight="251642368" behindDoc="0" locked="0" layoutInCell="1" allowOverlap="1">
            <wp:simplePos x="0" y="0"/>
            <wp:positionH relativeFrom="column">
              <wp:posOffset>2971800</wp:posOffset>
            </wp:positionH>
            <wp:positionV relativeFrom="paragraph">
              <wp:posOffset>25400</wp:posOffset>
            </wp:positionV>
            <wp:extent cx="2628900" cy="254000"/>
            <wp:effectExtent l="19050" t="0" r="0" b="0"/>
            <wp:wrapSquare wrapText="bothSides"/>
            <wp:docPr id="197" name="图片 19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12"/>
                    <pic:cNvPicPr>
                      <a:picLocks noChangeAspect="1" noChangeArrowheads="1"/>
                    </pic:cNvPicPr>
                  </pic:nvPicPr>
                  <pic:blipFill>
                    <a:blip r:embed="rId700"/>
                    <a:srcRect/>
                    <a:stretch>
                      <a:fillRect/>
                    </a:stretch>
                  </pic:blipFill>
                  <pic:spPr bwMode="auto">
                    <a:xfrm>
                      <a:off x="0" y="0"/>
                      <a:ext cx="2628900" cy="254000"/>
                    </a:xfrm>
                    <a:prstGeom prst="rect">
                      <a:avLst/>
                    </a:prstGeom>
                    <a:noFill/>
                    <a:ln w="9525">
                      <a:noFill/>
                      <a:miter lim="800000"/>
                      <a:headEnd/>
                      <a:tailEnd/>
                    </a:ln>
                  </pic:spPr>
                </pic:pic>
              </a:graphicData>
            </a:graphic>
          </wp:anchor>
        </w:drawing>
      </w:r>
      <w:r>
        <w:rPr>
          <w:noProof/>
          <w:color w:val="FF0000"/>
          <w:sz w:val="18"/>
          <w:szCs w:val="18"/>
        </w:rPr>
        <w:drawing>
          <wp:anchor distT="0" distB="0" distL="114300" distR="114300" simplePos="0" relativeHeight="251641344" behindDoc="0" locked="0" layoutInCell="1" allowOverlap="1">
            <wp:simplePos x="0" y="0"/>
            <wp:positionH relativeFrom="column">
              <wp:posOffset>0</wp:posOffset>
            </wp:positionH>
            <wp:positionV relativeFrom="paragraph">
              <wp:posOffset>25400</wp:posOffset>
            </wp:positionV>
            <wp:extent cx="2628900" cy="254000"/>
            <wp:effectExtent l="19050" t="0" r="0" b="0"/>
            <wp:wrapSquare wrapText="bothSides"/>
            <wp:docPr id="196" name="图片 19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12"/>
                    <pic:cNvPicPr>
                      <a:picLocks noChangeAspect="1" noChangeArrowheads="1"/>
                    </pic:cNvPicPr>
                  </pic:nvPicPr>
                  <pic:blipFill>
                    <a:blip r:embed="rId700"/>
                    <a:srcRect/>
                    <a:stretch>
                      <a:fillRect/>
                    </a:stretch>
                  </pic:blipFill>
                  <pic:spPr bwMode="auto">
                    <a:xfrm>
                      <a:off x="0" y="0"/>
                      <a:ext cx="2628900" cy="254000"/>
                    </a:xfrm>
                    <a:prstGeom prst="rect">
                      <a:avLst/>
                    </a:prstGeom>
                    <a:noFill/>
                    <a:ln w="9525">
                      <a:noFill/>
                      <a:miter lim="800000"/>
                      <a:headEnd/>
                      <a:tailEnd/>
                    </a:ln>
                  </pic:spPr>
                </pic:pic>
              </a:graphicData>
            </a:graphic>
          </wp:anchor>
        </w:drawing>
      </w:r>
    </w:p>
    <w:p w:rsidR="00B91738" w:rsidRPr="00576A46" w:rsidRDefault="00B91738" w:rsidP="00B91738">
      <w:pPr>
        <w:spacing w:line="360" w:lineRule="auto"/>
        <w:rPr>
          <w:sz w:val="18"/>
          <w:szCs w:val="18"/>
        </w:rPr>
      </w:pPr>
      <w:r w:rsidRPr="00576A46">
        <w:rPr>
          <w:rFonts w:hint="eastAsia"/>
          <w:sz w:val="18"/>
          <w:szCs w:val="18"/>
        </w:rPr>
        <w:t>五、应用题</w:t>
      </w:r>
    </w:p>
    <w:p w:rsidR="00B91738" w:rsidRPr="00576A46" w:rsidRDefault="00B91738" w:rsidP="00B91738">
      <w:pPr>
        <w:spacing w:line="360" w:lineRule="auto"/>
        <w:rPr>
          <w:sz w:val="18"/>
          <w:szCs w:val="18"/>
        </w:rPr>
      </w:pPr>
      <w:r w:rsidRPr="00576A46">
        <w:rPr>
          <w:rFonts w:hint="eastAsia"/>
          <w:sz w:val="18"/>
          <w:szCs w:val="18"/>
        </w:rPr>
        <w:t xml:space="preserve">1. </w:t>
      </w:r>
      <w:r w:rsidRPr="00576A46">
        <w:rPr>
          <w:rFonts w:hint="eastAsia"/>
          <w:sz w:val="18"/>
          <w:szCs w:val="18"/>
        </w:rPr>
        <w:t>已知某种商品的售价为</w:t>
      </w:r>
      <w:r w:rsidRPr="00576A46">
        <w:rPr>
          <w:rFonts w:hint="eastAsia"/>
          <w:sz w:val="18"/>
          <w:szCs w:val="18"/>
        </w:rPr>
        <w:t>204</w:t>
      </w:r>
      <w:r w:rsidRPr="00576A46">
        <w:rPr>
          <w:rFonts w:hint="eastAsia"/>
          <w:sz w:val="18"/>
          <w:szCs w:val="18"/>
        </w:rPr>
        <w:t>元，即使促销降价</w:t>
      </w:r>
      <w:r w:rsidRPr="00576A46">
        <w:rPr>
          <w:position w:val="-6"/>
          <w:sz w:val="18"/>
          <w:szCs w:val="18"/>
        </w:rPr>
        <w:object w:dxaOrig="499" w:dyaOrig="279">
          <v:shape id="_x0000_i1380" type="#_x0000_t75" style="width:24.75pt;height:14.25pt" o:ole="">
            <v:imagedata r:id="rId701" o:title=""/>
          </v:shape>
          <o:OLEObject Type="Embed" ProgID="Equation.DSMT4" ShapeID="_x0000_i1380" DrawAspect="Content" ObjectID="_1558421481" r:id="rId702"/>
        </w:object>
      </w:r>
      <w:r w:rsidRPr="00576A46">
        <w:rPr>
          <w:rFonts w:hint="eastAsia"/>
          <w:sz w:val="18"/>
          <w:szCs w:val="18"/>
        </w:rPr>
        <w:t>仍有</w:t>
      </w:r>
      <w:r w:rsidRPr="00576A46">
        <w:rPr>
          <w:position w:val="-6"/>
          <w:sz w:val="18"/>
          <w:szCs w:val="18"/>
        </w:rPr>
        <w:object w:dxaOrig="499" w:dyaOrig="279">
          <v:shape id="_x0000_i1381" type="#_x0000_t75" style="width:24.75pt;height:14.25pt" o:ole="">
            <v:imagedata r:id="rId703" o:title=""/>
          </v:shape>
          <o:OLEObject Type="Embed" ProgID="Equation.DSMT4" ShapeID="_x0000_i1381" DrawAspect="Content" ObjectID="_1558421482" r:id="rId704"/>
        </w:object>
      </w:r>
      <w:r w:rsidRPr="00576A46">
        <w:rPr>
          <w:rFonts w:hint="eastAsia"/>
          <w:sz w:val="18"/>
          <w:szCs w:val="18"/>
        </w:rPr>
        <w:t>的利润，求该商品的成本价</w:t>
      </w:r>
      <w:r w:rsidRPr="00576A46">
        <w:rPr>
          <w:rFonts w:hint="eastAsia"/>
          <w:sz w:val="18"/>
          <w:szCs w:val="18"/>
        </w:rPr>
        <w:t>.</w:t>
      </w:r>
    </w:p>
    <w:p w:rsidR="00B91738" w:rsidRPr="00576A46" w:rsidRDefault="00B91738" w:rsidP="00B91738">
      <w:pPr>
        <w:spacing w:line="360" w:lineRule="auto"/>
        <w:rPr>
          <w:sz w:val="18"/>
          <w:szCs w:val="18"/>
        </w:rPr>
      </w:pPr>
    </w:p>
    <w:p w:rsidR="00B91738"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r w:rsidRPr="00576A46">
        <w:rPr>
          <w:rFonts w:hint="eastAsia"/>
          <w:sz w:val="18"/>
          <w:szCs w:val="18"/>
        </w:rPr>
        <w:t xml:space="preserve">2. </w:t>
      </w:r>
      <w:r w:rsidRPr="00576A46">
        <w:rPr>
          <w:rFonts w:hint="eastAsia"/>
          <w:sz w:val="18"/>
          <w:szCs w:val="18"/>
        </w:rPr>
        <w:t>足球联赛得分规定胜一场得</w:t>
      </w:r>
      <w:r w:rsidRPr="00576A46">
        <w:rPr>
          <w:rFonts w:hint="eastAsia"/>
          <w:sz w:val="18"/>
          <w:szCs w:val="18"/>
        </w:rPr>
        <w:t>3</w:t>
      </w:r>
      <w:r w:rsidRPr="00576A46">
        <w:rPr>
          <w:rFonts w:hint="eastAsia"/>
          <w:sz w:val="18"/>
          <w:szCs w:val="18"/>
        </w:rPr>
        <w:t>分，平一场得</w:t>
      </w:r>
      <w:r w:rsidRPr="00576A46">
        <w:rPr>
          <w:rFonts w:hint="eastAsia"/>
          <w:sz w:val="18"/>
          <w:szCs w:val="18"/>
        </w:rPr>
        <w:t>1</w:t>
      </w:r>
      <w:r w:rsidRPr="00576A46">
        <w:rPr>
          <w:rFonts w:hint="eastAsia"/>
          <w:sz w:val="18"/>
          <w:szCs w:val="18"/>
        </w:rPr>
        <w:t>分，负一场得</w:t>
      </w:r>
      <w:r w:rsidRPr="00576A46">
        <w:rPr>
          <w:rFonts w:hint="eastAsia"/>
          <w:sz w:val="18"/>
          <w:szCs w:val="18"/>
        </w:rPr>
        <w:t>0</w:t>
      </w:r>
      <w:r w:rsidRPr="00576A46">
        <w:rPr>
          <w:rFonts w:hint="eastAsia"/>
          <w:sz w:val="18"/>
          <w:szCs w:val="18"/>
        </w:rPr>
        <w:t>分，大地足球队在足球联赛的</w:t>
      </w:r>
      <w:r w:rsidRPr="00576A46">
        <w:rPr>
          <w:rFonts w:hint="eastAsia"/>
          <w:sz w:val="18"/>
          <w:szCs w:val="18"/>
        </w:rPr>
        <w:t>5</w:t>
      </w:r>
      <w:r w:rsidRPr="00576A46">
        <w:rPr>
          <w:rFonts w:hint="eastAsia"/>
          <w:sz w:val="18"/>
          <w:szCs w:val="18"/>
        </w:rPr>
        <w:t>场比赛中得</w:t>
      </w:r>
      <w:r w:rsidRPr="00576A46">
        <w:rPr>
          <w:rFonts w:hint="eastAsia"/>
          <w:sz w:val="18"/>
          <w:szCs w:val="18"/>
        </w:rPr>
        <w:t>8</w:t>
      </w:r>
      <w:r w:rsidRPr="00576A46">
        <w:rPr>
          <w:rFonts w:hint="eastAsia"/>
          <w:sz w:val="18"/>
          <w:szCs w:val="18"/>
        </w:rPr>
        <w:t>分，请说明这个队比赛的胜、平、负的情况．</w:t>
      </w:r>
    </w:p>
    <w:p w:rsidR="00B91738" w:rsidRPr="00576A46" w:rsidRDefault="00B91738" w:rsidP="00B91738">
      <w:pPr>
        <w:spacing w:line="360" w:lineRule="auto"/>
        <w:rPr>
          <w:sz w:val="18"/>
          <w:szCs w:val="18"/>
        </w:rPr>
      </w:pPr>
    </w:p>
    <w:p w:rsidR="00B91738"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r w:rsidRPr="00576A46">
        <w:rPr>
          <w:rFonts w:hint="eastAsia"/>
          <w:sz w:val="18"/>
          <w:szCs w:val="18"/>
        </w:rPr>
        <w:t xml:space="preserve">3. </w:t>
      </w:r>
      <w:r w:rsidRPr="00576A46">
        <w:rPr>
          <w:rFonts w:hint="eastAsia"/>
          <w:sz w:val="18"/>
          <w:szCs w:val="18"/>
        </w:rPr>
        <w:t>京津城际铁路将于</w:t>
      </w:r>
      <w:r w:rsidRPr="00576A46">
        <w:rPr>
          <w:rFonts w:hint="eastAsia"/>
          <w:sz w:val="18"/>
          <w:szCs w:val="18"/>
        </w:rPr>
        <w:t>2008</w:t>
      </w:r>
      <w:r w:rsidRPr="00576A46">
        <w:rPr>
          <w:rFonts w:hint="eastAsia"/>
          <w:sz w:val="18"/>
          <w:szCs w:val="18"/>
        </w:rPr>
        <w:t>年</w:t>
      </w:r>
      <w:r w:rsidRPr="00576A46">
        <w:rPr>
          <w:rFonts w:hint="eastAsia"/>
          <w:sz w:val="18"/>
          <w:szCs w:val="18"/>
        </w:rPr>
        <w:t>8</w:t>
      </w:r>
      <w:r w:rsidRPr="00576A46">
        <w:rPr>
          <w:rFonts w:hint="eastAsia"/>
          <w:sz w:val="18"/>
          <w:szCs w:val="18"/>
        </w:rPr>
        <w:t>月</w:t>
      </w:r>
      <w:r w:rsidRPr="00576A46">
        <w:rPr>
          <w:rFonts w:hint="eastAsia"/>
          <w:sz w:val="18"/>
          <w:szCs w:val="18"/>
        </w:rPr>
        <w:t>1</w:t>
      </w:r>
      <w:r w:rsidRPr="00576A46">
        <w:rPr>
          <w:rFonts w:hint="eastAsia"/>
          <w:sz w:val="18"/>
          <w:szCs w:val="18"/>
        </w:rPr>
        <w:t>日开通运营，预计高速列车在北京、天津间单程直达运行时间为半小时．某次试车时，试验列车由北京到天津的行驶时间比预计时间多用了</w:t>
      </w:r>
      <w:r w:rsidRPr="00576A46">
        <w:rPr>
          <w:rFonts w:hint="eastAsia"/>
          <w:sz w:val="18"/>
          <w:szCs w:val="18"/>
        </w:rPr>
        <w:t>6</w:t>
      </w:r>
      <w:r w:rsidRPr="00576A46">
        <w:rPr>
          <w:rFonts w:hint="eastAsia"/>
          <w:sz w:val="18"/>
          <w:szCs w:val="18"/>
        </w:rPr>
        <w:t>分钟，由天津返回北京的行驶时间与预计时间相同．如果这次试车时，由天津返回北京比去天津时平均每小时多行驶</w:t>
      </w:r>
      <w:r w:rsidRPr="00576A46">
        <w:rPr>
          <w:rFonts w:hint="eastAsia"/>
          <w:sz w:val="18"/>
          <w:szCs w:val="18"/>
        </w:rPr>
        <w:t>40</w:t>
      </w:r>
      <w:r w:rsidRPr="00576A46">
        <w:rPr>
          <w:rFonts w:hint="eastAsia"/>
          <w:sz w:val="18"/>
          <w:szCs w:val="18"/>
        </w:rPr>
        <w:t>千米，那么这次试车时由北京到天津的平均速度是每小时多少千米？</w:t>
      </w: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r w:rsidRPr="00576A46">
        <w:rPr>
          <w:rFonts w:hint="eastAsia"/>
          <w:sz w:val="18"/>
          <w:szCs w:val="18"/>
        </w:rPr>
        <w:t xml:space="preserve">4. </w:t>
      </w:r>
      <w:r w:rsidRPr="00576A46">
        <w:rPr>
          <w:rFonts w:hint="eastAsia"/>
          <w:sz w:val="18"/>
          <w:szCs w:val="18"/>
        </w:rPr>
        <w:t>某石油进口国这几个月的石油进口量比上个月减少了</w:t>
      </w:r>
      <w:r w:rsidRPr="00576A46">
        <w:rPr>
          <w:rFonts w:hint="eastAsia"/>
          <w:sz w:val="18"/>
          <w:szCs w:val="18"/>
        </w:rPr>
        <w:t>5%</w:t>
      </w:r>
      <w:r w:rsidRPr="00576A46">
        <w:rPr>
          <w:rFonts w:hint="eastAsia"/>
          <w:sz w:val="18"/>
          <w:szCs w:val="18"/>
        </w:rPr>
        <w:t>，由于国际油价油价上涨，这个月进口石油的费用反而比上个月增加了</w:t>
      </w:r>
      <w:r w:rsidRPr="00576A46">
        <w:rPr>
          <w:rFonts w:hint="eastAsia"/>
          <w:sz w:val="18"/>
          <w:szCs w:val="18"/>
        </w:rPr>
        <w:t>14%</w:t>
      </w:r>
      <w:r w:rsidRPr="00576A46">
        <w:rPr>
          <w:rFonts w:hint="eastAsia"/>
          <w:sz w:val="18"/>
          <w:szCs w:val="18"/>
        </w:rPr>
        <w:t>。求这个月的石油价格相对上个月的增长率。</w:t>
      </w: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Default="00B91738" w:rsidP="00B91738">
      <w:pPr>
        <w:spacing w:line="360" w:lineRule="auto"/>
        <w:rPr>
          <w:sz w:val="18"/>
          <w:szCs w:val="18"/>
        </w:rPr>
      </w:pPr>
    </w:p>
    <w:p w:rsidR="00B91738" w:rsidRDefault="00B91738" w:rsidP="00B91738">
      <w:pPr>
        <w:spacing w:line="360" w:lineRule="auto"/>
        <w:rPr>
          <w:sz w:val="18"/>
          <w:szCs w:val="18"/>
        </w:rPr>
      </w:pPr>
    </w:p>
    <w:p w:rsidR="00B91738" w:rsidRPr="00576A46" w:rsidRDefault="00B91738" w:rsidP="00B91738">
      <w:pPr>
        <w:spacing w:line="360" w:lineRule="auto"/>
        <w:rPr>
          <w:sz w:val="18"/>
          <w:szCs w:val="18"/>
        </w:rPr>
      </w:pPr>
    </w:p>
    <w:p w:rsidR="00B91738" w:rsidRPr="00576A46" w:rsidRDefault="00B91738" w:rsidP="00B91738">
      <w:pPr>
        <w:spacing w:line="360" w:lineRule="auto"/>
        <w:ind w:left="90" w:hangingChars="50" w:hanging="90"/>
        <w:rPr>
          <w:sz w:val="18"/>
          <w:szCs w:val="18"/>
        </w:rPr>
      </w:pPr>
      <w:r w:rsidRPr="00576A46">
        <w:rPr>
          <w:rFonts w:hint="eastAsia"/>
          <w:sz w:val="18"/>
          <w:szCs w:val="18"/>
        </w:rPr>
        <w:t>5.</w:t>
      </w:r>
      <w:r w:rsidRPr="00576A46">
        <w:rPr>
          <w:i/>
          <w:sz w:val="18"/>
          <w:szCs w:val="18"/>
        </w:rPr>
        <w:t xml:space="preserve"> A</w:t>
      </w:r>
      <w:r w:rsidRPr="00576A46">
        <w:rPr>
          <w:rFonts w:hAnsi="宋体"/>
          <w:sz w:val="18"/>
          <w:szCs w:val="18"/>
        </w:rPr>
        <w:t>、</w:t>
      </w:r>
      <w:r w:rsidRPr="00576A46">
        <w:rPr>
          <w:i/>
          <w:sz w:val="18"/>
          <w:szCs w:val="18"/>
        </w:rPr>
        <w:t>B</w:t>
      </w:r>
      <w:r w:rsidRPr="00576A46">
        <w:rPr>
          <w:rFonts w:hAnsi="宋体"/>
          <w:sz w:val="18"/>
          <w:szCs w:val="18"/>
        </w:rPr>
        <w:t>两地相距</w:t>
      </w:r>
      <w:smartTag w:uri="urn:schemas-microsoft-com:office:smarttags" w:element="chmetcnv">
        <w:smartTagPr>
          <w:attr w:name="TCSC" w:val="0"/>
          <w:attr w:name="NumberType" w:val="1"/>
          <w:attr w:name="Negative" w:val="False"/>
          <w:attr w:name="HasSpace" w:val="True"/>
          <w:attr w:name="SourceValue" w:val="176"/>
          <w:attr w:name="UnitName" w:val="km"/>
        </w:smartTagPr>
        <w:r w:rsidRPr="00576A46">
          <w:rPr>
            <w:sz w:val="18"/>
            <w:szCs w:val="18"/>
          </w:rPr>
          <w:t>176 km</w:t>
        </w:r>
      </w:smartTag>
      <w:r w:rsidRPr="00576A46">
        <w:rPr>
          <w:rFonts w:hAnsi="宋体"/>
          <w:sz w:val="18"/>
          <w:szCs w:val="18"/>
        </w:rPr>
        <w:t>，其间一处因山体滑坡导致连接这两地的公路受阻</w:t>
      </w:r>
      <w:r w:rsidRPr="00576A46">
        <w:rPr>
          <w:sz w:val="18"/>
          <w:szCs w:val="18"/>
        </w:rPr>
        <w:t>．</w:t>
      </w:r>
      <w:r w:rsidRPr="00576A46">
        <w:rPr>
          <w:rFonts w:hAnsi="宋体"/>
          <w:sz w:val="18"/>
          <w:szCs w:val="18"/>
        </w:rPr>
        <w:t>甲、乙两个工程队接到指令，要求于早上</w:t>
      </w:r>
      <w:r w:rsidRPr="00576A46">
        <w:rPr>
          <w:sz w:val="18"/>
          <w:szCs w:val="18"/>
        </w:rPr>
        <w:t>8</w:t>
      </w:r>
      <w:r w:rsidRPr="00576A46">
        <w:rPr>
          <w:rFonts w:hAnsi="宋体"/>
          <w:sz w:val="18"/>
          <w:szCs w:val="18"/>
        </w:rPr>
        <w:t>时，分别从</w:t>
      </w:r>
      <w:r w:rsidRPr="00576A46">
        <w:rPr>
          <w:i/>
          <w:sz w:val="18"/>
          <w:szCs w:val="18"/>
        </w:rPr>
        <w:t>A</w:t>
      </w:r>
      <w:r w:rsidRPr="00576A46">
        <w:rPr>
          <w:rFonts w:hAnsi="宋体"/>
          <w:sz w:val="18"/>
          <w:szCs w:val="18"/>
        </w:rPr>
        <w:t>、</w:t>
      </w:r>
      <w:r w:rsidRPr="00576A46">
        <w:rPr>
          <w:i/>
          <w:sz w:val="18"/>
          <w:szCs w:val="18"/>
        </w:rPr>
        <w:t>B</w:t>
      </w:r>
      <w:r w:rsidRPr="00576A46">
        <w:rPr>
          <w:rFonts w:hAnsi="宋体"/>
          <w:sz w:val="18"/>
          <w:szCs w:val="18"/>
        </w:rPr>
        <w:t>两地同时出发赶往滑坡点疏通公路</w:t>
      </w:r>
      <w:r w:rsidRPr="00576A46">
        <w:rPr>
          <w:sz w:val="18"/>
          <w:szCs w:val="18"/>
        </w:rPr>
        <w:t>．</w:t>
      </w:r>
      <w:r w:rsidRPr="00576A46">
        <w:rPr>
          <w:sz w:val="18"/>
          <w:szCs w:val="18"/>
        </w:rPr>
        <w:t>10</w:t>
      </w:r>
      <w:r w:rsidRPr="00576A46">
        <w:rPr>
          <w:rFonts w:hAnsi="宋体"/>
          <w:sz w:val="18"/>
          <w:szCs w:val="18"/>
        </w:rPr>
        <w:t>时，甲队赶到立即开始作业，半小时后乙队赶到，并迅速投入</w:t>
      </w:r>
      <w:r w:rsidRPr="00576A46">
        <w:rPr>
          <w:rFonts w:hint="eastAsia"/>
          <w:sz w:val="18"/>
          <w:szCs w:val="18"/>
        </w:rPr>
        <w:t>“</w:t>
      </w:r>
      <w:r w:rsidRPr="00576A46">
        <w:rPr>
          <w:rFonts w:hAnsi="宋体"/>
          <w:sz w:val="18"/>
          <w:szCs w:val="18"/>
        </w:rPr>
        <w:t>战斗</w:t>
      </w:r>
      <w:r w:rsidRPr="00576A46">
        <w:rPr>
          <w:rFonts w:hAnsi="宋体" w:hint="eastAsia"/>
          <w:sz w:val="18"/>
          <w:szCs w:val="18"/>
        </w:rPr>
        <w:t>”</w:t>
      </w:r>
      <w:r w:rsidRPr="00576A46">
        <w:rPr>
          <w:rFonts w:hAnsi="宋体"/>
          <w:sz w:val="18"/>
          <w:szCs w:val="18"/>
        </w:rPr>
        <w:t>与甲队共同作业，此时甲队已完成了工程量的</w:t>
      </w:r>
      <w:r w:rsidRPr="00576A46">
        <w:rPr>
          <w:rFonts w:hAnsi="宋体"/>
          <w:position w:val="-24"/>
          <w:sz w:val="18"/>
          <w:szCs w:val="18"/>
        </w:rPr>
        <w:object w:dxaOrig="360" w:dyaOrig="620">
          <v:shape id="_x0000_i1382" type="#_x0000_t75" style="width:18pt;height:30.75pt" o:ole="">
            <v:imagedata r:id="rId705" o:title=""/>
          </v:shape>
          <o:OLEObject Type="Embed" ProgID="Equation.3" ShapeID="_x0000_i1382" DrawAspect="Content" ObjectID="_1558421483" r:id="rId706"/>
        </w:object>
      </w:r>
      <w:r w:rsidRPr="00576A46">
        <w:rPr>
          <w:sz w:val="18"/>
          <w:szCs w:val="18"/>
        </w:rPr>
        <w:t>．</w:t>
      </w:r>
    </w:p>
    <w:p w:rsidR="00B91738" w:rsidRPr="00576A46" w:rsidRDefault="00B91738" w:rsidP="00B91738">
      <w:pPr>
        <w:spacing w:line="360" w:lineRule="auto"/>
        <w:ind w:firstLineChars="200" w:firstLine="360"/>
        <w:rPr>
          <w:rFonts w:hAnsi="宋体"/>
          <w:sz w:val="18"/>
          <w:szCs w:val="18"/>
        </w:rPr>
      </w:pPr>
      <w:r w:rsidRPr="00576A46">
        <w:rPr>
          <w:rFonts w:hint="eastAsia"/>
          <w:sz w:val="18"/>
          <w:szCs w:val="18"/>
        </w:rPr>
        <w:t>（</w:t>
      </w:r>
      <w:r w:rsidRPr="00576A46">
        <w:rPr>
          <w:rFonts w:hint="eastAsia"/>
          <w:sz w:val="18"/>
          <w:szCs w:val="18"/>
        </w:rPr>
        <w:t>1</w:t>
      </w:r>
      <w:r w:rsidRPr="00576A46">
        <w:rPr>
          <w:rFonts w:hint="eastAsia"/>
          <w:sz w:val="18"/>
          <w:szCs w:val="18"/>
        </w:rPr>
        <w:t>）</w:t>
      </w:r>
      <w:r w:rsidRPr="00576A46">
        <w:rPr>
          <w:rFonts w:hAnsi="宋体"/>
          <w:sz w:val="18"/>
          <w:szCs w:val="18"/>
        </w:rPr>
        <w:t>若滑坡受损公路长</w:t>
      </w:r>
      <w:smartTag w:uri="urn:schemas-microsoft-com:office:smarttags" w:element="chmetcnv">
        <w:smartTagPr>
          <w:attr w:name="TCSC" w:val="0"/>
          <w:attr w:name="NumberType" w:val="1"/>
          <w:attr w:name="Negative" w:val="False"/>
          <w:attr w:name="HasSpace" w:val="True"/>
          <w:attr w:name="SourceValue" w:val="1"/>
          <w:attr w:name="UnitName" w:val="km"/>
        </w:smartTagPr>
        <w:r w:rsidRPr="00576A46">
          <w:rPr>
            <w:sz w:val="18"/>
            <w:szCs w:val="18"/>
          </w:rPr>
          <w:t>1 km</w:t>
        </w:r>
      </w:smartTag>
      <w:r w:rsidRPr="00576A46">
        <w:rPr>
          <w:rFonts w:hAnsi="宋体"/>
          <w:sz w:val="18"/>
          <w:szCs w:val="18"/>
        </w:rPr>
        <w:t>，甲队行进的速度是乙队的</w:t>
      </w:r>
      <w:r w:rsidRPr="00576A46">
        <w:rPr>
          <w:rFonts w:hAnsi="宋体"/>
          <w:position w:val="-24"/>
          <w:sz w:val="18"/>
          <w:szCs w:val="18"/>
        </w:rPr>
        <w:object w:dxaOrig="240" w:dyaOrig="620">
          <v:shape id="_x0000_i1383" type="#_x0000_t75" style="width:12pt;height:30.75pt" o:ole="">
            <v:imagedata r:id="rId707" o:title=""/>
          </v:shape>
          <o:OLEObject Type="Embed" ProgID="Equation.3" ShapeID="_x0000_i1383" DrawAspect="Content" ObjectID="_1558421484" r:id="rId708"/>
        </w:object>
      </w:r>
      <w:r w:rsidRPr="00576A46">
        <w:rPr>
          <w:rFonts w:hAnsi="宋体"/>
          <w:sz w:val="18"/>
          <w:szCs w:val="18"/>
        </w:rPr>
        <w:t>倍多</w:t>
      </w:r>
      <w:smartTag w:uri="urn:schemas-microsoft-com:office:smarttags" w:element="chmetcnv">
        <w:smartTagPr>
          <w:attr w:name="TCSC" w:val="0"/>
          <w:attr w:name="NumberType" w:val="1"/>
          <w:attr w:name="Negative" w:val="False"/>
          <w:attr w:name="HasSpace" w:val="True"/>
          <w:attr w:name="SourceValue" w:val="5"/>
          <w:attr w:name="UnitName" w:val="km"/>
        </w:smartTagPr>
        <w:r w:rsidRPr="00576A46">
          <w:rPr>
            <w:sz w:val="18"/>
            <w:szCs w:val="18"/>
          </w:rPr>
          <w:t>5 km</w:t>
        </w:r>
      </w:smartTag>
      <w:r w:rsidRPr="00576A46">
        <w:rPr>
          <w:rFonts w:hAnsi="宋体"/>
          <w:sz w:val="18"/>
          <w:szCs w:val="18"/>
        </w:rPr>
        <w:t>，求甲、乙两队赶路的速度；</w:t>
      </w:r>
    </w:p>
    <w:p w:rsidR="00B91738" w:rsidRPr="00576A46" w:rsidRDefault="00B91738" w:rsidP="00B91738">
      <w:pPr>
        <w:spacing w:line="360" w:lineRule="auto"/>
        <w:ind w:firstLineChars="200" w:firstLine="360"/>
        <w:rPr>
          <w:rFonts w:hAnsi="宋体"/>
          <w:sz w:val="18"/>
          <w:szCs w:val="18"/>
        </w:rPr>
      </w:pPr>
      <w:r>
        <w:rPr>
          <w:noProof/>
          <w:sz w:val="18"/>
          <w:szCs w:val="18"/>
        </w:rPr>
        <w:drawing>
          <wp:anchor distT="0" distB="0" distL="114300" distR="114300" simplePos="0" relativeHeight="251643392" behindDoc="1" locked="0" layoutInCell="1" allowOverlap="1">
            <wp:simplePos x="0" y="0"/>
            <wp:positionH relativeFrom="column">
              <wp:posOffset>3543300</wp:posOffset>
            </wp:positionH>
            <wp:positionV relativeFrom="paragraph">
              <wp:posOffset>495300</wp:posOffset>
            </wp:positionV>
            <wp:extent cx="2519680" cy="976630"/>
            <wp:effectExtent l="19050" t="0" r="0" b="0"/>
            <wp:wrapNone/>
            <wp:docPr id="198" name="图片 19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9"/>
                    <pic:cNvPicPr>
                      <a:picLocks noChangeAspect="1" noChangeArrowheads="1"/>
                    </pic:cNvPicPr>
                  </pic:nvPicPr>
                  <pic:blipFill>
                    <a:blip r:embed="rId709"/>
                    <a:srcRect/>
                    <a:stretch>
                      <a:fillRect/>
                    </a:stretch>
                  </pic:blipFill>
                  <pic:spPr bwMode="auto">
                    <a:xfrm>
                      <a:off x="0" y="0"/>
                      <a:ext cx="2519680" cy="976630"/>
                    </a:xfrm>
                    <a:prstGeom prst="rect">
                      <a:avLst/>
                    </a:prstGeom>
                    <a:noFill/>
                    <a:ln w="9525">
                      <a:noFill/>
                      <a:miter lim="800000"/>
                      <a:headEnd/>
                      <a:tailEnd/>
                    </a:ln>
                  </pic:spPr>
                </pic:pic>
              </a:graphicData>
            </a:graphic>
          </wp:anchor>
        </w:drawing>
      </w:r>
      <w:r w:rsidRPr="00576A46">
        <w:rPr>
          <w:rFonts w:hAnsi="宋体"/>
          <w:sz w:val="18"/>
          <w:szCs w:val="18"/>
        </w:rPr>
        <w:t>（</w:t>
      </w:r>
      <w:r w:rsidRPr="00576A46">
        <w:rPr>
          <w:sz w:val="18"/>
          <w:szCs w:val="18"/>
        </w:rPr>
        <w:t>2</w:t>
      </w:r>
      <w:r w:rsidRPr="00576A46">
        <w:rPr>
          <w:rFonts w:hAnsi="宋体"/>
          <w:sz w:val="18"/>
          <w:szCs w:val="18"/>
        </w:rPr>
        <w:t>）假设下午</w:t>
      </w:r>
      <w:r w:rsidRPr="00576A46">
        <w:rPr>
          <w:sz w:val="18"/>
          <w:szCs w:val="18"/>
        </w:rPr>
        <w:t>4</w:t>
      </w:r>
      <w:r w:rsidRPr="00576A46">
        <w:rPr>
          <w:rFonts w:hint="eastAsia"/>
          <w:sz w:val="18"/>
          <w:szCs w:val="18"/>
        </w:rPr>
        <w:t>点</w:t>
      </w:r>
      <w:r w:rsidRPr="00576A46">
        <w:rPr>
          <w:rFonts w:hAnsi="宋体"/>
          <w:sz w:val="18"/>
          <w:szCs w:val="18"/>
        </w:rPr>
        <w:t>时两队就完成公路疏通任务，胜利会师</w:t>
      </w:r>
      <w:r w:rsidRPr="00576A46">
        <w:rPr>
          <w:sz w:val="18"/>
          <w:szCs w:val="18"/>
        </w:rPr>
        <w:t>．</w:t>
      </w:r>
      <w:r w:rsidRPr="00576A46">
        <w:rPr>
          <w:rFonts w:hAnsi="宋体"/>
          <w:sz w:val="18"/>
          <w:szCs w:val="18"/>
        </w:rPr>
        <w:t>那么若只由乙工程队疏通这段公路时，需要多少时间能完成任务？</w:t>
      </w:r>
    </w:p>
    <w:p w:rsidR="00B91738" w:rsidRPr="00576A46" w:rsidRDefault="00B91738" w:rsidP="00B91738">
      <w:pPr>
        <w:spacing w:line="360" w:lineRule="auto"/>
        <w:ind w:firstLineChars="200" w:firstLine="360"/>
        <w:rPr>
          <w:sz w:val="18"/>
          <w:szCs w:val="18"/>
        </w:rPr>
      </w:pPr>
    </w:p>
    <w:p w:rsidR="00B91738" w:rsidRPr="00576A46" w:rsidRDefault="00B91738" w:rsidP="00B91738">
      <w:pPr>
        <w:spacing w:line="360" w:lineRule="auto"/>
        <w:ind w:firstLineChars="200" w:firstLine="360"/>
        <w:rPr>
          <w:sz w:val="18"/>
          <w:szCs w:val="18"/>
        </w:rPr>
      </w:pPr>
    </w:p>
    <w:p w:rsidR="00B91738" w:rsidRPr="00576A46" w:rsidRDefault="00B91738" w:rsidP="00B91738">
      <w:pPr>
        <w:spacing w:line="360" w:lineRule="auto"/>
        <w:ind w:firstLineChars="200" w:firstLine="360"/>
        <w:rPr>
          <w:sz w:val="18"/>
          <w:szCs w:val="18"/>
        </w:rPr>
      </w:pPr>
    </w:p>
    <w:p w:rsidR="00B91738" w:rsidRDefault="00B91738" w:rsidP="00B91738">
      <w:pPr>
        <w:rPr>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Default="00B91738" w:rsidP="00B91738">
      <w:pPr>
        <w:rPr>
          <w:rFonts w:ascii="宋体" w:hAnsi="宋体"/>
          <w:sz w:val="18"/>
          <w:szCs w:val="18"/>
        </w:rPr>
      </w:pPr>
    </w:p>
    <w:p w:rsidR="00B91738" w:rsidRPr="00576A46" w:rsidRDefault="00B91738" w:rsidP="00B91738">
      <w:pPr>
        <w:rPr>
          <w:rFonts w:ascii="宋体" w:hAnsi="宋体"/>
          <w:position w:val="-24"/>
          <w:sz w:val="18"/>
          <w:szCs w:val="18"/>
        </w:rPr>
      </w:pPr>
    </w:p>
    <w:p w:rsidR="00B91738" w:rsidRPr="002A7FE5" w:rsidRDefault="00B91738" w:rsidP="00B91738">
      <w:pPr>
        <w:jc w:val="center"/>
        <w:rPr>
          <w:rFonts w:ascii="宋体" w:hAnsi="宋体"/>
          <w:szCs w:val="21"/>
        </w:rPr>
      </w:pPr>
      <w:r>
        <w:rPr>
          <w:rFonts w:ascii="宋体" w:hAnsi="宋体" w:hint="eastAsia"/>
          <w:szCs w:val="21"/>
        </w:rPr>
        <w:t>2013.7.21期中复习试卷1</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一、选择题：</w:t>
      </w:r>
      <w:r>
        <w:rPr>
          <w:rFonts w:ascii="宋体" w:hAnsi="宋体" w:hint="eastAsia"/>
          <w:szCs w:val="21"/>
        </w:rPr>
        <w:t>（</w:t>
      </w:r>
      <w:r w:rsidRPr="002A7FE5">
        <w:rPr>
          <w:rFonts w:ascii="宋体" w:hAnsi="宋体" w:hint="eastAsia"/>
          <w:szCs w:val="21"/>
        </w:rPr>
        <w:t>每题3分，共18分</w:t>
      </w:r>
      <w:r>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1、在</w:t>
      </w:r>
      <w:r>
        <w:rPr>
          <w:rFonts w:ascii="宋体" w:hAnsi="宋体" w:hint="eastAsia"/>
          <w:szCs w:val="21"/>
        </w:rPr>
        <w:t>下列方程中，是一元一次方程的是</w:t>
      </w:r>
      <w:r w:rsidRPr="002A7FE5">
        <w:rPr>
          <w:rFonts w:ascii="宋体" w:hAnsi="宋体" w:hint="eastAsia"/>
          <w:szCs w:val="21"/>
        </w:rPr>
        <w:t>（       ）</w:t>
      </w:r>
    </w:p>
    <w:p w:rsidR="00B91738" w:rsidRPr="002A7FE5" w:rsidRDefault="00B91738" w:rsidP="00B91738">
      <w:pPr>
        <w:ind w:firstLineChars="200" w:firstLine="420"/>
        <w:rPr>
          <w:rFonts w:ascii="宋体" w:hAnsi="宋体"/>
          <w:szCs w:val="21"/>
        </w:rPr>
      </w:pPr>
      <w:r w:rsidRPr="002A7FE5">
        <w:rPr>
          <w:rFonts w:ascii="宋体" w:hAnsi="宋体" w:hint="eastAsia"/>
          <w:szCs w:val="21"/>
        </w:rPr>
        <w:t xml:space="preserve">A.  </w:t>
      </w:r>
      <w:r w:rsidRPr="00A05F74">
        <w:rPr>
          <w:rFonts w:ascii="宋体" w:hAnsi="宋体"/>
          <w:position w:val="-10"/>
          <w:szCs w:val="21"/>
        </w:rPr>
        <w:object w:dxaOrig="800" w:dyaOrig="320">
          <v:shape id="_x0000_i1384" type="#_x0000_t75" style="width:39.75pt;height:15.75pt" o:ole="">
            <v:imagedata r:id="rId710" o:title=""/>
          </v:shape>
          <o:OLEObject Type="Embed" ProgID="Equation.3" ShapeID="_x0000_i1384" DrawAspect="Content" ObjectID="_1558421485" r:id="rId711"/>
        </w:object>
      </w:r>
      <w:r w:rsidRPr="002A7FE5">
        <w:rPr>
          <w:rFonts w:ascii="宋体" w:hAnsi="宋体" w:hint="eastAsia"/>
          <w:szCs w:val="21"/>
        </w:rPr>
        <w:t>；</w:t>
      </w:r>
      <w:r>
        <w:rPr>
          <w:rFonts w:ascii="宋体" w:hAnsi="宋体" w:hint="eastAsia"/>
          <w:szCs w:val="21"/>
        </w:rPr>
        <w:t xml:space="preserve">       B.  </w:t>
      </w:r>
      <w:r w:rsidRPr="00A05F74">
        <w:rPr>
          <w:rFonts w:ascii="宋体" w:hAnsi="宋体"/>
          <w:position w:val="-6"/>
          <w:szCs w:val="21"/>
        </w:rPr>
        <w:object w:dxaOrig="639" w:dyaOrig="320">
          <v:shape id="_x0000_i1385" type="#_x0000_t75" style="width:32.25pt;height:15.75pt" o:ole="">
            <v:imagedata r:id="rId712" o:title=""/>
          </v:shape>
          <o:OLEObject Type="Embed" ProgID="Equation.3" ShapeID="_x0000_i1385" DrawAspect="Content" ObjectID="_1558421486" r:id="rId713"/>
        </w:object>
      </w:r>
      <w:r w:rsidRPr="002A7FE5">
        <w:rPr>
          <w:rFonts w:ascii="宋体" w:hAnsi="宋体" w:hint="eastAsia"/>
          <w:szCs w:val="21"/>
        </w:rPr>
        <w:t>；</w:t>
      </w:r>
      <w:r>
        <w:rPr>
          <w:rFonts w:ascii="宋体" w:hAnsi="宋体" w:hint="eastAsia"/>
          <w:szCs w:val="21"/>
        </w:rPr>
        <w:t xml:space="preserve">      C.  </w:t>
      </w:r>
      <w:r w:rsidRPr="00A05F74">
        <w:rPr>
          <w:rFonts w:ascii="宋体" w:hAnsi="宋体"/>
          <w:position w:val="-6"/>
          <w:szCs w:val="21"/>
        </w:rPr>
        <w:object w:dxaOrig="700" w:dyaOrig="279">
          <v:shape id="_x0000_i1386" type="#_x0000_t75" style="width:35.25pt;height:14.25pt" o:ole="">
            <v:imagedata r:id="rId714" o:title=""/>
          </v:shape>
          <o:OLEObject Type="Embed" ProgID="Equation.3" ShapeID="_x0000_i1386" DrawAspect="Content" ObjectID="_1558421487" r:id="rId715"/>
        </w:object>
      </w:r>
      <w:r w:rsidRPr="002A7FE5">
        <w:rPr>
          <w:rFonts w:ascii="宋体" w:hAnsi="宋体" w:hint="eastAsia"/>
          <w:szCs w:val="21"/>
        </w:rPr>
        <w:t>；</w:t>
      </w:r>
      <w:r>
        <w:rPr>
          <w:rFonts w:ascii="宋体" w:hAnsi="宋体" w:hint="eastAsia"/>
          <w:szCs w:val="21"/>
        </w:rPr>
        <w:t xml:space="preserve">      D.  </w:t>
      </w:r>
      <w:r w:rsidRPr="005B5516">
        <w:rPr>
          <w:rFonts w:ascii="宋体" w:hAnsi="宋体"/>
          <w:position w:val="-10"/>
          <w:szCs w:val="21"/>
        </w:rPr>
        <w:object w:dxaOrig="940" w:dyaOrig="320">
          <v:shape id="_x0000_i1387" type="#_x0000_t75" style="width:47.25pt;height:15.75pt" o:ole="">
            <v:imagedata r:id="rId716" o:title=""/>
          </v:shape>
          <o:OLEObject Type="Embed" ProgID="Equation.3" ShapeID="_x0000_i1387" DrawAspect="Content" ObjectID="_1558421488" r:id="rId717"/>
        </w:object>
      </w:r>
      <w:r w:rsidRPr="002A7FE5">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2、</w:t>
      </w:r>
      <w:r>
        <w:rPr>
          <w:rFonts w:ascii="宋体" w:hAnsi="宋体" w:hint="eastAsia"/>
          <w:szCs w:val="21"/>
        </w:rPr>
        <w:t>如果</w:t>
      </w:r>
      <w:r w:rsidRPr="005B5516">
        <w:rPr>
          <w:rFonts w:ascii="宋体" w:hAnsi="宋体"/>
          <w:position w:val="-6"/>
          <w:szCs w:val="21"/>
        </w:rPr>
        <w:object w:dxaOrig="580" w:dyaOrig="279">
          <v:shape id="_x0000_i1388" type="#_x0000_t75" style="width:29.25pt;height:14.25pt" o:ole="">
            <v:imagedata r:id="rId718" o:title=""/>
          </v:shape>
          <o:OLEObject Type="Embed" ProgID="Equation.3" ShapeID="_x0000_i1388" DrawAspect="Content" ObjectID="_1558421489" r:id="rId719"/>
        </w:object>
      </w:r>
      <w:r>
        <w:rPr>
          <w:rFonts w:ascii="宋体" w:hAnsi="宋体" w:hint="eastAsia"/>
          <w:szCs w:val="21"/>
        </w:rPr>
        <w:t>，那么下列不等式</w:t>
      </w:r>
      <w:r w:rsidRPr="002A7FE5">
        <w:rPr>
          <w:rFonts w:ascii="宋体" w:hAnsi="宋体" w:hint="eastAsia"/>
          <w:szCs w:val="21"/>
        </w:rPr>
        <w:t>正确的是（       ）</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A.</w:t>
      </w:r>
      <w:r w:rsidRPr="005B5516">
        <w:rPr>
          <w:rFonts w:ascii="宋体" w:hAnsi="宋体"/>
          <w:position w:val="-6"/>
          <w:szCs w:val="21"/>
        </w:rPr>
        <w:object w:dxaOrig="900" w:dyaOrig="279">
          <v:shape id="_x0000_i1389" type="#_x0000_t75" style="width:45pt;height:14.25pt" o:ole="">
            <v:imagedata r:id="rId720" o:title=""/>
          </v:shape>
          <o:OLEObject Type="Embed" ProgID="Equation.3" ShapeID="_x0000_i1389" DrawAspect="Content" ObjectID="_1558421490" r:id="rId721"/>
        </w:object>
      </w:r>
      <w:r w:rsidRPr="002A7FE5">
        <w:rPr>
          <w:rFonts w:ascii="宋体" w:hAnsi="宋体" w:hint="eastAsia"/>
          <w:szCs w:val="21"/>
        </w:rPr>
        <w:t>；</w:t>
      </w:r>
      <w:r>
        <w:rPr>
          <w:rFonts w:ascii="宋体" w:hAnsi="宋体" w:hint="eastAsia"/>
          <w:szCs w:val="21"/>
        </w:rPr>
        <w:t xml:space="preserve">                    </w:t>
      </w:r>
      <w:r w:rsidRPr="002A7FE5">
        <w:rPr>
          <w:rFonts w:ascii="宋体" w:hAnsi="宋体" w:hint="eastAsia"/>
          <w:szCs w:val="21"/>
        </w:rPr>
        <w:t xml:space="preserve"> B.</w:t>
      </w:r>
      <w:r w:rsidRPr="005B5516">
        <w:rPr>
          <w:rFonts w:ascii="宋体" w:hAnsi="宋体"/>
          <w:position w:val="-6"/>
          <w:szCs w:val="21"/>
        </w:rPr>
        <w:object w:dxaOrig="780" w:dyaOrig="320">
          <v:shape id="_x0000_i1390" type="#_x0000_t75" style="width:39pt;height:15.75pt" o:ole="">
            <v:imagedata r:id="rId722" o:title=""/>
          </v:shape>
          <o:OLEObject Type="Embed" ProgID="Equation.3" ShapeID="_x0000_i1390" DrawAspect="Content" ObjectID="_1558421491" r:id="rId723"/>
        </w:object>
      </w:r>
      <w:r w:rsidRPr="002A7FE5">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C.</w:t>
      </w:r>
      <w:r w:rsidRPr="005B5516">
        <w:rPr>
          <w:rFonts w:ascii="宋体" w:hAnsi="宋体"/>
          <w:position w:val="-6"/>
          <w:szCs w:val="21"/>
        </w:rPr>
        <w:object w:dxaOrig="1260" w:dyaOrig="279">
          <v:shape id="_x0000_i1391" type="#_x0000_t75" style="width:63pt;height:14.25pt" o:ole="">
            <v:imagedata r:id="rId724" o:title=""/>
          </v:shape>
          <o:OLEObject Type="Embed" ProgID="Equation.3" ShapeID="_x0000_i1391" DrawAspect="Content" ObjectID="_1558421492" r:id="rId725"/>
        </w:object>
      </w:r>
      <w:r w:rsidRPr="002A7FE5">
        <w:rPr>
          <w:rFonts w:ascii="宋体" w:hAnsi="宋体" w:hint="eastAsia"/>
          <w:szCs w:val="21"/>
        </w:rPr>
        <w:t>；</w:t>
      </w:r>
      <w:r>
        <w:rPr>
          <w:rFonts w:ascii="宋体" w:hAnsi="宋体" w:hint="eastAsia"/>
          <w:szCs w:val="21"/>
        </w:rPr>
        <w:t xml:space="preserve">                 </w:t>
      </w:r>
      <w:r w:rsidRPr="002A7FE5">
        <w:rPr>
          <w:rFonts w:ascii="宋体" w:hAnsi="宋体" w:hint="eastAsia"/>
          <w:szCs w:val="21"/>
        </w:rPr>
        <w:t xml:space="preserve"> D.</w:t>
      </w:r>
      <w:r w:rsidRPr="005B5516">
        <w:rPr>
          <w:rFonts w:ascii="宋体" w:hAnsi="宋体"/>
          <w:position w:val="-24"/>
          <w:szCs w:val="21"/>
        </w:rPr>
        <w:object w:dxaOrig="660" w:dyaOrig="620">
          <v:shape id="_x0000_i1392" type="#_x0000_t75" style="width:33pt;height:30.75pt" o:ole="">
            <v:imagedata r:id="rId726" o:title=""/>
          </v:shape>
          <o:OLEObject Type="Embed" ProgID="Equation.3" ShapeID="_x0000_i1392" DrawAspect="Content" ObjectID="_1558421493" r:id="rId727"/>
        </w:object>
      </w:r>
      <w:r w:rsidRPr="002A7FE5">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3、</w:t>
      </w:r>
      <w:r>
        <w:rPr>
          <w:rFonts w:ascii="宋体" w:hAnsi="宋体" w:hint="eastAsia"/>
          <w:szCs w:val="21"/>
        </w:rPr>
        <w:t>下列不等式组无解的</w:t>
      </w:r>
      <w:r w:rsidRPr="002A7FE5">
        <w:rPr>
          <w:rFonts w:ascii="宋体" w:hAnsi="宋体" w:hint="eastAsia"/>
          <w:szCs w:val="21"/>
        </w:rPr>
        <w:t>是（        ）</w:t>
      </w:r>
    </w:p>
    <w:p w:rsidR="00B91738" w:rsidRPr="002A7FE5" w:rsidRDefault="00B91738" w:rsidP="00B91738">
      <w:pPr>
        <w:ind w:firstLineChars="200" w:firstLine="420"/>
        <w:rPr>
          <w:rFonts w:ascii="宋体" w:hAnsi="宋体"/>
          <w:szCs w:val="21"/>
        </w:rPr>
      </w:pPr>
      <w:r>
        <w:rPr>
          <w:rFonts w:ascii="宋体" w:hAnsi="宋体" w:hint="eastAsia"/>
          <w:szCs w:val="21"/>
        </w:rPr>
        <w:t xml:space="preserve">A. </w:t>
      </w:r>
      <w:r w:rsidRPr="00D95833">
        <w:rPr>
          <w:rFonts w:ascii="宋体" w:hAnsi="宋体"/>
          <w:position w:val="-30"/>
          <w:szCs w:val="21"/>
        </w:rPr>
        <w:object w:dxaOrig="700" w:dyaOrig="720">
          <v:shape id="_x0000_i1393" type="#_x0000_t75" style="width:35.25pt;height:36pt" o:ole="">
            <v:imagedata r:id="rId728" o:title=""/>
          </v:shape>
          <o:OLEObject Type="Embed" ProgID="Equation.3" ShapeID="_x0000_i1393" DrawAspect="Content" ObjectID="_1558421494" r:id="rId729"/>
        </w:object>
      </w:r>
      <w:r>
        <w:rPr>
          <w:rFonts w:ascii="宋体" w:hAnsi="宋体" w:hint="eastAsia"/>
          <w:szCs w:val="21"/>
        </w:rPr>
        <w:t xml:space="preserve">;         B. </w:t>
      </w:r>
      <w:r w:rsidRPr="00D95833">
        <w:rPr>
          <w:rFonts w:ascii="宋体" w:hAnsi="宋体"/>
          <w:position w:val="-30"/>
          <w:szCs w:val="21"/>
        </w:rPr>
        <w:object w:dxaOrig="680" w:dyaOrig="720">
          <v:shape id="_x0000_i1394" type="#_x0000_t75" style="width:33.75pt;height:36pt" o:ole="">
            <v:imagedata r:id="rId730" o:title=""/>
          </v:shape>
          <o:OLEObject Type="Embed" ProgID="Equation.3" ShapeID="_x0000_i1394" DrawAspect="Content" ObjectID="_1558421495" r:id="rId731"/>
        </w:object>
      </w:r>
      <w:r>
        <w:rPr>
          <w:rFonts w:ascii="宋体" w:hAnsi="宋体" w:hint="eastAsia"/>
          <w:szCs w:val="21"/>
        </w:rPr>
        <w:t xml:space="preserve"> ;      C. </w:t>
      </w:r>
      <w:r w:rsidRPr="00D95833">
        <w:rPr>
          <w:rFonts w:ascii="宋体" w:hAnsi="宋体"/>
          <w:position w:val="-30"/>
          <w:szCs w:val="21"/>
        </w:rPr>
        <w:object w:dxaOrig="700" w:dyaOrig="720">
          <v:shape id="_x0000_i1395" type="#_x0000_t75" style="width:35.25pt;height:36pt" o:ole="">
            <v:imagedata r:id="rId732" o:title=""/>
          </v:shape>
          <o:OLEObject Type="Embed" ProgID="Equation.3" ShapeID="_x0000_i1395" DrawAspect="Content" ObjectID="_1558421496" r:id="rId733"/>
        </w:object>
      </w:r>
      <w:r>
        <w:rPr>
          <w:rFonts w:ascii="宋体" w:hAnsi="宋体" w:hint="eastAsia"/>
          <w:szCs w:val="21"/>
        </w:rPr>
        <w:t xml:space="preserve"> ;     D.</w:t>
      </w:r>
      <w:r w:rsidRPr="00F52A42">
        <w:rPr>
          <w:rFonts w:ascii="宋体" w:hAnsi="宋体" w:hint="eastAsia"/>
          <w:szCs w:val="21"/>
        </w:rPr>
        <w:t xml:space="preserve"> </w:t>
      </w:r>
      <w:r w:rsidRPr="00D95833">
        <w:rPr>
          <w:rFonts w:ascii="宋体" w:hAnsi="宋体"/>
          <w:position w:val="-30"/>
          <w:szCs w:val="21"/>
        </w:rPr>
        <w:object w:dxaOrig="680" w:dyaOrig="720">
          <v:shape id="_x0000_i1396" type="#_x0000_t75" style="width:33.75pt;height:36pt" o:ole="">
            <v:imagedata r:id="rId734" o:title=""/>
          </v:shape>
          <o:OLEObject Type="Embed" ProgID="Equation.3" ShapeID="_x0000_i1396" DrawAspect="Content" ObjectID="_1558421497" r:id="rId735"/>
        </w:object>
      </w:r>
      <w:r>
        <w:rPr>
          <w:rFonts w:ascii="宋体" w:hAnsi="宋体" w:hint="eastAsia"/>
          <w:szCs w:val="21"/>
        </w:rPr>
        <w:t>；</w:t>
      </w:r>
    </w:p>
    <w:p w:rsidR="00B91738" w:rsidRDefault="00B91738" w:rsidP="00B91738">
      <w:pPr>
        <w:ind w:firstLineChars="200" w:firstLine="420"/>
        <w:rPr>
          <w:rFonts w:ascii="宋体" w:hAnsi="宋体"/>
          <w:szCs w:val="21"/>
        </w:rPr>
      </w:pPr>
      <w:r w:rsidRPr="002A7FE5">
        <w:rPr>
          <w:rFonts w:ascii="宋体" w:hAnsi="宋体" w:hint="eastAsia"/>
          <w:szCs w:val="21"/>
        </w:rPr>
        <w:t>4、</w:t>
      </w:r>
      <w:r>
        <w:rPr>
          <w:rFonts w:ascii="宋体" w:hAnsi="宋体" w:hint="eastAsia"/>
          <w:szCs w:val="21"/>
        </w:rPr>
        <w:t>方程</w:t>
      </w:r>
      <w:r w:rsidRPr="009B516E">
        <w:rPr>
          <w:rFonts w:ascii="宋体" w:hAnsi="宋体"/>
          <w:position w:val="-6"/>
          <w:szCs w:val="21"/>
        </w:rPr>
        <w:object w:dxaOrig="1020" w:dyaOrig="320">
          <v:shape id="_x0000_i1397" type="#_x0000_t75" style="width:51pt;height:15.75pt" o:ole="">
            <v:imagedata r:id="rId736" o:title=""/>
          </v:shape>
          <o:OLEObject Type="Embed" ProgID="Equation.3" ShapeID="_x0000_i1397" DrawAspect="Content" ObjectID="_1558421498" r:id="rId737"/>
        </w:object>
      </w:r>
      <w:r>
        <w:rPr>
          <w:rFonts w:ascii="宋体" w:hAnsi="宋体" w:hint="eastAsia"/>
          <w:szCs w:val="21"/>
        </w:rPr>
        <w:t>的解是（       ）</w:t>
      </w:r>
    </w:p>
    <w:p w:rsidR="00B91738" w:rsidRDefault="00B91738" w:rsidP="00B91738">
      <w:pPr>
        <w:ind w:firstLineChars="200" w:firstLine="420"/>
        <w:rPr>
          <w:rFonts w:ascii="宋体" w:hAnsi="宋体"/>
          <w:szCs w:val="21"/>
        </w:rPr>
      </w:pPr>
      <w:r>
        <w:rPr>
          <w:rFonts w:ascii="宋体" w:hAnsi="宋体" w:hint="eastAsia"/>
          <w:szCs w:val="21"/>
        </w:rPr>
        <w:t xml:space="preserve">A. </w:t>
      </w:r>
      <w:r w:rsidRPr="00212CF6">
        <w:rPr>
          <w:rFonts w:ascii="宋体" w:hAnsi="宋体"/>
          <w:position w:val="-6"/>
          <w:szCs w:val="21"/>
        </w:rPr>
        <w:object w:dxaOrig="560" w:dyaOrig="279">
          <v:shape id="_x0000_i1398" type="#_x0000_t75" style="width:27.75pt;height:14.25pt" o:ole="">
            <v:imagedata r:id="rId738" o:title=""/>
          </v:shape>
          <o:OLEObject Type="Embed" ProgID="Equation.3" ShapeID="_x0000_i1398" DrawAspect="Content" ObjectID="_1558421499" r:id="rId739"/>
        </w:object>
      </w:r>
      <w:r>
        <w:rPr>
          <w:rFonts w:ascii="宋体" w:hAnsi="宋体" w:hint="eastAsia"/>
          <w:szCs w:val="21"/>
        </w:rPr>
        <w:t xml:space="preserve">;       B.  </w:t>
      </w:r>
      <w:r w:rsidRPr="009B516E">
        <w:rPr>
          <w:rFonts w:ascii="宋体" w:hAnsi="宋体"/>
          <w:position w:val="-6"/>
          <w:szCs w:val="21"/>
        </w:rPr>
        <w:object w:dxaOrig="700" w:dyaOrig="279">
          <v:shape id="_x0000_i1399" type="#_x0000_t75" style="width:35.25pt;height:14.25pt" o:ole="">
            <v:imagedata r:id="rId740" o:title=""/>
          </v:shape>
          <o:OLEObject Type="Embed" ProgID="Equation.3" ShapeID="_x0000_i1399" DrawAspect="Content" ObjectID="_1558421500" r:id="rId741"/>
        </w:object>
      </w:r>
      <w:r>
        <w:rPr>
          <w:rFonts w:ascii="宋体" w:hAnsi="宋体" w:hint="eastAsia"/>
          <w:szCs w:val="21"/>
        </w:rPr>
        <w:t xml:space="preserve">  ；      C.</w:t>
      </w:r>
      <w:r w:rsidRPr="000F7384">
        <w:rPr>
          <w:rFonts w:ascii="宋体" w:hAnsi="宋体"/>
          <w:position w:val="-6"/>
          <w:szCs w:val="21"/>
        </w:rPr>
        <w:object w:dxaOrig="700" w:dyaOrig="279">
          <v:shape id="_x0000_i1400" type="#_x0000_t75" style="width:35.25pt;height:14.25pt" o:ole="">
            <v:imagedata r:id="rId742" o:title=""/>
          </v:shape>
          <o:OLEObject Type="Embed" ProgID="Equation.3" ShapeID="_x0000_i1400" DrawAspect="Content" ObjectID="_1558421501" r:id="rId743"/>
        </w:object>
      </w:r>
      <w:r>
        <w:rPr>
          <w:rFonts w:ascii="宋体" w:hAnsi="宋体" w:hint="eastAsia"/>
          <w:szCs w:val="21"/>
        </w:rPr>
        <w:t>;      D.无法确定</w:t>
      </w:r>
      <w:r>
        <w:rPr>
          <w:rFonts w:ascii="宋体" w:hAnsi="宋体"/>
          <w:szCs w:val="21"/>
        </w:rPr>
        <w:t xml:space="preserve"> </w:t>
      </w:r>
    </w:p>
    <w:p w:rsidR="00B91738" w:rsidRDefault="00B91738" w:rsidP="00B91738">
      <w:pPr>
        <w:ind w:leftChars="200" w:left="735" w:hangingChars="150" w:hanging="315"/>
        <w:rPr>
          <w:rFonts w:ascii="宋体" w:hAnsi="宋体"/>
          <w:szCs w:val="21"/>
        </w:rPr>
      </w:pPr>
      <w:r w:rsidRPr="002A7FE5">
        <w:rPr>
          <w:rFonts w:ascii="宋体" w:hAnsi="宋体" w:hint="eastAsia"/>
          <w:szCs w:val="21"/>
        </w:rPr>
        <w:t>5、</w:t>
      </w:r>
      <w:r>
        <w:rPr>
          <w:rFonts w:ascii="宋体" w:hAnsi="宋体" w:hint="eastAsia"/>
          <w:szCs w:val="21"/>
        </w:rPr>
        <w:t>长方形的周长为18厘米，长比宽多1厘米，设宽为</w:t>
      </w:r>
      <w:r w:rsidRPr="00A620B0">
        <w:rPr>
          <w:rFonts w:ascii="宋体" w:hAnsi="宋体"/>
          <w:position w:val="-6"/>
          <w:szCs w:val="21"/>
        </w:rPr>
        <w:object w:dxaOrig="480" w:dyaOrig="220">
          <v:shape id="_x0000_i1401" type="#_x0000_t75" style="width:24pt;height:11.25pt" o:ole="">
            <v:imagedata r:id="rId744" o:title=""/>
          </v:shape>
          <o:OLEObject Type="Embed" ProgID="Equation.3" ShapeID="_x0000_i1401" DrawAspect="Content" ObjectID="_1558421502" r:id="rId745"/>
        </w:object>
      </w:r>
      <w:r>
        <w:rPr>
          <w:rFonts w:ascii="宋体" w:hAnsi="宋体" w:hint="eastAsia"/>
          <w:szCs w:val="21"/>
        </w:rPr>
        <w:t>，依题意列方程，下列正</w:t>
      </w:r>
      <w:r>
        <w:rPr>
          <w:rFonts w:ascii="宋体" w:hAnsi="宋体" w:hint="eastAsia"/>
          <w:szCs w:val="21"/>
        </w:rPr>
        <w:lastRenderedPageBreak/>
        <w:t>确的是（       ）</w:t>
      </w:r>
    </w:p>
    <w:p w:rsidR="00B91738" w:rsidRDefault="00B91738" w:rsidP="00B91738">
      <w:pPr>
        <w:spacing w:line="400" w:lineRule="exact"/>
        <w:ind w:firstLineChars="200" w:firstLine="420"/>
        <w:rPr>
          <w:rFonts w:ascii="宋体" w:hAnsi="宋体"/>
          <w:szCs w:val="21"/>
        </w:rPr>
      </w:pPr>
      <w:r>
        <w:rPr>
          <w:rFonts w:ascii="宋体" w:hAnsi="宋体" w:hint="eastAsia"/>
          <w:szCs w:val="21"/>
        </w:rPr>
        <w:t xml:space="preserve">A. </w:t>
      </w:r>
      <w:r w:rsidRPr="00A620B0">
        <w:rPr>
          <w:rFonts w:ascii="宋体" w:hAnsi="宋体"/>
          <w:position w:val="-10"/>
          <w:szCs w:val="21"/>
        </w:rPr>
        <w:object w:dxaOrig="1480" w:dyaOrig="320">
          <v:shape id="_x0000_i1402" type="#_x0000_t75" style="width:74.25pt;height:15.75pt" o:ole="">
            <v:imagedata r:id="rId746" o:title=""/>
          </v:shape>
          <o:OLEObject Type="Embed" ProgID="Equation.3" ShapeID="_x0000_i1402" DrawAspect="Content" ObjectID="_1558421503" r:id="rId747"/>
        </w:object>
      </w:r>
      <w:r>
        <w:rPr>
          <w:rFonts w:ascii="宋体" w:hAnsi="宋体" w:hint="eastAsia"/>
          <w:szCs w:val="21"/>
        </w:rPr>
        <w:t xml:space="preserve">;                    B.  </w:t>
      </w:r>
      <w:r w:rsidRPr="00A620B0">
        <w:rPr>
          <w:rFonts w:ascii="宋体" w:hAnsi="宋体"/>
          <w:position w:val="-10"/>
          <w:szCs w:val="21"/>
        </w:rPr>
        <w:object w:dxaOrig="1740" w:dyaOrig="320">
          <v:shape id="_x0000_i1403" type="#_x0000_t75" style="width:87pt;height:15.75pt" o:ole="">
            <v:imagedata r:id="rId748" o:title=""/>
          </v:shape>
          <o:OLEObject Type="Embed" ProgID="Equation.3" ShapeID="_x0000_i1403" DrawAspect="Content" ObjectID="_1558421504" r:id="rId749"/>
        </w:object>
      </w:r>
      <w:r>
        <w:rPr>
          <w:rFonts w:ascii="宋体" w:hAnsi="宋体" w:hint="eastAsia"/>
          <w:szCs w:val="21"/>
        </w:rPr>
        <w:t xml:space="preserve">;      </w:t>
      </w:r>
    </w:p>
    <w:p w:rsidR="00B91738" w:rsidRDefault="00B91738" w:rsidP="00B91738">
      <w:pPr>
        <w:spacing w:line="400" w:lineRule="exact"/>
        <w:ind w:firstLineChars="200" w:firstLine="420"/>
        <w:rPr>
          <w:rFonts w:ascii="宋体" w:hAnsi="宋体"/>
          <w:szCs w:val="21"/>
        </w:rPr>
      </w:pPr>
      <w:r>
        <w:rPr>
          <w:rFonts w:ascii="宋体" w:hAnsi="宋体" w:hint="eastAsia"/>
          <w:szCs w:val="21"/>
        </w:rPr>
        <w:t xml:space="preserve">C. </w:t>
      </w:r>
      <w:r w:rsidRPr="00A909CE">
        <w:rPr>
          <w:rFonts w:ascii="宋体" w:hAnsi="宋体"/>
          <w:position w:val="-10"/>
          <w:szCs w:val="21"/>
        </w:rPr>
        <w:object w:dxaOrig="1480" w:dyaOrig="320">
          <v:shape id="_x0000_i1404" type="#_x0000_t75" style="width:74.25pt;height:15.75pt" o:ole="">
            <v:imagedata r:id="rId750" o:title=""/>
          </v:shape>
          <o:OLEObject Type="Embed" ProgID="Equation.3" ShapeID="_x0000_i1404" DrawAspect="Content" ObjectID="_1558421505" r:id="rId751"/>
        </w:object>
      </w:r>
      <w:r>
        <w:rPr>
          <w:rFonts w:ascii="宋体" w:hAnsi="宋体" w:hint="eastAsia"/>
          <w:szCs w:val="21"/>
        </w:rPr>
        <w:t xml:space="preserve">;                    D.  </w:t>
      </w:r>
      <w:r w:rsidRPr="00345AC2">
        <w:rPr>
          <w:rFonts w:ascii="宋体" w:hAnsi="宋体"/>
          <w:position w:val="-10"/>
          <w:szCs w:val="21"/>
        </w:rPr>
        <w:object w:dxaOrig="1719" w:dyaOrig="320">
          <v:shape id="_x0000_i1405" type="#_x0000_t75" style="width:86.25pt;height:15.75pt" o:ole="">
            <v:imagedata r:id="rId752" o:title=""/>
          </v:shape>
          <o:OLEObject Type="Embed" ProgID="Equation.3" ShapeID="_x0000_i1405" DrawAspect="Content" ObjectID="_1558421506" r:id="rId753"/>
        </w:object>
      </w:r>
      <w:r>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6、</w:t>
      </w:r>
      <w:r>
        <w:rPr>
          <w:rFonts w:ascii="宋体" w:hAnsi="宋体" w:hint="eastAsia"/>
          <w:szCs w:val="21"/>
        </w:rPr>
        <w:t>已知方程</w:t>
      </w:r>
      <w:r w:rsidRPr="00B42981">
        <w:rPr>
          <w:rFonts w:ascii="宋体" w:hAnsi="宋体"/>
          <w:position w:val="-10"/>
          <w:szCs w:val="21"/>
        </w:rPr>
        <w:object w:dxaOrig="1260" w:dyaOrig="320">
          <v:shape id="_x0000_i1406" type="#_x0000_t75" style="width:63pt;height:15.75pt" o:ole="">
            <v:imagedata r:id="rId754" o:title=""/>
          </v:shape>
          <o:OLEObject Type="Embed" ProgID="Equation.3" ShapeID="_x0000_i1406" DrawAspect="Content" ObjectID="_1558421507" r:id="rId755"/>
        </w:object>
      </w:r>
      <w:r>
        <w:rPr>
          <w:rFonts w:ascii="宋体" w:hAnsi="宋体" w:hint="eastAsia"/>
          <w:szCs w:val="21"/>
        </w:rPr>
        <w:t>，用含</w:t>
      </w:r>
      <w:r w:rsidRPr="00B42981">
        <w:rPr>
          <w:rFonts w:ascii="宋体" w:hAnsi="宋体"/>
          <w:position w:val="-10"/>
          <w:szCs w:val="21"/>
        </w:rPr>
        <w:object w:dxaOrig="220" w:dyaOrig="260">
          <v:shape id="_x0000_i1407" type="#_x0000_t75" style="width:11.25pt;height:12.75pt" o:ole="">
            <v:imagedata r:id="rId756" o:title=""/>
          </v:shape>
          <o:OLEObject Type="Embed" ProgID="Equation.3" ShapeID="_x0000_i1407" DrawAspect="Content" ObjectID="_1558421508" r:id="rId757"/>
        </w:object>
      </w:r>
      <w:r>
        <w:rPr>
          <w:rFonts w:ascii="宋体" w:hAnsi="宋体" w:hint="eastAsia"/>
          <w:szCs w:val="21"/>
        </w:rPr>
        <w:t>的式子表示</w:t>
      </w:r>
      <w:r w:rsidRPr="00B42981">
        <w:rPr>
          <w:rFonts w:ascii="宋体" w:hAnsi="宋体"/>
          <w:position w:val="-6"/>
          <w:szCs w:val="21"/>
        </w:rPr>
        <w:object w:dxaOrig="200" w:dyaOrig="220">
          <v:shape id="_x0000_i1408" type="#_x0000_t75" style="width:9.75pt;height:11.25pt" o:ole="">
            <v:imagedata r:id="rId758" o:title=""/>
          </v:shape>
          <o:OLEObject Type="Embed" ProgID="Equation.3" ShapeID="_x0000_i1408" DrawAspect="Content" ObjectID="_1558421509" r:id="rId759"/>
        </w:object>
      </w:r>
      <w:r>
        <w:rPr>
          <w:rFonts w:ascii="宋体" w:hAnsi="宋体" w:hint="eastAsia"/>
          <w:szCs w:val="21"/>
        </w:rPr>
        <w:t>正确的是（         ）</w:t>
      </w:r>
    </w:p>
    <w:p w:rsidR="00B91738" w:rsidRDefault="00B91738" w:rsidP="00B91738">
      <w:pPr>
        <w:ind w:firstLineChars="200" w:firstLine="420"/>
        <w:rPr>
          <w:rFonts w:ascii="宋体" w:hAnsi="宋体"/>
          <w:szCs w:val="21"/>
        </w:rPr>
      </w:pPr>
      <w:r>
        <w:rPr>
          <w:rFonts w:ascii="宋体" w:hAnsi="宋体" w:hint="eastAsia"/>
          <w:szCs w:val="21"/>
        </w:rPr>
        <w:t xml:space="preserve">A. </w:t>
      </w:r>
      <w:r w:rsidRPr="00B42981">
        <w:rPr>
          <w:rFonts w:ascii="宋体" w:hAnsi="宋体"/>
          <w:position w:val="-24"/>
          <w:szCs w:val="21"/>
        </w:rPr>
        <w:object w:dxaOrig="1180" w:dyaOrig="620">
          <v:shape id="_x0000_i1409" type="#_x0000_t75" style="width:59.25pt;height:30.75pt" o:ole="">
            <v:imagedata r:id="rId760" o:title=""/>
          </v:shape>
          <o:OLEObject Type="Embed" ProgID="Equation.3" ShapeID="_x0000_i1409" DrawAspect="Content" ObjectID="_1558421510" r:id="rId761"/>
        </w:object>
      </w:r>
      <w:r>
        <w:rPr>
          <w:rFonts w:ascii="宋体" w:hAnsi="宋体" w:hint="eastAsia"/>
          <w:szCs w:val="21"/>
        </w:rPr>
        <w:t xml:space="preserve">;                  B. </w:t>
      </w:r>
      <w:r w:rsidRPr="00B42981">
        <w:rPr>
          <w:rFonts w:ascii="宋体" w:hAnsi="宋体"/>
          <w:position w:val="-10"/>
          <w:szCs w:val="21"/>
        </w:rPr>
        <w:object w:dxaOrig="1440" w:dyaOrig="320">
          <v:shape id="_x0000_i1410" type="#_x0000_t75" style="width:1in;height:15.75pt" o:ole="">
            <v:imagedata r:id="rId762" o:title=""/>
          </v:shape>
          <o:OLEObject Type="Embed" ProgID="Equation.3" ShapeID="_x0000_i1410" DrawAspect="Content" ObjectID="_1558421511" r:id="rId763"/>
        </w:object>
      </w:r>
      <w:r>
        <w:rPr>
          <w:rFonts w:ascii="宋体" w:hAnsi="宋体" w:hint="eastAsia"/>
          <w:szCs w:val="21"/>
        </w:rPr>
        <w:t xml:space="preserve">;  </w:t>
      </w:r>
    </w:p>
    <w:p w:rsidR="00B91738" w:rsidRPr="002A7FE5" w:rsidRDefault="00B91738" w:rsidP="00B91738">
      <w:pPr>
        <w:ind w:firstLineChars="50" w:firstLine="105"/>
        <w:rPr>
          <w:rFonts w:ascii="宋体" w:hAnsi="宋体"/>
          <w:szCs w:val="21"/>
        </w:rPr>
      </w:pPr>
      <w:r>
        <w:rPr>
          <w:rFonts w:ascii="宋体" w:hAnsi="宋体" w:hint="eastAsia"/>
          <w:szCs w:val="21"/>
        </w:rPr>
        <w:t xml:space="preserve">  C. </w:t>
      </w:r>
      <w:r w:rsidRPr="00B42981">
        <w:rPr>
          <w:rFonts w:ascii="宋体" w:hAnsi="宋体"/>
          <w:position w:val="-24"/>
          <w:szCs w:val="21"/>
        </w:rPr>
        <w:object w:dxaOrig="1200" w:dyaOrig="620">
          <v:shape id="_x0000_i1411" type="#_x0000_t75" style="width:60pt;height:30.75pt" o:ole="">
            <v:imagedata r:id="rId764" o:title=""/>
          </v:shape>
          <o:OLEObject Type="Embed" ProgID="Equation.3" ShapeID="_x0000_i1411" DrawAspect="Content" ObjectID="_1558421512" r:id="rId765"/>
        </w:object>
      </w:r>
      <w:r>
        <w:rPr>
          <w:rFonts w:ascii="宋体" w:hAnsi="宋体" w:hint="eastAsia"/>
          <w:szCs w:val="21"/>
        </w:rPr>
        <w:t xml:space="preserve">;                   D. </w:t>
      </w:r>
      <w:r w:rsidRPr="00B42981">
        <w:rPr>
          <w:rFonts w:ascii="宋体" w:hAnsi="宋体"/>
          <w:position w:val="-10"/>
          <w:szCs w:val="21"/>
        </w:rPr>
        <w:object w:dxaOrig="1440" w:dyaOrig="320">
          <v:shape id="_x0000_i1412" type="#_x0000_t75" style="width:1in;height:15.75pt" o:ole="">
            <v:imagedata r:id="rId766" o:title=""/>
          </v:shape>
          <o:OLEObject Type="Embed" ProgID="Equation.3" ShapeID="_x0000_i1412" DrawAspect="Content" ObjectID="_1558421513" r:id="rId767"/>
        </w:object>
      </w:r>
      <w:r>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二、填空题：</w:t>
      </w:r>
      <w:r>
        <w:rPr>
          <w:rFonts w:ascii="宋体" w:hAnsi="宋体" w:hint="eastAsia"/>
          <w:szCs w:val="21"/>
        </w:rPr>
        <w:t>（</w:t>
      </w:r>
      <w:r w:rsidRPr="002A7FE5">
        <w:rPr>
          <w:rFonts w:ascii="宋体" w:hAnsi="宋体" w:hint="eastAsia"/>
          <w:szCs w:val="21"/>
        </w:rPr>
        <w:t>每题3分，共36分</w:t>
      </w:r>
      <w:r>
        <w:rPr>
          <w:rFonts w:ascii="宋体" w:hAnsi="宋体" w:hint="eastAsia"/>
          <w:szCs w:val="21"/>
        </w:rPr>
        <w:t>）</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7、</w:t>
      </w:r>
      <w:r>
        <w:rPr>
          <w:rFonts w:ascii="宋体" w:hAnsi="宋体" w:hint="eastAsia"/>
          <w:szCs w:val="21"/>
        </w:rPr>
        <w:t>列方程：</w:t>
      </w:r>
      <w:r w:rsidRPr="00136E5A">
        <w:rPr>
          <w:rFonts w:ascii="宋体" w:hAnsi="宋体"/>
          <w:position w:val="-6"/>
          <w:szCs w:val="21"/>
        </w:rPr>
        <w:object w:dxaOrig="200" w:dyaOrig="220">
          <v:shape id="_x0000_i1413" type="#_x0000_t75" style="width:9.75pt;height:11.25pt" o:ole="">
            <v:imagedata r:id="rId768" o:title=""/>
          </v:shape>
          <o:OLEObject Type="Embed" ProgID="Equation.3" ShapeID="_x0000_i1413" DrawAspect="Content" ObjectID="_1558421514" r:id="rId769"/>
        </w:object>
      </w:r>
      <w:r>
        <w:rPr>
          <w:rFonts w:ascii="宋体" w:hAnsi="宋体" w:hint="eastAsia"/>
          <w:szCs w:val="21"/>
        </w:rPr>
        <w:t>的平方等于</w:t>
      </w:r>
      <w:r w:rsidRPr="00136E5A">
        <w:rPr>
          <w:rFonts w:ascii="宋体" w:hAnsi="宋体"/>
          <w:position w:val="-6"/>
          <w:szCs w:val="21"/>
        </w:rPr>
        <w:object w:dxaOrig="200" w:dyaOrig="220">
          <v:shape id="_x0000_i1414" type="#_x0000_t75" style="width:9.75pt;height:11.25pt" o:ole="">
            <v:imagedata r:id="rId770" o:title=""/>
          </v:shape>
          <o:OLEObject Type="Embed" ProgID="Equation.3" ShapeID="_x0000_i1414" DrawAspect="Content" ObjectID="_1558421515" r:id="rId771"/>
        </w:object>
      </w:r>
      <w:r>
        <w:rPr>
          <w:rFonts w:ascii="宋体" w:hAnsi="宋体" w:hint="eastAsia"/>
          <w:szCs w:val="21"/>
        </w:rPr>
        <w:t>的相反数与1的和______________________;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8、</w:t>
      </w:r>
      <w:r>
        <w:rPr>
          <w:rFonts w:ascii="宋体" w:hAnsi="宋体" w:hint="eastAsia"/>
          <w:szCs w:val="21"/>
        </w:rPr>
        <w:t>方程</w:t>
      </w:r>
      <w:r w:rsidRPr="00C05C61">
        <w:rPr>
          <w:rFonts w:ascii="宋体" w:hAnsi="宋体"/>
          <w:position w:val="-24"/>
          <w:szCs w:val="21"/>
        </w:rPr>
        <w:object w:dxaOrig="1240" w:dyaOrig="620">
          <v:shape id="_x0000_i1415" type="#_x0000_t75" style="width:62.25pt;height:30.75pt" o:ole="">
            <v:imagedata r:id="rId772" o:title=""/>
          </v:shape>
          <o:OLEObject Type="Embed" ProgID="Equation.3" ShapeID="_x0000_i1415" DrawAspect="Content" ObjectID="_1558421516" r:id="rId773"/>
        </w:object>
      </w:r>
      <w:r>
        <w:rPr>
          <w:rFonts w:ascii="宋体" w:hAnsi="宋体" w:hint="eastAsia"/>
          <w:szCs w:val="21"/>
        </w:rPr>
        <w:t>的解是____________;</w:t>
      </w:r>
    </w:p>
    <w:p w:rsidR="00B91738" w:rsidRDefault="00B91738" w:rsidP="00B91738">
      <w:pPr>
        <w:ind w:firstLineChars="200" w:firstLine="420"/>
        <w:rPr>
          <w:rFonts w:ascii="宋体" w:hAnsi="宋体"/>
          <w:szCs w:val="21"/>
        </w:rPr>
      </w:pPr>
      <w:r w:rsidRPr="002A7FE5">
        <w:rPr>
          <w:rFonts w:ascii="宋体" w:hAnsi="宋体" w:hint="eastAsia"/>
          <w:szCs w:val="21"/>
        </w:rPr>
        <w:t>9、</w:t>
      </w:r>
      <w:r>
        <w:rPr>
          <w:rFonts w:ascii="宋体" w:hAnsi="宋体" w:hint="eastAsia"/>
          <w:szCs w:val="21"/>
        </w:rPr>
        <w:t>不等式</w:t>
      </w:r>
      <w:r w:rsidRPr="00C05C61">
        <w:rPr>
          <w:rFonts w:ascii="宋体" w:hAnsi="宋体"/>
          <w:position w:val="-10"/>
          <w:szCs w:val="21"/>
        </w:rPr>
        <w:object w:dxaOrig="1160" w:dyaOrig="320">
          <v:shape id="_x0000_i1416" type="#_x0000_t75" style="width:57.75pt;height:15.75pt" o:ole="">
            <v:imagedata r:id="rId774" o:title=""/>
          </v:shape>
          <o:OLEObject Type="Embed" ProgID="Equation.3" ShapeID="_x0000_i1416" DrawAspect="Content" ObjectID="_1558421517" r:id="rId775"/>
        </w:object>
      </w:r>
      <w:r>
        <w:rPr>
          <w:rFonts w:ascii="宋体" w:hAnsi="宋体" w:hint="eastAsia"/>
          <w:szCs w:val="21"/>
        </w:rPr>
        <w:t>的解集是____________;</w:t>
      </w:r>
    </w:p>
    <w:p w:rsidR="00B91738" w:rsidRDefault="00B91738" w:rsidP="00B91738">
      <w:pPr>
        <w:ind w:firstLineChars="200" w:firstLine="420"/>
        <w:rPr>
          <w:rFonts w:ascii="宋体" w:hAnsi="宋体"/>
          <w:szCs w:val="21"/>
        </w:rPr>
      </w:pPr>
      <w:r>
        <w:rPr>
          <w:rFonts w:ascii="宋体" w:hAnsi="宋体" w:hint="eastAsia"/>
          <w:szCs w:val="21"/>
        </w:rPr>
        <w:t>10、不等式组</w:t>
      </w:r>
      <w:r w:rsidRPr="00471756">
        <w:rPr>
          <w:rFonts w:ascii="宋体" w:hAnsi="宋体"/>
          <w:position w:val="-30"/>
          <w:szCs w:val="21"/>
        </w:rPr>
        <w:object w:dxaOrig="820" w:dyaOrig="720">
          <v:shape id="_x0000_i1417" type="#_x0000_t75" style="width:41.25pt;height:36pt" o:ole="">
            <v:imagedata r:id="rId776" o:title=""/>
          </v:shape>
          <o:OLEObject Type="Embed" ProgID="Equation.3" ShapeID="_x0000_i1417" DrawAspect="Content" ObjectID="_1558421518" r:id="rId777"/>
        </w:object>
      </w:r>
      <w:r>
        <w:rPr>
          <w:rFonts w:ascii="宋体" w:hAnsi="宋体" w:hint="eastAsia"/>
          <w:szCs w:val="21"/>
        </w:rPr>
        <w:t>的解集是________________;</w:t>
      </w:r>
    </w:p>
    <w:p w:rsidR="00B91738" w:rsidRPr="002A7FE5" w:rsidRDefault="00B91738" w:rsidP="00B91738">
      <w:pPr>
        <w:ind w:firstLineChars="200" w:firstLine="420"/>
        <w:rPr>
          <w:rFonts w:ascii="宋体" w:hAnsi="宋体"/>
          <w:szCs w:val="21"/>
        </w:rPr>
      </w:pPr>
      <w:r>
        <w:rPr>
          <w:rFonts w:ascii="宋体" w:hAnsi="宋体" w:hint="eastAsia"/>
          <w:szCs w:val="21"/>
        </w:rPr>
        <w:t>11、满足</w:t>
      </w:r>
      <w:r w:rsidRPr="00C05C61">
        <w:rPr>
          <w:rFonts w:ascii="宋体" w:hAnsi="宋体"/>
          <w:position w:val="-24"/>
          <w:szCs w:val="21"/>
        </w:rPr>
        <w:object w:dxaOrig="1160" w:dyaOrig="620">
          <v:shape id="_x0000_i1418" type="#_x0000_t75" style="width:57.75pt;height:30.75pt" o:ole="">
            <v:imagedata r:id="rId778" o:title=""/>
          </v:shape>
          <o:OLEObject Type="Embed" ProgID="Equation.3" ShapeID="_x0000_i1418" DrawAspect="Content" ObjectID="_1558421519" r:id="rId779"/>
        </w:object>
      </w:r>
      <w:r>
        <w:rPr>
          <w:rFonts w:ascii="宋体" w:hAnsi="宋体" w:hint="eastAsia"/>
          <w:szCs w:val="21"/>
        </w:rPr>
        <w:t>的整数</w:t>
      </w:r>
      <w:r w:rsidRPr="00C05C61">
        <w:rPr>
          <w:rFonts w:ascii="宋体" w:hAnsi="宋体"/>
          <w:position w:val="-6"/>
          <w:szCs w:val="21"/>
        </w:rPr>
        <w:object w:dxaOrig="200" w:dyaOrig="220">
          <v:shape id="_x0000_i1419" type="#_x0000_t75" style="width:9.75pt;height:11.25pt" o:ole="">
            <v:imagedata r:id="rId780" o:title=""/>
          </v:shape>
          <o:OLEObject Type="Embed" ProgID="Equation.3" ShapeID="_x0000_i1419" DrawAspect="Content" ObjectID="_1558421520" r:id="rId781"/>
        </w:object>
      </w:r>
      <w:r>
        <w:rPr>
          <w:rFonts w:ascii="宋体" w:hAnsi="宋体" w:hint="eastAsia"/>
          <w:szCs w:val="21"/>
        </w:rPr>
        <w:t>有________个；</w:t>
      </w:r>
    </w:p>
    <w:p w:rsidR="00B91738"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2</w:t>
      </w:r>
      <w:r w:rsidRPr="002A7FE5">
        <w:rPr>
          <w:rFonts w:ascii="宋体" w:hAnsi="宋体" w:hint="eastAsia"/>
          <w:szCs w:val="21"/>
        </w:rPr>
        <w:t>、</w:t>
      </w:r>
      <w:r>
        <w:rPr>
          <w:rFonts w:ascii="宋体" w:hAnsi="宋体" w:hint="eastAsia"/>
          <w:szCs w:val="21"/>
        </w:rPr>
        <w:t>方程组</w:t>
      </w:r>
      <w:r w:rsidRPr="003A08BD">
        <w:rPr>
          <w:rFonts w:ascii="宋体" w:hAnsi="宋体"/>
          <w:position w:val="-30"/>
          <w:szCs w:val="21"/>
        </w:rPr>
        <w:object w:dxaOrig="1180" w:dyaOrig="720">
          <v:shape id="_x0000_i1420" type="#_x0000_t75" style="width:59.25pt;height:36pt" o:ole="">
            <v:imagedata r:id="rId782" o:title=""/>
          </v:shape>
          <o:OLEObject Type="Embed" ProgID="Equation.3" ShapeID="_x0000_i1420" DrawAspect="Content" ObjectID="_1558421521" r:id="rId783"/>
        </w:object>
      </w:r>
      <w:r>
        <w:rPr>
          <w:rFonts w:ascii="宋体" w:hAnsi="宋体" w:hint="eastAsia"/>
          <w:szCs w:val="21"/>
        </w:rPr>
        <w:t>的解是___________;</w:t>
      </w:r>
    </w:p>
    <w:p w:rsidR="00B91738" w:rsidRPr="002A7FE5" w:rsidRDefault="00B91738" w:rsidP="00B91738">
      <w:pPr>
        <w:ind w:firstLineChars="200" w:firstLine="420"/>
        <w:rPr>
          <w:rFonts w:ascii="宋体" w:hAnsi="宋体"/>
          <w:szCs w:val="21"/>
        </w:rPr>
      </w:pPr>
      <w:r>
        <w:rPr>
          <w:rFonts w:ascii="宋体" w:hAnsi="宋体" w:hint="eastAsia"/>
          <w:szCs w:val="21"/>
        </w:rPr>
        <w:t>13、</w:t>
      </w:r>
      <w:r w:rsidRPr="00041BFA">
        <w:rPr>
          <w:rFonts w:ascii="宋体" w:hAnsi="宋体"/>
          <w:position w:val="-30"/>
          <w:szCs w:val="21"/>
        </w:rPr>
        <w:object w:dxaOrig="840" w:dyaOrig="720">
          <v:shape id="_x0000_i1421" type="#_x0000_t75" style="width:42pt;height:36pt" o:ole="">
            <v:imagedata r:id="rId784" o:title=""/>
          </v:shape>
          <o:OLEObject Type="Embed" ProgID="Equation.3" ShapeID="_x0000_i1421" DrawAspect="Content" ObjectID="_1558421522" r:id="rId785"/>
        </w:object>
      </w:r>
      <w:r>
        <w:rPr>
          <w:rFonts w:ascii="宋体" w:hAnsi="宋体" w:hint="eastAsia"/>
          <w:szCs w:val="21"/>
        </w:rPr>
        <w:t>_________(填“是”或“不是”)方程</w:t>
      </w:r>
      <w:r w:rsidRPr="00041BFA">
        <w:rPr>
          <w:rFonts w:ascii="宋体" w:hAnsi="宋体"/>
          <w:position w:val="-10"/>
          <w:szCs w:val="21"/>
        </w:rPr>
        <w:object w:dxaOrig="1060" w:dyaOrig="320">
          <v:shape id="_x0000_i1422" type="#_x0000_t75" style="width:53.25pt;height:15.75pt" o:ole="">
            <v:imagedata r:id="rId786" o:title=""/>
          </v:shape>
          <o:OLEObject Type="Embed" ProgID="Equation.3" ShapeID="_x0000_i1422" DrawAspect="Content" ObjectID="_1558421523" r:id="rId787"/>
        </w:object>
      </w:r>
      <w:r>
        <w:rPr>
          <w:rFonts w:ascii="宋体" w:hAnsi="宋体" w:hint="eastAsia"/>
          <w:szCs w:val="21"/>
        </w:rPr>
        <w:t>的解；</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4</w:t>
      </w:r>
      <w:r w:rsidRPr="002A7FE5">
        <w:rPr>
          <w:rFonts w:ascii="宋体" w:hAnsi="宋体" w:hint="eastAsia"/>
          <w:szCs w:val="21"/>
        </w:rPr>
        <w:t>、</w:t>
      </w:r>
      <w:r>
        <w:rPr>
          <w:rFonts w:ascii="宋体" w:hAnsi="宋体" w:hint="eastAsia"/>
          <w:szCs w:val="21"/>
        </w:rPr>
        <w:t>方程组</w:t>
      </w:r>
      <w:r w:rsidRPr="00471756">
        <w:rPr>
          <w:rFonts w:ascii="宋体" w:hAnsi="宋体"/>
          <w:position w:val="-50"/>
          <w:szCs w:val="21"/>
        </w:rPr>
        <w:object w:dxaOrig="1180" w:dyaOrig="1120">
          <v:shape id="_x0000_i1423" type="#_x0000_t75" style="width:59.25pt;height:56.25pt" o:ole="">
            <v:imagedata r:id="rId788" o:title=""/>
          </v:shape>
          <o:OLEObject Type="Embed" ProgID="Equation.3" ShapeID="_x0000_i1423" DrawAspect="Content" ObjectID="_1558421524" r:id="rId789"/>
        </w:object>
      </w:r>
      <w:r>
        <w:rPr>
          <w:rFonts w:ascii="宋体" w:hAnsi="宋体" w:hint="eastAsia"/>
          <w:szCs w:val="21"/>
        </w:rPr>
        <w:t>的解是________________;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5</w:t>
      </w:r>
      <w:r w:rsidRPr="002A7FE5">
        <w:rPr>
          <w:rFonts w:ascii="宋体" w:hAnsi="宋体" w:hint="eastAsia"/>
          <w:szCs w:val="21"/>
        </w:rPr>
        <w:t>、</w:t>
      </w:r>
      <w:r>
        <w:rPr>
          <w:rFonts w:ascii="宋体" w:hAnsi="宋体" w:hint="eastAsia"/>
          <w:szCs w:val="21"/>
        </w:rPr>
        <w:t>方程</w:t>
      </w:r>
      <w:r w:rsidRPr="00C9222C">
        <w:rPr>
          <w:rFonts w:ascii="宋体" w:hAnsi="宋体"/>
          <w:position w:val="-6"/>
          <w:szCs w:val="21"/>
        </w:rPr>
        <w:object w:dxaOrig="1200" w:dyaOrig="320">
          <v:shape id="_x0000_i1424" type="#_x0000_t75" style="width:60pt;height:15.75pt" o:ole="">
            <v:imagedata r:id="rId790" o:title=""/>
          </v:shape>
          <o:OLEObject Type="Embed" ProgID="Equation.3" ShapeID="_x0000_i1424" DrawAspect="Content" ObjectID="_1558421525" r:id="rId791"/>
        </w:object>
      </w:r>
      <w:r>
        <w:rPr>
          <w:rFonts w:ascii="宋体" w:hAnsi="宋体" w:hint="eastAsia"/>
          <w:szCs w:val="21"/>
        </w:rPr>
        <w:t>是一元一次方程，</w:t>
      </w:r>
      <w:r w:rsidRPr="00C9222C">
        <w:rPr>
          <w:rFonts w:ascii="宋体" w:hAnsi="宋体"/>
          <w:position w:val="-6"/>
          <w:szCs w:val="21"/>
        </w:rPr>
        <w:object w:dxaOrig="440" w:dyaOrig="220">
          <v:shape id="_x0000_i1425" type="#_x0000_t75" style="width:21.75pt;height:11.25pt" o:ole="">
            <v:imagedata r:id="rId792" o:title=""/>
          </v:shape>
          <o:OLEObject Type="Embed" ProgID="Equation.3" ShapeID="_x0000_i1425" DrawAspect="Content" ObjectID="_1558421526" r:id="rId793"/>
        </w:object>
      </w:r>
      <w:r>
        <w:rPr>
          <w:rFonts w:ascii="宋体" w:hAnsi="宋体" w:hint="eastAsia"/>
          <w:szCs w:val="21"/>
        </w:rPr>
        <w:t>_________;</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1</w:t>
      </w:r>
      <w:r>
        <w:rPr>
          <w:rFonts w:ascii="宋体" w:hAnsi="宋体" w:hint="eastAsia"/>
          <w:szCs w:val="21"/>
        </w:rPr>
        <w:t>6</w:t>
      </w:r>
      <w:r w:rsidRPr="002A7FE5">
        <w:rPr>
          <w:rFonts w:ascii="宋体" w:hAnsi="宋体" w:hint="eastAsia"/>
          <w:szCs w:val="21"/>
        </w:rPr>
        <w:t>、</w:t>
      </w:r>
      <w:r>
        <w:rPr>
          <w:rFonts w:ascii="宋体" w:hAnsi="宋体" w:hint="eastAsia"/>
          <w:szCs w:val="21"/>
        </w:rPr>
        <w:t>正方形的周长为3厘米，它的边长为___________厘米；；</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17、</w:t>
      </w:r>
      <w:r>
        <w:rPr>
          <w:rFonts w:ascii="宋体" w:hAnsi="宋体" w:hint="eastAsia"/>
          <w:szCs w:val="21"/>
        </w:rPr>
        <w:t>写出一个解为</w:t>
      </w:r>
      <w:r w:rsidRPr="00D440CC">
        <w:rPr>
          <w:rFonts w:ascii="宋体" w:hAnsi="宋体"/>
          <w:position w:val="-30"/>
          <w:szCs w:val="21"/>
        </w:rPr>
        <w:object w:dxaOrig="840" w:dyaOrig="720">
          <v:shape id="_x0000_i1426" type="#_x0000_t75" style="width:42pt;height:36pt" o:ole="">
            <v:imagedata r:id="rId794" o:title=""/>
          </v:shape>
          <o:OLEObject Type="Embed" ProgID="Equation.3" ShapeID="_x0000_i1426" DrawAspect="Content" ObjectID="_1558421527" r:id="rId795"/>
        </w:object>
      </w:r>
      <w:r>
        <w:rPr>
          <w:rFonts w:ascii="宋体" w:hAnsi="宋体" w:hint="eastAsia"/>
          <w:szCs w:val="21"/>
        </w:rPr>
        <w:t>的二元一次方程组：________________;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18、</w:t>
      </w:r>
      <w:r>
        <w:rPr>
          <w:rFonts w:ascii="宋体" w:hAnsi="宋体" w:hint="eastAsia"/>
          <w:szCs w:val="21"/>
        </w:rPr>
        <w:t>如果</w:t>
      </w:r>
      <w:r w:rsidRPr="00471756">
        <w:rPr>
          <w:rFonts w:ascii="宋体" w:hAnsi="宋体"/>
          <w:position w:val="-10"/>
          <w:szCs w:val="21"/>
        </w:rPr>
        <w:object w:dxaOrig="1040" w:dyaOrig="320">
          <v:shape id="_x0000_i1427" type="#_x0000_t75" style="width:51.75pt;height:15.75pt" o:ole="">
            <v:imagedata r:id="rId796" o:title=""/>
          </v:shape>
          <o:OLEObject Type="Embed" ProgID="Equation.3" ShapeID="_x0000_i1427" DrawAspect="Content" ObjectID="_1558421528" r:id="rId797"/>
        </w:object>
      </w:r>
      <w:r>
        <w:rPr>
          <w:rFonts w:ascii="宋体" w:hAnsi="宋体" w:hint="eastAsia"/>
          <w:szCs w:val="21"/>
        </w:rPr>
        <w:t>，那么</w:t>
      </w:r>
      <w:r w:rsidRPr="00471756">
        <w:rPr>
          <w:rFonts w:ascii="宋体" w:hAnsi="宋体"/>
          <w:position w:val="-24"/>
          <w:szCs w:val="21"/>
        </w:rPr>
        <w:object w:dxaOrig="1040" w:dyaOrig="620">
          <v:shape id="_x0000_i1428" type="#_x0000_t75" style="width:51.75pt;height:30.75pt" o:ole="">
            <v:imagedata r:id="rId798" o:title=""/>
          </v:shape>
          <o:OLEObject Type="Embed" ProgID="Equation.3" ShapeID="_x0000_i1428" DrawAspect="Content" ObjectID="_1558421529" r:id="rId799"/>
        </w:object>
      </w:r>
      <w:r>
        <w:rPr>
          <w:rFonts w:ascii="宋体" w:hAnsi="宋体" w:hint="eastAsia"/>
          <w:szCs w:val="21"/>
        </w:rPr>
        <w:t>_________;</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三、解答题（第19—22题，每题6分，第23—24题每题7分，共38分</w:t>
      </w:r>
      <w:r>
        <w:rPr>
          <w:rFonts w:ascii="宋体" w:hAnsi="宋体"/>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19、</w:t>
      </w:r>
      <w:r>
        <w:rPr>
          <w:rFonts w:ascii="宋体" w:hAnsi="宋体" w:hint="eastAsia"/>
          <w:szCs w:val="21"/>
        </w:rPr>
        <w:t>解方程：</w:t>
      </w:r>
      <w:r w:rsidRPr="002759F9">
        <w:rPr>
          <w:rFonts w:ascii="宋体" w:hAnsi="宋体"/>
          <w:position w:val="-24"/>
          <w:szCs w:val="21"/>
        </w:rPr>
        <w:object w:dxaOrig="1700" w:dyaOrig="620">
          <v:shape id="_x0000_i1429" type="#_x0000_t75" style="width:84.75pt;height:30.75pt" o:ole="">
            <v:imagedata r:id="rId800" o:title=""/>
          </v:shape>
          <o:OLEObject Type="Embed" ProgID="Equation.3" ShapeID="_x0000_i1429" DrawAspect="Content" ObjectID="_1558421530" r:id="rId801"/>
        </w:object>
      </w: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20、</w:t>
      </w:r>
      <w:r>
        <w:rPr>
          <w:rFonts w:ascii="宋体" w:hAnsi="宋体" w:hint="eastAsia"/>
          <w:szCs w:val="21"/>
        </w:rPr>
        <w:t>解不等式：</w:t>
      </w:r>
      <w:r w:rsidRPr="00FD653D">
        <w:rPr>
          <w:rFonts w:ascii="宋体" w:hAnsi="宋体"/>
          <w:position w:val="-24"/>
          <w:szCs w:val="21"/>
        </w:rPr>
        <w:object w:dxaOrig="1640" w:dyaOrig="620">
          <v:shape id="_x0000_i1430" type="#_x0000_t75" style="width:81.75pt;height:30.75pt" o:ole="">
            <v:imagedata r:id="rId802" o:title=""/>
          </v:shape>
          <o:OLEObject Type="Embed" ProgID="Equation.3" ShapeID="_x0000_i1430" DrawAspect="Content" ObjectID="_1558421531" r:id="rId803"/>
        </w:object>
      </w:r>
      <w:r>
        <w:rPr>
          <w:rFonts w:ascii="宋体" w:hAnsi="宋体" w:hint="eastAsia"/>
          <w:szCs w:val="21"/>
        </w:rPr>
        <w:t>，并将解集在数轴上表示出来.</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0C06A0" w:rsidP="00B91738">
      <w:pPr>
        <w:ind w:firstLineChars="200" w:firstLine="420"/>
        <w:rPr>
          <w:rFonts w:ascii="宋体" w:hAnsi="宋体"/>
          <w:szCs w:val="21"/>
        </w:rPr>
      </w:pPr>
      <w:r>
        <w:rPr>
          <w:rFonts w:ascii="宋体" w:hAnsi="宋体"/>
          <w:noProof/>
          <w:szCs w:val="21"/>
        </w:rPr>
        <w:pict>
          <v:group id="_x0000_s2259" style="position:absolute;left:0;text-align:left;margin-left:162pt;margin-top:12.6pt;width:207pt;height:27.4pt;z-index:251676160" coordorigin="4601,12125" coordsize="4140,548">
            <v:shape id="_x0000_s2260" type="#_x0000_t202" style="position:absolute;left:4826;top:12215;width:3653;height:458" stroked="f">
              <v:textbox>
                <w:txbxContent>
                  <w:p w:rsidR="00B91738" w:rsidRDefault="00B91738" w:rsidP="00B91738">
                    <w:r w:rsidRPr="007F7E72">
                      <w:rPr>
                        <w:rFonts w:hint="eastAsia"/>
                        <w:sz w:val="18"/>
                        <w:szCs w:val="18"/>
                      </w:rPr>
                      <w:t xml:space="preserve"> </w:t>
                    </w:r>
                    <w:r>
                      <w:rPr>
                        <w:rFonts w:hint="eastAsia"/>
                        <w:sz w:val="18"/>
                        <w:szCs w:val="18"/>
                      </w:rPr>
                      <w:t xml:space="preserve">  </w:t>
                    </w:r>
                    <w:r w:rsidRPr="007F7E72">
                      <w:rPr>
                        <w:rFonts w:hint="eastAsia"/>
                        <w:sz w:val="18"/>
                        <w:szCs w:val="18"/>
                      </w:rPr>
                      <w:t>-1</w:t>
                    </w:r>
                    <w:r>
                      <w:rPr>
                        <w:rFonts w:hint="eastAsia"/>
                        <w:sz w:val="18"/>
                        <w:szCs w:val="18"/>
                      </w:rPr>
                      <w:t xml:space="preserve"> </w:t>
                    </w:r>
                    <w:r w:rsidRPr="007F7E72">
                      <w:rPr>
                        <w:rFonts w:hint="eastAsia"/>
                        <w:sz w:val="18"/>
                        <w:szCs w:val="18"/>
                      </w:rPr>
                      <w:t xml:space="preserve">  0</w:t>
                    </w:r>
                    <w:r>
                      <w:rPr>
                        <w:rFonts w:hint="eastAsia"/>
                        <w:sz w:val="18"/>
                        <w:szCs w:val="18"/>
                      </w:rPr>
                      <w:t xml:space="preserve"> </w:t>
                    </w:r>
                    <w:r w:rsidRPr="007F7E72">
                      <w:rPr>
                        <w:rFonts w:hint="eastAsia"/>
                        <w:sz w:val="18"/>
                        <w:szCs w:val="18"/>
                      </w:rPr>
                      <w:t xml:space="preserve">  1  </w:t>
                    </w:r>
                    <w:r>
                      <w:rPr>
                        <w:rFonts w:hint="eastAsia"/>
                        <w:sz w:val="18"/>
                        <w:szCs w:val="18"/>
                      </w:rPr>
                      <w:t xml:space="preserve"> </w:t>
                    </w:r>
                    <w:r w:rsidRPr="007F7E72">
                      <w:rPr>
                        <w:rFonts w:hint="eastAsia"/>
                        <w:sz w:val="18"/>
                        <w:szCs w:val="18"/>
                      </w:rPr>
                      <w:t xml:space="preserve">2 </w:t>
                    </w:r>
                    <w:r>
                      <w:rPr>
                        <w:rFonts w:hint="eastAsia"/>
                      </w:rPr>
                      <w:t xml:space="preserve">  3   4   5   6</w:t>
                    </w:r>
                  </w:p>
                </w:txbxContent>
              </v:textbox>
            </v:shape>
            <v:group id="_x0000_s2261" style="position:absolute;left:4601;top:12125;width:4140;height:153" coordorigin="1721,5417" coordsize="5400,156">
              <v:line id="_x0000_s2262" style="position:absolute" from="1721,5573" to="7121,5573">
                <v:stroke endarrow="open"/>
              </v:line>
              <v:line id="_x0000_s2263" style="position:absolute;flip:y" from="3701,5417" to="3701,5573"/>
              <v:line id="_x0000_s2264" style="position:absolute;flip:y" from="2621,5417" to="2621,5573"/>
              <v:line id="_x0000_s2265" style="position:absolute;flip:y" from="4181,5417" to="4181,5573"/>
              <v:line id="_x0000_s2266" style="position:absolute;flip:y" from="4661,5417" to="4661,5573"/>
              <v:line id="_x0000_s2267" style="position:absolute;flip:y" from="5141,5417" to="5141,5573"/>
              <v:line id="_x0000_s2268" style="position:absolute;flip:y" from="5681,5417" to="5681,5573"/>
              <v:line id="_x0000_s2269" style="position:absolute;flip:y" from="6221,5417" to="6221,5573"/>
              <v:line id="_x0000_s2270" style="position:absolute;flip:y" from="3161,5417" to="3161,5573"/>
            </v:group>
          </v:group>
        </w:pic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21、</w:t>
      </w:r>
      <w:r>
        <w:rPr>
          <w:rFonts w:ascii="宋体" w:hAnsi="宋体" w:hint="eastAsia"/>
          <w:szCs w:val="21"/>
        </w:rPr>
        <w:t>解不等式组：</w:t>
      </w:r>
      <w:r w:rsidRPr="00FD653D">
        <w:rPr>
          <w:rFonts w:ascii="宋体" w:hAnsi="宋体"/>
          <w:position w:val="-46"/>
          <w:szCs w:val="21"/>
        </w:rPr>
        <w:object w:dxaOrig="1900" w:dyaOrig="1040">
          <v:shape id="_x0000_i1431" type="#_x0000_t75" style="width:95.25pt;height:51.75pt" o:ole="">
            <v:imagedata r:id="rId804" o:title=""/>
          </v:shape>
          <o:OLEObject Type="Embed" ProgID="Equation.3" ShapeID="_x0000_i1431" DrawAspect="Content" ObjectID="_1558421532" r:id="rId805"/>
        </w:object>
      </w:r>
      <w:r>
        <w:rPr>
          <w:rFonts w:ascii="宋体" w:hAnsi="宋体" w:hint="eastAsia"/>
          <w:szCs w:val="21"/>
        </w:rPr>
        <w:t>.</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tabs>
          <w:tab w:val="left" w:pos="3810"/>
        </w:tabs>
        <w:ind w:firstLineChars="200" w:firstLine="420"/>
        <w:rPr>
          <w:rFonts w:ascii="宋体" w:hAnsi="宋体"/>
          <w:szCs w:val="21"/>
        </w:rPr>
      </w:pPr>
      <w:r>
        <w:rPr>
          <w:rFonts w:ascii="宋体" w:hAnsi="宋体"/>
          <w:szCs w:val="21"/>
        </w:rPr>
        <w:tab/>
      </w:r>
    </w:p>
    <w:p w:rsidR="00B91738" w:rsidRDefault="00B91738" w:rsidP="00B91738">
      <w:pPr>
        <w:tabs>
          <w:tab w:val="left" w:pos="3810"/>
        </w:tabs>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22、</w:t>
      </w:r>
      <w:r>
        <w:rPr>
          <w:rFonts w:ascii="宋体" w:hAnsi="宋体" w:hint="eastAsia"/>
          <w:szCs w:val="21"/>
        </w:rPr>
        <w:t>解方程组：</w:t>
      </w:r>
      <w:r w:rsidRPr="00190E3B">
        <w:rPr>
          <w:rFonts w:ascii="宋体" w:hAnsi="宋体"/>
          <w:position w:val="-30"/>
          <w:szCs w:val="21"/>
        </w:rPr>
        <w:object w:dxaOrig="1300" w:dyaOrig="720">
          <v:shape id="_x0000_i1432" type="#_x0000_t75" style="width:65.25pt;height:36pt" o:ole="">
            <v:imagedata r:id="rId806" o:title=""/>
          </v:shape>
          <o:OLEObject Type="Embed" ProgID="Equation.3" ShapeID="_x0000_i1432" DrawAspect="Content" ObjectID="_1558421533" r:id="rId807"/>
        </w:object>
      </w:r>
      <w:r>
        <w:rPr>
          <w:rFonts w:ascii="宋体" w:hAnsi="宋体" w:hint="eastAsia"/>
          <w:szCs w:val="21"/>
        </w:rPr>
        <w:t>.</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23、</w:t>
      </w:r>
      <w:r>
        <w:rPr>
          <w:rFonts w:ascii="宋体" w:hAnsi="宋体" w:hint="eastAsia"/>
          <w:szCs w:val="21"/>
        </w:rPr>
        <w:t>解方程组：</w:t>
      </w:r>
      <w:r w:rsidRPr="00190E3B">
        <w:rPr>
          <w:rFonts w:ascii="宋体" w:hAnsi="宋体"/>
          <w:position w:val="-50"/>
          <w:szCs w:val="21"/>
        </w:rPr>
        <w:object w:dxaOrig="1300" w:dyaOrig="1120">
          <v:shape id="_x0000_i1433" type="#_x0000_t75" style="width:65.25pt;height:56.25pt" o:ole="">
            <v:imagedata r:id="rId808" o:title=""/>
          </v:shape>
          <o:OLEObject Type="Embed" ProgID="Equation.3" ShapeID="_x0000_i1433" DrawAspect="Content" ObjectID="_1558421534" r:id="rId809"/>
        </w:object>
      </w:r>
      <w:r>
        <w:rPr>
          <w:rFonts w:ascii="宋体" w:hAnsi="宋体" w:hint="eastAsia"/>
          <w:szCs w:val="21"/>
        </w:rPr>
        <w:t>.</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leftChars="200" w:left="840" w:hangingChars="200" w:hanging="420"/>
        <w:rPr>
          <w:rFonts w:ascii="宋体" w:hAnsi="宋体"/>
          <w:szCs w:val="21"/>
        </w:rPr>
      </w:pPr>
      <w:r w:rsidRPr="002A7FE5">
        <w:rPr>
          <w:rFonts w:ascii="宋体" w:hAnsi="宋体" w:hint="eastAsia"/>
          <w:szCs w:val="21"/>
        </w:rPr>
        <w:t>24、</w:t>
      </w:r>
      <w:r>
        <w:rPr>
          <w:rFonts w:ascii="宋体" w:hAnsi="宋体" w:hint="eastAsia"/>
          <w:szCs w:val="21"/>
        </w:rPr>
        <w:t>若银行的一年定期储蓄的年利率是2.25%，小明取出一年到期的本金和利息时，扣除20%的利息税后得税后本利和为1527元，求小明存入的本金是多少元？</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 w:rsidR="00B91738" w:rsidRPr="00B71513" w:rsidRDefault="00B91738" w:rsidP="00B91738"/>
    <w:p w:rsidR="00B91738" w:rsidRPr="00656DD1" w:rsidRDefault="00B91738" w:rsidP="00B91738">
      <w:pPr>
        <w:spacing w:line="400" w:lineRule="exact"/>
        <w:ind w:firstLineChars="850" w:firstLine="1785"/>
        <w:rPr>
          <w:rFonts w:ascii="宋体" w:hAnsi="宋体"/>
          <w:szCs w:val="21"/>
        </w:rPr>
      </w:pPr>
    </w:p>
    <w:p w:rsidR="00B91738" w:rsidRPr="000D631E" w:rsidRDefault="00B91738" w:rsidP="00B91738">
      <w:pPr>
        <w:spacing w:line="400" w:lineRule="exact"/>
        <w:ind w:firstLineChars="850" w:firstLine="1785"/>
        <w:rPr>
          <w:rFonts w:ascii="宋体" w:hAnsi="宋体"/>
          <w:szCs w:val="21"/>
        </w:rPr>
      </w:pPr>
      <w:r>
        <w:rPr>
          <w:rFonts w:ascii="宋体" w:hAnsi="宋体" w:hint="eastAsia"/>
          <w:szCs w:val="21"/>
        </w:rPr>
        <w:t>2013.7.21期中复习试卷2</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一、选择题：</w:t>
      </w:r>
      <w:r>
        <w:rPr>
          <w:rFonts w:ascii="宋体" w:hAnsi="宋体" w:hint="eastAsia"/>
          <w:szCs w:val="21"/>
        </w:rPr>
        <w:t>(</w:t>
      </w:r>
      <w:r w:rsidRPr="002A7FE5">
        <w:rPr>
          <w:rFonts w:ascii="宋体" w:hAnsi="宋体" w:hint="eastAsia"/>
          <w:szCs w:val="21"/>
        </w:rPr>
        <w:t>每题3分，共18分</w:t>
      </w:r>
      <w:r>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1、在</w:t>
      </w:r>
      <w:r>
        <w:rPr>
          <w:rFonts w:ascii="宋体" w:hAnsi="宋体" w:hint="eastAsia"/>
          <w:szCs w:val="21"/>
        </w:rPr>
        <w:t>下列方程中，是二元一次方程的是</w:t>
      </w:r>
      <w:r w:rsidRPr="002A7FE5">
        <w:rPr>
          <w:rFonts w:ascii="宋体" w:hAnsi="宋体" w:hint="eastAsia"/>
          <w:szCs w:val="21"/>
        </w:rPr>
        <w:t>（       ）</w:t>
      </w:r>
    </w:p>
    <w:p w:rsidR="00B91738" w:rsidRPr="002A7FE5" w:rsidRDefault="00B91738" w:rsidP="00B91738">
      <w:pPr>
        <w:ind w:firstLineChars="200" w:firstLine="420"/>
        <w:rPr>
          <w:rFonts w:ascii="宋体" w:hAnsi="宋体"/>
          <w:szCs w:val="21"/>
        </w:rPr>
      </w:pPr>
      <w:r w:rsidRPr="002A7FE5">
        <w:rPr>
          <w:rFonts w:ascii="宋体" w:hAnsi="宋体" w:hint="eastAsia"/>
          <w:szCs w:val="21"/>
        </w:rPr>
        <w:t xml:space="preserve">A.  </w:t>
      </w:r>
      <w:r w:rsidRPr="00D11D2A">
        <w:rPr>
          <w:rFonts w:ascii="宋体" w:hAnsi="宋体"/>
          <w:position w:val="-6"/>
          <w:szCs w:val="21"/>
        </w:rPr>
        <w:object w:dxaOrig="1040" w:dyaOrig="320">
          <v:shape id="_x0000_i1434" type="#_x0000_t75" style="width:51.75pt;height:15.75pt" o:ole="">
            <v:imagedata r:id="rId810" o:title=""/>
          </v:shape>
          <o:OLEObject Type="Embed" ProgID="Equation.3" ShapeID="_x0000_i1434" DrawAspect="Content" ObjectID="_1558421535" r:id="rId811"/>
        </w:object>
      </w:r>
      <w:r w:rsidRPr="002A7FE5">
        <w:rPr>
          <w:rFonts w:ascii="宋体" w:hAnsi="宋体" w:hint="eastAsia"/>
          <w:szCs w:val="21"/>
        </w:rPr>
        <w:t>；</w:t>
      </w:r>
      <w:r>
        <w:rPr>
          <w:rFonts w:ascii="宋体" w:hAnsi="宋体" w:hint="eastAsia"/>
          <w:szCs w:val="21"/>
        </w:rPr>
        <w:t xml:space="preserve">    B.  </w:t>
      </w:r>
      <w:r w:rsidRPr="00D11D2A">
        <w:rPr>
          <w:rFonts w:ascii="宋体" w:hAnsi="宋体"/>
          <w:position w:val="-10"/>
          <w:szCs w:val="21"/>
        </w:rPr>
        <w:object w:dxaOrig="800" w:dyaOrig="320">
          <v:shape id="_x0000_i1435" type="#_x0000_t75" style="width:39.75pt;height:15.75pt" o:ole="">
            <v:imagedata r:id="rId812" o:title=""/>
          </v:shape>
          <o:OLEObject Type="Embed" ProgID="Equation.3" ShapeID="_x0000_i1435" DrawAspect="Content" ObjectID="_1558421536" r:id="rId813"/>
        </w:object>
      </w:r>
      <w:r w:rsidRPr="002A7FE5">
        <w:rPr>
          <w:rFonts w:ascii="宋体" w:hAnsi="宋体" w:hint="eastAsia"/>
          <w:szCs w:val="21"/>
        </w:rPr>
        <w:t>；</w:t>
      </w:r>
      <w:r>
        <w:rPr>
          <w:rFonts w:ascii="宋体" w:hAnsi="宋体" w:hint="eastAsia"/>
          <w:szCs w:val="21"/>
        </w:rPr>
        <w:t xml:space="preserve">    C.  </w:t>
      </w:r>
      <w:r w:rsidRPr="00A05F74">
        <w:rPr>
          <w:rFonts w:ascii="宋体" w:hAnsi="宋体"/>
          <w:position w:val="-6"/>
          <w:szCs w:val="21"/>
        </w:rPr>
        <w:object w:dxaOrig="639" w:dyaOrig="279">
          <v:shape id="_x0000_i1436" type="#_x0000_t75" style="width:32.25pt;height:14.25pt" o:ole="">
            <v:imagedata r:id="rId814" o:title=""/>
          </v:shape>
          <o:OLEObject Type="Embed" ProgID="Equation.3" ShapeID="_x0000_i1436" DrawAspect="Content" ObjectID="_1558421537" r:id="rId815"/>
        </w:object>
      </w:r>
      <w:r w:rsidRPr="002A7FE5">
        <w:rPr>
          <w:rFonts w:ascii="宋体" w:hAnsi="宋体" w:hint="eastAsia"/>
          <w:szCs w:val="21"/>
        </w:rPr>
        <w:t>；</w:t>
      </w:r>
      <w:r>
        <w:rPr>
          <w:rFonts w:ascii="宋体" w:hAnsi="宋体" w:hint="eastAsia"/>
          <w:szCs w:val="21"/>
        </w:rPr>
        <w:t xml:space="preserve">   D.  </w:t>
      </w:r>
      <w:r w:rsidRPr="00D11D2A">
        <w:rPr>
          <w:rFonts w:ascii="宋体" w:hAnsi="宋体"/>
          <w:position w:val="-10"/>
          <w:szCs w:val="21"/>
        </w:rPr>
        <w:object w:dxaOrig="920" w:dyaOrig="320">
          <v:shape id="_x0000_i1437" type="#_x0000_t75" style="width:45.75pt;height:15.75pt" o:ole="">
            <v:imagedata r:id="rId816" o:title=""/>
          </v:shape>
          <o:OLEObject Type="Embed" ProgID="Equation.3" ShapeID="_x0000_i1437" DrawAspect="Content" ObjectID="_1558421538" r:id="rId817"/>
        </w:object>
      </w:r>
      <w:r w:rsidRPr="002A7FE5">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2、</w:t>
      </w:r>
      <w:r>
        <w:rPr>
          <w:rFonts w:ascii="宋体" w:hAnsi="宋体" w:hint="eastAsia"/>
          <w:szCs w:val="21"/>
        </w:rPr>
        <w:t>如果</w:t>
      </w:r>
      <w:r w:rsidRPr="005B5516">
        <w:rPr>
          <w:rFonts w:ascii="宋体" w:hAnsi="宋体"/>
          <w:position w:val="-6"/>
          <w:szCs w:val="21"/>
        </w:rPr>
        <w:object w:dxaOrig="560" w:dyaOrig="279">
          <v:shape id="_x0000_i1438" type="#_x0000_t75" style="width:27.75pt;height:14.25pt" o:ole="">
            <v:imagedata r:id="rId818" o:title=""/>
          </v:shape>
          <o:OLEObject Type="Embed" ProgID="Equation.3" ShapeID="_x0000_i1438" DrawAspect="Content" ObjectID="_1558421539" r:id="rId819"/>
        </w:object>
      </w:r>
      <w:r>
        <w:rPr>
          <w:rFonts w:ascii="宋体" w:hAnsi="宋体" w:hint="eastAsia"/>
          <w:szCs w:val="21"/>
        </w:rPr>
        <w:t>，那么下列不等式</w:t>
      </w:r>
      <w:r w:rsidRPr="002A7FE5">
        <w:rPr>
          <w:rFonts w:ascii="宋体" w:hAnsi="宋体" w:hint="eastAsia"/>
          <w:szCs w:val="21"/>
        </w:rPr>
        <w:t>正确的是（       ）</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A.</w:t>
      </w:r>
      <w:r w:rsidRPr="005B5516">
        <w:rPr>
          <w:rFonts w:ascii="宋体" w:hAnsi="宋体"/>
          <w:position w:val="-6"/>
          <w:szCs w:val="21"/>
        </w:rPr>
        <w:object w:dxaOrig="1180" w:dyaOrig="279">
          <v:shape id="_x0000_i1439" type="#_x0000_t75" style="width:59.25pt;height:14.25pt" o:ole="">
            <v:imagedata r:id="rId820" o:title=""/>
          </v:shape>
          <o:OLEObject Type="Embed" ProgID="Equation.3" ShapeID="_x0000_i1439" DrawAspect="Content" ObjectID="_1558421540" r:id="rId821"/>
        </w:object>
      </w:r>
      <w:r w:rsidRPr="002A7FE5">
        <w:rPr>
          <w:rFonts w:ascii="宋体" w:hAnsi="宋体" w:hint="eastAsia"/>
          <w:szCs w:val="21"/>
        </w:rPr>
        <w:t>；</w:t>
      </w:r>
      <w:r>
        <w:rPr>
          <w:rFonts w:ascii="宋体" w:hAnsi="宋体" w:hint="eastAsia"/>
          <w:szCs w:val="21"/>
        </w:rPr>
        <w:t xml:space="preserve">                    </w:t>
      </w:r>
      <w:r w:rsidRPr="002A7FE5">
        <w:rPr>
          <w:rFonts w:ascii="宋体" w:hAnsi="宋体" w:hint="eastAsia"/>
          <w:szCs w:val="21"/>
        </w:rPr>
        <w:t xml:space="preserve"> B.</w:t>
      </w:r>
      <w:r w:rsidRPr="005B5516">
        <w:rPr>
          <w:rFonts w:ascii="宋体" w:hAnsi="宋体"/>
          <w:position w:val="-6"/>
          <w:szCs w:val="21"/>
        </w:rPr>
        <w:object w:dxaOrig="820" w:dyaOrig="279">
          <v:shape id="_x0000_i1440" type="#_x0000_t75" style="width:41.25pt;height:14.25pt" o:ole="">
            <v:imagedata r:id="rId822" o:title=""/>
          </v:shape>
          <o:OLEObject Type="Embed" ProgID="Equation.3" ShapeID="_x0000_i1440" DrawAspect="Content" ObjectID="_1558421541" r:id="rId823"/>
        </w:object>
      </w:r>
      <w:r w:rsidRPr="002A7FE5">
        <w:rPr>
          <w:rFonts w:ascii="宋体" w:hAnsi="宋体" w:hint="eastAsia"/>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C.</w:t>
      </w:r>
      <w:r w:rsidRPr="005B5516">
        <w:rPr>
          <w:rFonts w:ascii="宋体" w:hAnsi="宋体"/>
          <w:position w:val="-6"/>
          <w:szCs w:val="21"/>
        </w:rPr>
        <w:object w:dxaOrig="1260" w:dyaOrig="279">
          <v:shape id="_x0000_i1441" type="#_x0000_t75" style="width:63pt;height:14.25pt" o:ole="">
            <v:imagedata r:id="rId824" o:title=""/>
          </v:shape>
          <o:OLEObject Type="Embed" ProgID="Equation.3" ShapeID="_x0000_i1441" DrawAspect="Content" ObjectID="_1558421542" r:id="rId825"/>
        </w:object>
      </w:r>
      <w:r w:rsidRPr="002A7FE5">
        <w:rPr>
          <w:rFonts w:ascii="宋体" w:hAnsi="宋体" w:hint="eastAsia"/>
          <w:szCs w:val="21"/>
        </w:rPr>
        <w:t>；</w:t>
      </w:r>
      <w:r>
        <w:rPr>
          <w:rFonts w:ascii="宋体" w:hAnsi="宋体" w:hint="eastAsia"/>
          <w:szCs w:val="21"/>
        </w:rPr>
        <w:t xml:space="preserve">                 </w:t>
      </w:r>
      <w:r w:rsidRPr="002A7FE5">
        <w:rPr>
          <w:rFonts w:ascii="宋体" w:hAnsi="宋体" w:hint="eastAsia"/>
          <w:szCs w:val="21"/>
        </w:rPr>
        <w:t xml:space="preserve"> </w:t>
      </w:r>
      <w:r>
        <w:rPr>
          <w:rFonts w:ascii="宋体" w:hAnsi="宋体" w:hint="eastAsia"/>
          <w:szCs w:val="21"/>
        </w:rPr>
        <w:t xml:space="preserve">  </w:t>
      </w:r>
      <w:r w:rsidRPr="002A7FE5">
        <w:rPr>
          <w:rFonts w:ascii="宋体" w:hAnsi="宋体" w:hint="eastAsia"/>
          <w:szCs w:val="21"/>
        </w:rPr>
        <w:t>D.</w:t>
      </w:r>
      <w:r w:rsidRPr="007A6787">
        <w:rPr>
          <w:rFonts w:ascii="宋体" w:hAnsi="宋体"/>
          <w:position w:val="-6"/>
          <w:szCs w:val="21"/>
        </w:rPr>
        <w:object w:dxaOrig="780" w:dyaOrig="320">
          <v:shape id="_x0000_i1442" type="#_x0000_t75" style="width:39pt;height:15.75pt" o:ole="">
            <v:imagedata r:id="rId826" o:title=""/>
          </v:shape>
          <o:OLEObject Type="Embed" ProgID="Equation.3" ShapeID="_x0000_i1442" DrawAspect="Content" ObjectID="_1558421543" r:id="rId827"/>
        </w:object>
      </w:r>
      <w:r w:rsidRPr="002A7FE5">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3、</w:t>
      </w:r>
      <w:r>
        <w:rPr>
          <w:rFonts w:ascii="宋体" w:hAnsi="宋体" w:hint="eastAsia"/>
          <w:szCs w:val="21"/>
        </w:rPr>
        <w:t>下列方程中，解是-2的</w:t>
      </w:r>
      <w:r w:rsidRPr="002A7FE5">
        <w:rPr>
          <w:rFonts w:ascii="宋体" w:hAnsi="宋体" w:hint="eastAsia"/>
          <w:szCs w:val="21"/>
        </w:rPr>
        <w:t>是（        ）</w:t>
      </w:r>
    </w:p>
    <w:p w:rsidR="00B91738" w:rsidRDefault="00B91738" w:rsidP="00B91738">
      <w:pPr>
        <w:ind w:firstLineChars="200" w:firstLine="420"/>
        <w:rPr>
          <w:rFonts w:ascii="宋体" w:hAnsi="宋体"/>
          <w:szCs w:val="21"/>
        </w:rPr>
      </w:pPr>
      <w:r>
        <w:rPr>
          <w:rFonts w:ascii="宋体" w:hAnsi="宋体" w:hint="eastAsia"/>
          <w:szCs w:val="21"/>
        </w:rPr>
        <w:t xml:space="preserve">A. </w:t>
      </w:r>
      <w:r w:rsidRPr="006B459C">
        <w:rPr>
          <w:rFonts w:ascii="宋体" w:hAnsi="宋体"/>
          <w:position w:val="-6"/>
          <w:szCs w:val="21"/>
        </w:rPr>
        <w:object w:dxaOrig="1340" w:dyaOrig="279">
          <v:shape id="_x0000_i1443" type="#_x0000_t75" style="width:66.75pt;height:14.25pt" o:ole="">
            <v:imagedata r:id="rId828" o:title=""/>
          </v:shape>
          <o:OLEObject Type="Embed" ProgID="Equation.3" ShapeID="_x0000_i1443" DrawAspect="Content" ObjectID="_1558421544" r:id="rId829"/>
        </w:object>
      </w:r>
      <w:r>
        <w:rPr>
          <w:rFonts w:ascii="宋体" w:hAnsi="宋体" w:hint="eastAsia"/>
          <w:szCs w:val="21"/>
        </w:rPr>
        <w:t xml:space="preserve">;                     B. </w:t>
      </w:r>
      <w:r w:rsidRPr="006B459C">
        <w:rPr>
          <w:rFonts w:ascii="宋体" w:hAnsi="宋体"/>
          <w:position w:val="-10"/>
          <w:szCs w:val="21"/>
        </w:rPr>
        <w:object w:dxaOrig="920" w:dyaOrig="320">
          <v:shape id="_x0000_i1444" type="#_x0000_t75" style="width:45.75pt;height:15.75pt" o:ole="">
            <v:imagedata r:id="rId830" o:title=""/>
          </v:shape>
          <o:OLEObject Type="Embed" ProgID="Equation.3" ShapeID="_x0000_i1444" DrawAspect="Content" ObjectID="_1558421545" r:id="rId831"/>
        </w:object>
      </w:r>
      <w:r>
        <w:rPr>
          <w:rFonts w:ascii="宋体" w:hAnsi="宋体" w:hint="eastAsia"/>
          <w:szCs w:val="21"/>
        </w:rPr>
        <w:t xml:space="preserve"> ;    </w:t>
      </w:r>
    </w:p>
    <w:p w:rsidR="00B91738" w:rsidRPr="002A7FE5" w:rsidRDefault="00B91738" w:rsidP="00B91738">
      <w:pPr>
        <w:ind w:firstLineChars="50" w:firstLine="105"/>
        <w:rPr>
          <w:rFonts w:ascii="宋体" w:hAnsi="宋体"/>
          <w:szCs w:val="21"/>
        </w:rPr>
      </w:pPr>
      <w:r>
        <w:rPr>
          <w:rFonts w:ascii="宋体" w:hAnsi="宋体" w:hint="eastAsia"/>
          <w:szCs w:val="21"/>
        </w:rPr>
        <w:t xml:space="preserve">  C. </w:t>
      </w:r>
      <w:r w:rsidRPr="006B459C">
        <w:rPr>
          <w:rFonts w:ascii="宋体" w:hAnsi="宋体"/>
          <w:position w:val="-6"/>
          <w:szCs w:val="21"/>
        </w:rPr>
        <w:object w:dxaOrig="1020" w:dyaOrig="279">
          <v:shape id="_x0000_i1445" type="#_x0000_t75" style="width:51pt;height:14.25pt" o:ole="">
            <v:imagedata r:id="rId832" o:title=""/>
          </v:shape>
          <o:OLEObject Type="Embed" ProgID="Equation.3" ShapeID="_x0000_i1445" DrawAspect="Content" ObjectID="_1558421546" r:id="rId833"/>
        </w:object>
      </w:r>
      <w:r>
        <w:rPr>
          <w:rFonts w:ascii="宋体" w:hAnsi="宋体" w:hint="eastAsia"/>
          <w:szCs w:val="21"/>
        </w:rPr>
        <w:t xml:space="preserve"> ;                        D.</w:t>
      </w:r>
      <w:r w:rsidRPr="00F52A42">
        <w:rPr>
          <w:rFonts w:ascii="宋体" w:hAnsi="宋体" w:hint="eastAsia"/>
          <w:szCs w:val="21"/>
        </w:rPr>
        <w:t xml:space="preserve"> </w:t>
      </w:r>
      <w:r w:rsidRPr="006B459C">
        <w:rPr>
          <w:rFonts w:ascii="宋体" w:hAnsi="宋体"/>
          <w:position w:val="-24"/>
          <w:szCs w:val="21"/>
        </w:rPr>
        <w:object w:dxaOrig="740" w:dyaOrig="620">
          <v:shape id="_x0000_i1446" type="#_x0000_t75" style="width:36.75pt;height:30.75pt" o:ole="">
            <v:imagedata r:id="rId834" o:title=""/>
          </v:shape>
          <o:OLEObject Type="Embed" ProgID="Equation.3" ShapeID="_x0000_i1446" DrawAspect="Content" ObjectID="_1558421547" r:id="rId835"/>
        </w:object>
      </w:r>
      <w:r>
        <w:rPr>
          <w:rFonts w:ascii="宋体" w:hAnsi="宋体" w:hint="eastAsia"/>
          <w:szCs w:val="21"/>
        </w:rPr>
        <w:t>；</w:t>
      </w:r>
    </w:p>
    <w:p w:rsidR="00B91738" w:rsidRDefault="00B91738" w:rsidP="00B91738">
      <w:pPr>
        <w:ind w:firstLineChars="200" w:firstLine="420"/>
        <w:rPr>
          <w:rFonts w:ascii="宋体" w:hAnsi="宋体"/>
          <w:szCs w:val="21"/>
        </w:rPr>
      </w:pPr>
      <w:r w:rsidRPr="002A7FE5">
        <w:rPr>
          <w:rFonts w:ascii="宋体" w:hAnsi="宋体" w:hint="eastAsia"/>
          <w:szCs w:val="21"/>
        </w:rPr>
        <w:t>4、</w:t>
      </w:r>
      <w:r>
        <w:rPr>
          <w:rFonts w:ascii="宋体" w:hAnsi="宋体" w:hint="eastAsia"/>
          <w:szCs w:val="21"/>
        </w:rPr>
        <w:t>下列方程变形正确的是（       ）</w:t>
      </w:r>
    </w:p>
    <w:p w:rsidR="00B91738" w:rsidRDefault="00B91738" w:rsidP="00B91738">
      <w:pPr>
        <w:ind w:firstLineChars="200" w:firstLine="420"/>
        <w:rPr>
          <w:rFonts w:ascii="宋体" w:hAnsi="宋体"/>
          <w:szCs w:val="21"/>
        </w:rPr>
      </w:pPr>
      <w:r>
        <w:rPr>
          <w:rFonts w:ascii="宋体" w:hAnsi="宋体" w:hint="eastAsia"/>
          <w:szCs w:val="21"/>
        </w:rPr>
        <w:t>A. 由</w:t>
      </w:r>
      <w:r w:rsidRPr="00212CF6">
        <w:rPr>
          <w:rFonts w:ascii="宋体" w:hAnsi="宋体"/>
          <w:position w:val="-6"/>
          <w:szCs w:val="21"/>
        </w:rPr>
        <w:object w:dxaOrig="980" w:dyaOrig="279">
          <v:shape id="_x0000_i1447" type="#_x0000_t75" style="width:48.75pt;height:14.25pt" o:ole="">
            <v:imagedata r:id="rId836" o:title=""/>
          </v:shape>
          <o:OLEObject Type="Embed" ProgID="Equation.3" ShapeID="_x0000_i1447" DrawAspect="Content" ObjectID="_1558421548" r:id="rId837"/>
        </w:object>
      </w:r>
      <w:r>
        <w:rPr>
          <w:rFonts w:ascii="宋体" w:hAnsi="宋体" w:hint="eastAsia"/>
          <w:szCs w:val="21"/>
        </w:rPr>
        <w:t>，得</w:t>
      </w:r>
      <w:r w:rsidRPr="003C45C9">
        <w:rPr>
          <w:rFonts w:ascii="宋体" w:hAnsi="宋体"/>
          <w:position w:val="-6"/>
          <w:szCs w:val="21"/>
        </w:rPr>
        <w:object w:dxaOrig="980" w:dyaOrig="279">
          <v:shape id="_x0000_i1448" type="#_x0000_t75" style="width:48.75pt;height:14.25pt" o:ole="">
            <v:imagedata r:id="rId838" o:title=""/>
          </v:shape>
          <o:OLEObject Type="Embed" ProgID="Equation.3" ShapeID="_x0000_i1448" DrawAspect="Content" ObjectID="_1558421549" r:id="rId839"/>
        </w:object>
      </w:r>
      <w:r>
        <w:rPr>
          <w:rFonts w:ascii="宋体" w:hAnsi="宋体" w:hint="eastAsia"/>
          <w:szCs w:val="21"/>
        </w:rPr>
        <w:t>;       B.由</w:t>
      </w:r>
      <w:r w:rsidRPr="009B516E">
        <w:rPr>
          <w:rFonts w:ascii="宋体" w:hAnsi="宋体"/>
          <w:position w:val="-6"/>
          <w:szCs w:val="21"/>
        </w:rPr>
        <w:object w:dxaOrig="1320" w:dyaOrig="279">
          <v:shape id="_x0000_i1449" type="#_x0000_t75" style="width:66pt;height:14.25pt" o:ole="">
            <v:imagedata r:id="rId840" o:title=""/>
          </v:shape>
          <o:OLEObject Type="Embed" ProgID="Equation.3" ShapeID="_x0000_i1449" DrawAspect="Content" ObjectID="_1558421550" r:id="rId841"/>
        </w:object>
      </w:r>
      <w:r>
        <w:rPr>
          <w:rFonts w:ascii="宋体" w:hAnsi="宋体" w:hint="eastAsia"/>
          <w:szCs w:val="21"/>
        </w:rPr>
        <w:t>，得</w:t>
      </w:r>
      <w:r w:rsidRPr="003C45C9">
        <w:rPr>
          <w:rFonts w:ascii="宋体" w:hAnsi="宋体"/>
          <w:position w:val="-6"/>
          <w:szCs w:val="21"/>
        </w:rPr>
        <w:object w:dxaOrig="999" w:dyaOrig="279">
          <v:shape id="_x0000_i1450" type="#_x0000_t75" style="width:50.25pt;height:14.25pt" o:ole="">
            <v:imagedata r:id="rId842" o:title=""/>
          </v:shape>
          <o:OLEObject Type="Embed" ProgID="Equation.3" ShapeID="_x0000_i1450" DrawAspect="Content" ObjectID="_1558421551" r:id="rId843"/>
        </w:object>
      </w:r>
      <w:r>
        <w:rPr>
          <w:rFonts w:ascii="宋体" w:hAnsi="宋体" w:hint="eastAsia"/>
          <w:szCs w:val="21"/>
        </w:rPr>
        <w:t xml:space="preserve"> ；</w:t>
      </w:r>
    </w:p>
    <w:p w:rsidR="00B91738" w:rsidRDefault="00B91738" w:rsidP="00B91738">
      <w:pPr>
        <w:ind w:firstLineChars="200" w:firstLine="420"/>
        <w:rPr>
          <w:rFonts w:ascii="宋体" w:hAnsi="宋体"/>
          <w:szCs w:val="21"/>
        </w:rPr>
      </w:pPr>
      <w:r>
        <w:rPr>
          <w:rFonts w:ascii="宋体" w:hAnsi="宋体" w:hint="eastAsia"/>
          <w:szCs w:val="21"/>
        </w:rPr>
        <w:t>C.由</w:t>
      </w:r>
      <w:r w:rsidRPr="002640AB">
        <w:rPr>
          <w:rFonts w:ascii="宋体" w:hAnsi="宋体"/>
          <w:position w:val="-24"/>
          <w:szCs w:val="21"/>
        </w:rPr>
        <w:object w:dxaOrig="720" w:dyaOrig="620">
          <v:shape id="_x0000_i1451" type="#_x0000_t75" style="width:36pt;height:30.75pt" o:ole="">
            <v:imagedata r:id="rId844" o:title=""/>
          </v:shape>
          <o:OLEObject Type="Embed" ProgID="Equation.3" ShapeID="_x0000_i1451" DrawAspect="Content" ObjectID="_1558421552" r:id="rId845"/>
        </w:object>
      </w:r>
      <w:r>
        <w:rPr>
          <w:rFonts w:ascii="宋体" w:hAnsi="宋体" w:hint="eastAsia"/>
          <w:szCs w:val="21"/>
        </w:rPr>
        <w:t>，得</w:t>
      </w:r>
      <w:r w:rsidRPr="002640AB">
        <w:rPr>
          <w:rFonts w:ascii="宋体" w:hAnsi="宋体"/>
          <w:position w:val="-24"/>
          <w:szCs w:val="21"/>
        </w:rPr>
        <w:object w:dxaOrig="620" w:dyaOrig="620">
          <v:shape id="_x0000_i1452" type="#_x0000_t75" style="width:30.75pt;height:30.75pt" o:ole="">
            <v:imagedata r:id="rId846" o:title=""/>
          </v:shape>
          <o:OLEObject Type="Embed" ProgID="Equation.3" ShapeID="_x0000_i1452" DrawAspect="Content" ObjectID="_1558421553" r:id="rId847"/>
        </w:object>
      </w:r>
      <w:r>
        <w:rPr>
          <w:rFonts w:ascii="宋体" w:hAnsi="宋体" w:hint="eastAsia"/>
          <w:szCs w:val="21"/>
        </w:rPr>
        <w:t>;              D.由</w:t>
      </w:r>
      <w:r>
        <w:rPr>
          <w:rFonts w:ascii="宋体" w:hAnsi="宋体"/>
          <w:szCs w:val="21"/>
        </w:rPr>
        <w:t xml:space="preserve"> </w:t>
      </w:r>
      <w:r w:rsidRPr="002640AB">
        <w:rPr>
          <w:rFonts w:ascii="宋体" w:hAnsi="宋体"/>
          <w:position w:val="-6"/>
          <w:szCs w:val="21"/>
        </w:rPr>
        <w:object w:dxaOrig="1100" w:dyaOrig="279">
          <v:shape id="_x0000_i1453" type="#_x0000_t75" style="width:54.75pt;height:14.25pt" o:ole="">
            <v:imagedata r:id="rId848" o:title=""/>
          </v:shape>
          <o:OLEObject Type="Embed" ProgID="Equation.3" ShapeID="_x0000_i1453" DrawAspect="Content" ObjectID="_1558421554" r:id="rId849"/>
        </w:object>
      </w:r>
      <w:r>
        <w:rPr>
          <w:rFonts w:ascii="宋体" w:hAnsi="宋体" w:hint="eastAsia"/>
          <w:szCs w:val="21"/>
        </w:rPr>
        <w:t>，得</w:t>
      </w:r>
      <w:r w:rsidRPr="002640AB">
        <w:rPr>
          <w:rFonts w:ascii="宋体" w:hAnsi="宋体"/>
          <w:position w:val="-6"/>
          <w:szCs w:val="21"/>
        </w:rPr>
        <w:object w:dxaOrig="1100" w:dyaOrig="279">
          <v:shape id="_x0000_i1454" type="#_x0000_t75" style="width:54.75pt;height:14.25pt" o:ole="">
            <v:imagedata r:id="rId850" o:title=""/>
          </v:shape>
          <o:OLEObject Type="Embed" ProgID="Equation.3" ShapeID="_x0000_i1454" DrawAspect="Content" ObjectID="_1558421555" r:id="rId851"/>
        </w:object>
      </w:r>
      <w:r>
        <w:rPr>
          <w:rFonts w:ascii="宋体" w:hAnsi="宋体" w:hint="eastAsia"/>
          <w:szCs w:val="21"/>
        </w:rPr>
        <w:t>；</w:t>
      </w:r>
    </w:p>
    <w:p w:rsidR="00B91738" w:rsidRDefault="00B91738" w:rsidP="00B91738">
      <w:pPr>
        <w:ind w:leftChars="200" w:left="735" w:hangingChars="150" w:hanging="315"/>
        <w:rPr>
          <w:rFonts w:ascii="宋体" w:hAnsi="宋体"/>
          <w:szCs w:val="21"/>
        </w:rPr>
      </w:pPr>
      <w:r w:rsidRPr="002A7FE5">
        <w:rPr>
          <w:rFonts w:ascii="宋体" w:hAnsi="宋体" w:hint="eastAsia"/>
          <w:szCs w:val="21"/>
        </w:rPr>
        <w:t>5、</w:t>
      </w:r>
      <w:r>
        <w:rPr>
          <w:rFonts w:ascii="宋体" w:hAnsi="宋体" w:hint="eastAsia"/>
          <w:szCs w:val="21"/>
        </w:rPr>
        <w:t>长方形的周长为14厘米，长比宽的3倍少1厘米，设宽为</w:t>
      </w:r>
      <w:r w:rsidRPr="00A620B0">
        <w:rPr>
          <w:rFonts w:ascii="宋体" w:hAnsi="宋体"/>
          <w:position w:val="-6"/>
          <w:szCs w:val="21"/>
        </w:rPr>
        <w:object w:dxaOrig="480" w:dyaOrig="220">
          <v:shape id="_x0000_i1455" type="#_x0000_t75" style="width:24pt;height:11.25pt" o:ole="">
            <v:imagedata r:id="rId744" o:title=""/>
          </v:shape>
          <o:OLEObject Type="Embed" ProgID="Equation.3" ShapeID="_x0000_i1455" DrawAspect="Content" ObjectID="_1558421556" r:id="rId852"/>
        </w:object>
      </w:r>
      <w:r>
        <w:rPr>
          <w:rFonts w:ascii="宋体" w:hAnsi="宋体" w:hint="eastAsia"/>
          <w:szCs w:val="21"/>
        </w:rPr>
        <w:t>，依题意列方程，下列正确的是（       ）</w:t>
      </w:r>
    </w:p>
    <w:p w:rsidR="00B91738" w:rsidRDefault="00B91738" w:rsidP="00B91738">
      <w:pPr>
        <w:ind w:firstLineChars="200" w:firstLine="420"/>
        <w:rPr>
          <w:rFonts w:ascii="宋体" w:hAnsi="宋体"/>
          <w:szCs w:val="21"/>
        </w:rPr>
      </w:pPr>
      <w:r>
        <w:rPr>
          <w:rFonts w:ascii="宋体" w:hAnsi="宋体" w:hint="eastAsia"/>
          <w:szCs w:val="21"/>
        </w:rPr>
        <w:t xml:space="preserve">A. </w:t>
      </w:r>
      <w:r w:rsidRPr="00A620B0">
        <w:rPr>
          <w:rFonts w:ascii="宋体" w:hAnsi="宋体"/>
          <w:position w:val="-10"/>
          <w:szCs w:val="21"/>
        </w:rPr>
        <w:object w:dxaOrig="1600" w:dyaOrig="320">
          <v:shape id="_x0000_i1456" type="#_x0000_t75" style="width:80.25pt;height:15.75pt" o:ole="">
            <v:imagedata r:id="rId853" o:title=""/>
          </v:shape>
          <o:OLEObject Type="Embed" ProgID="Equation.3" ShapeID="_x0000_i1456" DrawAspect="Content" ObjectID="_1558421557" r:id="rId854"/>
        </w:object>
      </w:r>
      <w:r>
        <w:rPr>
          <w:rFonts w:ascii="宋体" w:hAnsi="宋体" w:hint="eastAsia"/>
          <w:szCs w:val="21"/>
        </w:rPr>
        <w:t xml:space="preserve">;                   B.  </w:t>
      </w:r>
      <w:r w:rsidRPr="00AC3BF3">
        <w:rPr>
          <w:rFonts w:ascii="宋体" w:hAnsi="宋体"/>
          <w:position w:val="-24"/>
          <w:szCs w:val="21"/>
        </w:rPr>
        <w:object w:dxaOrig="1520" w:dyaOrig="620">
          <v:shape id="_x0000_i1457" type="#_x0000_t75" style="width:75.75pt;height:30.75pt" o:ole="">
            <v:imagedata r:id="rId855" o:title=""/>
          </v:shape>
          <o:OLEObject Type="Embed" ProgID="Equation.3" ShapeID="_x0000_i1457" DrawAspect="Content" ObjectID="_1558421558" r:id="rId856"/>
        </w:object>
      </w:r>
      <w:r>
        <w:rPr>
          <w:rFonts w:ascii="宋体" w:hAnsi="宋体" w:hint="eastAsia"/>
          <w:szCs w:val="21"/>
        </w:rPr>
        <w:t xml:space="preserve">;      </w:t>
      </w:r>
    </w:p>
    <w:p w:rsidR="00B91738" w:rsidRDefault="00B91738" w:rsidP="00B91738">
      <w:pPr>
        <w:spacing w:line="400" w:lineRule="exact"/>
        <w:ind w:firstLineChars="200" w:firstLine="420"/>
        <w:rPr>
          <w:rFonts w:ascii="宋体" w:hAnsi="宋体"/>
          <w:szCs w:val="21"/>
        </w:rPr>
      </w:pPr>
      <w:r>
        <w:rPr>
          <w:rFonts w:ascii="宋体" w:hAnsi="宋体" w:hint="eastAsia"/>
          <w:szCs w:val="21"/>
        </w:rPr>
        <w:t xml:space="preserve">C. </w:t>
      </w:r>
      <w:r w:rsidRPr="00A909CE">
        <w:rPr>
          <w:rFonts w:ascii="宋体" w:hAnsi="宋体"/>
          <w:position w:val="-10"/>
          <w:szCs w:val="21"/>
        </w:rPr>
        <w:object w:dxaOrig="1840" w:dyaOrig="320">
          <v:shape id="_x0000_i1458" type="#_x0000_t75" style="width:92.25pt;height:15.75pt" o:ole="">
            <v:imagedata r:id="rId857" o:title=""/>
          </v:shape>
          <o:OLEObject Type="Embed" ProgID="Equation.3" ShapeID="_x0000_i1458" DrawAspect="Content" ObjectID="_1558421559" r:id="rId858"/>
        </w:object>
      </w:r>
      <w:r>
        <w:rPr>
          <w:rFonts w:ascii="宋体" w:hAnsi="宋体" w:hint="eastAsia"/>
          <w:szCs w:val="21"/>
        </w:rPr>
        <w:t xml:space="preserve">;                D.  </w:t>
      </w:r>
      <w:r w:rsidRPr="00345AC2">
        <w:rPr>
          <w:rFonts w:ascii="宋体" w:hAnsi="宋体"/>
          <w:position w:val="-10"/>
          <w:szCs w:val="21"/>
        </w:rPr>
        <w:object w:dxaOrig="1840" w:dyaOrig="320">
          <v:shape id="_x0000_i1459" type="#_x0000_t75" style="width:92.25pt;height:15.75pt" o:ole="">
            <v:imagedata r:id="rId859" o:title=""/>
          </v:shape>
          <o:OLEObject Type="Embed" ProgID="Equation.3" ShapeID="_x0000_i1459" DrawAspect="Content" ObjectID="_1558421560" r:id="rId860"/>
        </w:object>
      </w:r>
      <w:r>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6、</w:t>
      </w:r>
      <w:r>
        <w:rPr>
          <w:rFonts w:ascii="宋体" w:hAnsi="宋体" w:hint="eastAsia"/>
          <w:szCs w:val="21"/>
        </w:rPr>
        <w:t>已知方程</w:t>
      </w:r>
      <w:r w:rsidRPr="00B42981">
        <w:rPr>
          <w:rFonts w:ascii="宋体" w:hAnsi="宋体"/>
          <w:position w:val="-10"/>
          <w:szCs w:val="21"/>
        </w:rPr>
        <w:object w:dxaOrig="1160" w:dyaOrig="320">
          <v:shape id="_x0000_i1460" type="#_x0000_t75" style="width:57.75pt;height:15.75pt" o:ole="">
            <v:imagedata r:id="rId861" o:title=""/>
          </v:shape>
          <o:OLEObject Type="Embed" ProgID="Equation.3" ShapeID="_x0000_i1460" DrawAspect="Content" ObjectID="_1558421561" r:id="rId862"/>
        </w:object>
      </w:r>
      <w:r>
        <w:rPr>
          <w:rFonts w:ascii="宋体" w:hAnsi="宋体" w:hint="eastAsia"/>
          <w:szCs w:val="21"/>
        </w:rPr>
        <w:t>，用含</w:t>
      </w:r>
      <w:r w:rsidRPr="008E219F">
        <w:rPr>
          <w:rFonts w:ascii="宋体" w:hAnsi="宋体"/>
          <w:position w:val="-6"/>
          <w:szCs w:val="21"/>
        </w:rPr>
        <w:object w:dxaOrig="200" w:dyaOrig="220">
          <v:shape id="_x0000_i1461" type="#_x0000_t75" style="width:9.75pt;height:11.25pt" o:ole="">
            <v:imagedata r:id="rId863" o:title=""/>
          </v:shape>
          <o:OLEObject Type="Embed" ProgID="Equation.3" ShapeID="_x0000_i1461" DrawAspect="Content" ObjectID="_1558421562" r:id="rId864"/>
        </w:object>
      </w:r>
      <w:r>
        <w:rPr>
          <w:rFonts w:ascii="宋体" w:hAnsi="宋体" w:hint="eastAsia"/>
          <w:szCs w:val="21"/>
        </w:rPr>
        <w:t>的式子表示</w:t>
      </w:r>
      <w:r w:rsidRPr="008E219F">
        <w:rPr>
          <w:rFonts w:ascii="宋体" w:hAnsi="宋体"/>
          <w:position w:val="-10"/>
          <w:szCs w:val="21"/>
        </w:rPr>
        <w:object w:dxaOrig="220" w:dyaOrig="260">
          <v:shape id="_x0000_i1462" type="#_x0000_t75" style="width:11.25pt;height:12.75pt" o:ole="">
            <v:imagedata r:id="rId865" o:title=""/>
          </v:shape>
          <o:OLEObject Type="Embed" ProgID="Equation.3" ShapeID="_x0000_i1462" DrawAspect="Content" ObjectID="_1558421563" r:id="rId866"/>
        </w:object>
      </w:r>
      <w:r>
        <w:rPr>
          <w:rFonts w:ascii="宋体" w:hAnsi="宋体" w:hint="eastAsia"/>
          <w:szCs w:val="21"/>
        </w:rPr>
        <w:t>正确的是（         ）</w:t>
      </w:r>
    </w:p>
    <w:p w:rsidR="00B91738" w:rsidRDefault="00B91738" w:rsidP="00B91738">
      <w:pPr>
        <w:ind w:firstLineChars="200" w:firstLine="420"/>
        <w:rPr>
          <w:rFonts w:ascii="宋体" w:hAnsi="宋体"/>
          <w:szCs w:val="21"/>
        </w:rPr>
      </w:pPr>
      <w:r>
        <w:rPr>
          <w:rFonts w:ascii="宋体" w:hAnsi="宋体" w:hint="eastAsia"/>
          <w:szCs w:val="21"/>
        </w:rPr>
        <w:t xml:space="preserve">A. </w:t>
      </w:r>
      <w:r w:rsidRPr="008E219F">
        <w:rPr>
          <w:rFonts w:ascii="宋体" w:hAnsi="宋体"/>
          <w:position w:val="-24"/>
          <w:szCs w:val="21"/>
        </w:rPr>
        <w:object w:dxaOrig="1080" w:dyaOrig="620">
          <v:shape id="_x0000_i1463" type="#_x0000_t75" style="width:54pt;height:30.75pt" o:ole="">
            <v:imagedata r:id="rId867" o:title=""/>
          </v:shape>
          <o:OLEObject Type="Embed" ProgID="Equation.3" ShapeID="_x0000_i1463" DrawAspect="Content" ObjectID="_1558421564" r:id="rId868"/>
        </w:object>
      </w:r>
      <w:r>
        <w:rPr>
          <w:rFonts w:ascii="宋体" w:hAnsi="宋体" w:hint="eastAsia"/>
          <w:szCs w:val="21"/>
        </w:rPr>
        <w:t xml:space="preserve">;                  B. </w:t>
      </w:r>
      <w:r w:rsidRPr="00B42981">
        <w:rPr>
          <w:rFonts w:ascii="宋体" w:hAnsi="宋体"/>
          <w:position w:val="-10"/>
          <w:szCs w:val="21"/>
        </w:rPr>
        <w:object w:dxaOrig="1340" w:dyaOrig="320">
          <v:shape id="_x0000_i1464" type="#_x0000_t75" style="width:66.75pt;height:15.75pt" o:ole="">
            <v:imagedata r:id="rId869" o:title=""/>
          </v:shape>
          <o:OLEObject Type="Embed" ProgID="Equation.3" ShapeID="_x0000_i1464" DrawAspect="Content" ObjectID="_1558421565" r:id="rId870"/>
        </w:object>
      </w:r>
      <w:r>
        <w:rPr>
          <w:rFonts w:ascii="宋体" w:hAnsi="宋体" w:hint="eastAsia"/>
          <w:szCs w:val="21"/>
        </w:rPr>
        <w:t xml:space="preserve">;  </w:t>
      </w:r>
    </w:p>
    <w:p w:rsidR="00B91738" w:rsidRPr="002A7FE5" w:rsidRDefault="00B91738" w:rsidP="00B91738">
      <w:pPr>
        <w:ind w:firstLineChars="50" w:firstLine="105"/>
        <w:rPr>
          <w:rFonts w:ascii="宋体" w:hAnsi="宋体"/>
          <w:szCs w:val="21"/>
        </w:rPr>
      </w:pPr>
      <w:r>
        <w:rPr>
          <w:rFonts w:ascii="宋体" w:hAnsi="宋体" w:hint="eastAsia"/>
          <w:szCs w:val="21"/>
        </w:rPr>
        <w:t xml:space="preserve">  C. </w:t>
      </w:r>
      <w:r w:rsidRPr="008E219F">
        <w:rPr>
          <w:rFonts w:ascii="宋体" w:hAnsi="宋体"/>
          <w:position w:val="-24"/>
          <w:szCs w:val="21"/>
        </w:rPr>
        <w:object w:dxaOrig="1100" w:dyaOrig="620">
          <v:shape id="_x0000_i1465" type="#_x0000_t75" style="width:54.75pt;height:30.75pt" o:ole="">
            <v:imagedata r:id="rId871" o:title=""/>
          </v:shape>
          <o:OLEObject Type="Embed" ProgID="Equation.3" ShapeID="_x0000_i1465" DrawAspect="Content" ObjectID="_1558421566" r:id="rId872"/>
        </w:object>
      </w:r>
      <w:r>
        <w:rPr>
          <w:rFonts w:ascii="宋体" w:hAnsi="宋体" w:hint="eastAsia"/>
          <w:szCs w:val="21"/>
        </w:rPr>
        <w:t xml:space="preserve">;                   D. </w:t>
      </w:r>
      <w:r w:rsidRPr="008E219F">
        <w:rPr>
          <w:rFonts w:ascii="宋体" w:hAnsi="宋体"/>
          <w:position w:val="-24"/>
          <w:szCs w:val="21"/>
        </w:rPr>
        <w:object w:dxaOrig="1100" w:dyaOrig="620">
          <v:shape id="_x0000_i1466" type="#_x0000_t75" style="width:54.75pt;height:30.75pt" o:ole="">
            <v:imagedata r:id="rId873" o:title=""/>
          </v:shape>
          <o:OLEObject Type="Embed" ProgID="Equation.3" ShapeID="_x0000_i1466" DrawAspect="Content" ObjectID="_1558421567" r:id="rId874"/>
        </w:object>
      </w:r>
      <w:r>
        <w:rPr>
          <w:rFonts w:ascii="宋体" w:hAnsi="宋体" w:hint="eastAsia"/>
          <w:szCs w:val="21"/>
        </w:rPr>
        <w:t>；</w:t>
      </w:r>
    </w:p>
    <w:p w:rsidR="00B91738" w:rsidRDefault="00B91738" w:rsidP="00B91738">
      <w:pPr>
        <w:spacing w:line="400" w:lineRule="exact"/>
        <w:ind w:firstLineChars="200" w:firstLine="420"/>
        <w:rPr>
          <w:rFonts w:ascii="宋体" w:hAnsi="宋体"/>
          <w:szCs w:val="21"/>
        </w:rPr>
      </w:pPr>
      <w:r w:rsidRPr="002A7FE5">
        <w:rPr>
          <w:rFonts w:ascii="宋体" w:hAnsi="宋体" w:hint="eastAsia"/>
          <w:szCs w:val="21"/>
        </w:rPr>
        <w:t>二、填空题：</w:t>
      </w:r>
      <w:r>
        <w:rPr>
          <w:rFonts w:ascii="宋体" w:hAnsi="宋体" w:hint="eastAsia"/>
          <w:szCs w:val="21"/>
        </w:rPr>
        <w:t>（</w:t>
      </w:r>
      <w:r w:rsidRPr="002A7FE5">
        <w:rPr>
          <w:rFonts w:ascii="宋体" w:hAnsi="宋体" w:hint="eastAsia"/>
          <w:szCs w:val="21"/>
        </w:rPr>
        <w:t>每题3分，共36分</w:t>
      </w:r>
      <w:r>
        <w:rPr>
          <w:rFonts w:ascii="宋体" w:hAnsi="宋体" w:hint="eastAsia"/>
          <w:szCs w:val="21"/>
        </w:rPr>
        <w:t>）</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7、</w:t>
      </w:r>
      <w:r>
        <w:rPr>
          <w:rFonts w:ascii="宋体" w:hAnsi="宋体" w:hint="eastAsia"/>
          <w:szCs w:val="21"/>
        </w:rPr>
        <w:t>列不等式：</w:t>
      </w:r>
      <w:r w:rsidRPr="00136E5A">
        <w:rPr>
          <w:rFonts w:ascii="宋体" w:hAnsi="宋体"/>
          <w:position w:val="-6"/>
          <w:szCs w:val="21"/>
        </w:rPr>
        <w:object w:dxaOrig="200" w:dyaOrig="220">
          <v:shape id="_x0000_i1467" type="#_x0000_t75" style="width:9.75pt;height:11.25pt" o:ole="">
            <v:imagedata r:id="rId768" o:title=""/>
          </v:shape>
          <o:OLEObject Type="Embed" ProgID="Equation.3" ShapeID="_x0000_i1467" DrawAspect="Content" ObjectID="_1558421568" r:id="rId875"/>
        </w:object>
      </w:r>
      <w:r>
        <w:rPr>
          <w:rFonts w:ascii="宋体" w:hAnsi="宋体" w:hint="eastAsia"/>
          <w:szCs w:val="21"/>
        </w:rPr>
        <w:t>的倒数减去1的差不小于它的</w:t>
      </w:r>
      <w:r w:rsidRPr="00136E5A">
        <w:rPr>
          <w:rFonts w:ascii="宋体" w:hAnsi="宋体"/>
          <w:position w:val="-6"/>
          <w:szCs w:val="21"/>
        </w:rPr>
        <w:object w:dxaOrig="200" w:dyaOrig="220">
          <v:shape id="_x0000_i1468" type="#_x0000_t75" style="width:9.75pt;height:11.25pt" o:ole="">
            <v:imagedata r:id="rId770" o:title=""/>
          </v:shape>
          <o:OLEObject Type="Embed" ProgID="Equation.3" ShapeID="_x0000_i1468" DrawAspect="Content" ObjectID="_1558421569" r:id="rId876"/>
        </w:object>
      </w:r>
      <w:r>
        <w:rPr>
          <w:rFonts w:ascii="宋体" w:hAnsi="宋体" w:hint="eastAsia"/>
          <w:szCs w:val="21"/>
        </w:rPr>
        <w:t>的2倍_____________________;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8、</w:t>
      </w:r>
      <w:r>
        <w:rPr>
          <w:rFonts w:ascii="宋体" w:hAnsi="宋体" w:hint="eastAsia"/>
          <w:szCs w:val="21"/>
        </w:rPr>
        <w:t>方程</w:t>
      </w:r>
      <w:r w:rsidRPr="008C5362">
        <w:rPr>
          <w:rFonts w:ascii="宋体" w:hAnsi="宋体"/>
          <w:position w:val="-6"/>
          <w:szCs w:val="21"/>
        </w:rPr>
        <w:object w:dxaOrig="1180" w:dyaOrig="279">
          <v:shape id="_x0000_i1469" type="#_x0000_t75" style="width:59.25pt;height:14.25pt" o:ole="">
            <v:imagedata r:id="rId877" o:title=""/>
          </v:shape>
          <o:OLEObject Type="Embed" ProgID="Equation.3" ShapeID="_x0000_i1469" DrawAspect="Content" ObjectID="_1558421570" r:id="rId878"/>
        </w:object>
      </w:r>
      <w:r>
        <w:rPr>
          <w:rFonts w:ascii="宋体" w:hAnsi="宋体" w:hint="eastAsia"/>
          <w:szCs w:val="21"/>
        </w:rPr>
        <w:t>的解是____________;</w:t>
      </w:r>
    </w:p>
    <w:p w:rsidR="00B91738" w:rsidRDefault="00B91738" w:rsidP="00B91738">
      <w:pPr>
        <w:ind w:firstLineChars="200" w:firstLine="420"/>
        <w:rPr>
          <w:rFonts w:ascii="宋体" w:hAnsi="宋体"/>
          <w:szCs w:val="21"/>
        </w:rPr>
      </w:pPr>
      <w:r w:rsidRPr="002A7FE5">
        <w:rPr>
          <w:rFonts w:ascii="宋体" w:hAnsi="宋体" w:hint="eastAsia"/>
          <w:szCs w:val="21"/>
        </w:rPr>
        <w:t>9、</w:t>
      </w:r>
      <w:r>
        <w:rPr>
          <w:rFonts w:ascii="宋体" w:hAnsi="宋体" w:hint="eastAsia"/>
          <w:szCs w:val="21"/>
        </w:rPr>
        <w:t>不等式</w:t>
      </w:r>
      <w:r w:rsidRPr="008C5362">
        <w:rPr>
          <w:rFonts w:ascii="宋体" w:hAnsi="宋体"/>
          <w:position w:val="-24"/>
          <w:szCs w:val="21"/>
        </w:rPr>
        <w:object w:dxaOrig="740" w:dyaOrig="620">
          <v:shape id="_x0000_i1470" type="#_x0000_t75" style="width:36.75pt;height:30.75pt" o:ole="">
            <v:imagedata r:id="rId879" o:title=""/>
          </v:shape>
          <o:OLEObject Type="Embed" ProgID="Equation.3" ShapeID="_x0000_i1470" DrawAspect="Content" ObjectID="_1558421571" r:id="rId880"/>
        </w:object>
      </w:r>
      <w:r>
        <w:rPr>
          <w:rFonts w:ascii="宋体" w:hAnsi="宋体" w:hint="eastAsia"/>
          <w:szCs w:val="21"/>
        </w:rPr>
        <w:t>的解集是____________;</w:t>
      </w:r>
    </w:p>
    <w:p w:rsidR="00B91738" w:rsidRDefault="00B91738" w:rsidP="00B91738">
      <w:pPr>
        <w:ind w:firstLineChars="200" w:firstLine="420"/>
        <w:rPr>
          <w:rFonts w:ascii="宋体" w:hAnsi="宋体"/>
          <w:szCs w:val="21"/>
        </w:rPr>
      </w:pPr>
      <w:r>
        <w:rPr>
          <w:rFonts w:ascii="宋体" w:hAnsi="宋体" w:hint="eastAsia"/>
          <w:szCs w:val="21"/>
        </w:rPr>
        <w:lastRenderedPageBreak/>
        <w:t>10、不等式组</w:t>
      </w:r>
      <w:r w:rsidRPr="00471756">
        <w:rPr>
          <w:rFonts w:ascii="宋体" w:hAnsi="宋体"/>
          <w:position w:val="-30"/>
          <w:szCs w:val="21"/>
        </w:rPr>
        <w:object w:dxaOrig="999" w:dyaOrig="720">
          <v:shape id="_x0000_i1471" type="#_x0000_t75" style="width:50.25pt;height:36pt" o:ole="">
            <v:imagedata r:id="rId881" o:title=""/>
          </v:shape>
          <o:OLEObject Type="Embed" ProgID="Equation.3" ShapeID="_x0000_i1471" DrawAspect="Content" ObjectID="_1558421572" r:id="rId882"/>
        </w:object>
      </w:r>
      <w:r>
        <w:rPr>
          <w:rFonts w:ascii="宋体" w:hAnsi="宋体" w:hint="eastAsia"/>
          <w:szCs w:val="21"/>
        </w:rPr>
        <w:t>的解集是________________;</w:t>
      </w:r>
    </w:p>
    <w:p w:rsidR="00B91738" w:rsidRPr="002A7FE5" w:rsidRDefault="00B91738" w:rsidP="00B91738">
      <w:pPr>
        <w:ind w:firstLineChars="200" w:firstLine="420"/>
        <w:rPr>
          <w:rFonts w:ascii="宋体" w:hAnsi="宋体"/>
          <w:szCs w:val="21"/>
        </w:rPr>
      </w:pPr>
      <w:r>
        <w:rPr>
          <w:rFonts w:ascii="宋体" w:hAnsi="宋体" w:hint="eastAsia"/>
          <w:szCs w:val="21"/>
        </w:rPr>
        <w:t>11、</w:t>
      </w:r>
      <w:r w:rsidRPr="00FE3E5E">
        <w:rPr>
          <w:rFonts w:ascii="宋体" w:hAnsi="宋体"/>
          <w:position w:val="-24"/>
          <w:szCs w:val="21"/>
        </w:rPr>
        <w:object w:dxaOrig="1200" w:dyaOrig="620">
          <v:shape id="_x0000_i1472" type="#_x0000_t75" style="width:60pt;height:30.75pt" o:ole="">
            <v:imagedata r:id="rId883" o:title=""/>
          </v:shape>
          <o:OLEObject Type="Embed" ProgID="Equation.3" ShapeID="_x0000_i1472" DrawAspect="Content" ObjectID="_1558421573" r:id="rId884"/>
        </w:object>
      </w:r>
      <w:r>
        <w:rPr>
          <w:rFonts w:ascii="宋体" w:hAnsi="宋体" w:hint="eastAsia"/>
          <w:szCs w:val="21"/>
        </w:rPr>
        <w:t>的正整数解有________个；</w:t>
      </w:r>
    </w:p>
    <w:p w:rsidR="00B91738"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2</w:t>
      </w:r>
      <w:r w:rsidRPr="002A7FE5">
        <w:rPr>
          <w:rFonts w:ascii="宋体" w:hAnsi="宋体" w:hint="eastAsia"/>
          <w:szCs w:val="21"/>
        </w:rPr>
        <w:t>、</w:t>
      </w:r>
      <w:r>
        <w:rPr>
          <w:rFonts w:ascii="宋体" w:hAnsi="宋体" w:hint="eastAsia"/>
          <w:szCs w:val="21"/>
        </w:rPr>
        <w:t>方程组</w:t>
      </w:r>
      <w:r w:rsidRPr="003A08BD">
        <w:rPr>
          <w:rFonts w:ascii="宋体" w:hAnsi="宋体"/>
          <w:position w:val="-30"/>
          <w:szCs w:val="21"/>
        </w:rPr>
        <w:object w:dxaOrig="1400" w:dyaOrig="720">
          <v:shape id="_x0000_i1473" type="#_x0000_t75" style="width:69.75pt;height:36pt" o:ole="">
            <v:imagedata r:id="rId885" o:title=""/>
          </v:shape>
          <o:OLEObject Type="Embed" ProgID="Equation.3" ShapeID="_x0000_i1473" DrawAspect="Content" ObjectID="_1558421574" r:id="rId886"/>
        </w:object>
      </w:r>
      <w:r>
        <w:rPr>
          <w:rFonts w:ascii="宋体" w:hAnsi="宋体" w:hint="eastAsia"/>
          <w:szCs w:val="21"/>
        </w:rPr>
        <w:t>的解是___________;</w:t>
      </w:r>
    </w:p>
    <w:p w:rsidR="00B91738" w:rsidRPr="002A7FE5" w:rsidRDefault="00B91738" w:rsidP="00B91738">
      <w:pPr>
        <w:ind w:firstLineChars="200" w:firstLine="420"/>
        <w:rPr>
          <w:rFonts w:ascii="宋体" w:hAnsi="宋体"/>
          <w:szCs w:val="21"/>
        </w:rPr>
      </w:pPr>
      <w:r>
        <w:rPr>
          <w:rFonts w:ascii="宋体" w:hAnsi="宋体" w:hint="eastAsia"/>
          <w:szCs w:val="21"/>
        </w:rPr>
        <w:t>13、</w:t>
      </w:r>
      <w:r w:rsidRPr="00041BFA">
        <w:rPr>
          <w:rFonts w:ascii="宋体" w:hAnsi="宋体"/>
          <w:position w:val="-30"/>
          <w:szCs w:val="21"/>
        </w:rPr>
        <w:object w:dxaOrig="820" w:dyaOrig="720">
          <v:shape id="_x0000_i1474" type="#_x0000_t75" style="width:41.25pt;height:36pt" o:ole="">
            <v:imagedata r:id="rId887" o:title=""/>
          </v:shape>
          <o:OLEObject Type="Embed" ProgID="Equation.3" ShapeID="_x0000_i1474" DrawAspect="Content" ObjectID="_1558421575" r:id="rId888"/>
        </w:object>
      </w:r>
      <w:r>
        <w:rPr>
          <w:rFonts w:ascii="宋体" w:hAnsi="宋体" w:hint="eastAsia"/>
          <w:szCs w:val="21"/>
        </w:rPr>
        <w:t>是方程</w:t>
      </w:r>
      <w:r w:rsidRPr="00041BFA">
        <w:rPr>
          <w:rFonts w:ascii="宋体" w:hAnsi="宋体"/>
          <w:position w:val="-10"/>
          <w:szCs w:val="21"/>
        </w:rPr>
        <w:object w:dxaOrig="1160" w:dyaOrig="320">
          <v:shape id="_x0000_i1475" type="#_x0000_t75" style="width:57.75pt;height:15.75pt" o:ole="">
            <v:imagedata r:id="rId889" o:title=""/>
          </v:shape>
          <o:OLEObject Type="Embed" ProgID="Equation.3" ShapeID="_x0000_i1475" DrawAspect="Content" ObjectID="_1558421576" r:id="rId890"/>
        </w:object>
      </w:r>
      <w:r>
        <w:rPr>
          <w:rFonts w:ascii="宋体" w:hAnsi="宋体" w:hint="eastAsia"/>
          <w:szCs w:val="21"/>
        </w:rPr>
        <w:t>的一个解，那么</w:t>
      </w:r>
      <w:r w:rsidRPr="000E5AA6">
        <w:rPr>
          <w:rFonts w:ascii="宋体" w:hAnsi="宋体"/>
          <w:position w:val="-6"/>
          <w:szCs w:val="21"/>
        </w:rPr>
        <w:object w:dxaOrig="400" w:dyaOrig="220">
          <v:shape id="_x0000_i1476" type="#_x0000_t75" style="width:20.25pt;height:11.25pt" o:ole="">
            <v:imagedata r:id="rId891" o:title=""/>
          </v:shape>
          <o:OLEObject Type="Embed" ProgID="Equation.3" ShapeID="_x0000_i1476" DrawAspect="Content" ObjectID="_1558421577" r:id="rId892"/>
        </w:object>
      </w:r>
      <w:r>
        <w:rPr>
          <w:rFonts w:ascii="宋体" w:hAnsi="宋体" w:hint="eastAsia"/>
          <w:szCs w:val="21"/>
        </w:rPr>
        <w:t>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4</w:t>
      </w:r>
      <w:r w:rsidRPr="002A7FE5">
        <w:rPr>
          <w:rFonts w:ascii="宋体" w:hAnsi="宋体" w:hint="eastAsia"/>
          <w:szCs w:val="21"/>
        </w:rPr>
        <w:t>、</w:t>
      </w:r>
      <w:r>
        <w:rPr>
          <w:rFonts w:ascii="宋体" w:hAnsi="宋体" w:hint="eastAsia"/>
          <w:szCs w:val="21"/>
        </w:rPr>
        <w:t>方程组</w:t>
      </w:r>
      <w:r w:rsidRPr="00471756">
        <w:rPr>
          <w:rFonts w:ascii="宋体" w:hAnsi="宋体"/>
          <w:position w:val="-50"/>
          <w:szCs w:val="21"/>
        </w:rPr>
        <w:object w:dxaOrig="1180" w:dyaOrig="1120">
          <v:shape id="_x0000_i1477" type="#_x0000_t75" style="width:59.25pt;height:56.25pt" o:ole="">
            <v:imagedata r:id="rId893" o:title=""/>
          </v:shape>
          <o:OLEObject Type="Embed" ProgID="Equation.3" ShapeID="_x0000_i1477" DrawAspect="Content" ObjectID="_1558421578" r:id="rId894"/>
        </w:object>
      </w:r>
      <w:r>
        <w:rPr>
          <w:rFonts w:ascii="宋体" w:hAnsi="宋体" w:hint="eastAsia"/>
          <w:szCs w:val="21"/>
        </w:rPr>
        <w:t>的解是________________;</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w:t>
      </w:r>
      <w:r>
        <w:rPr>
          <w:rFonts w:ascii="宋体" w:hAnsi="宋体" w:hint="eastAsia"/>
          <w:szCs w:val="21"/>
        </w:rPr>
        <w:t>5</w:t>
      </w:r>
      <w:r w:rsidRPr="002A7FE5">
        <w:rPr>
          <w:rFonts w:ascii="宋体" w:hAnsi="宋体" w:hint="eastAsia"/>
          <w:szCs w:val="21"/>
        </w:rPr>
        <w:t>、</w:t>
      </w:r>
      <w:r>
        <w:rPr>
          <w:rFonts w:ascii="宋体" w:hAnsi="宋体" w:hint="eastAsia"/>
          <w:szCs w:val="21"/>
        </w:rPr>
        <w:t>方程</w:t>
      </w:r>
      <w:r w:rsidRPr="00295C65">
        <w:rPr>
          <w:rFonts w:ascii="宋体" w:hAnsi="宋体"/>
          <w:position w:val="-10"/>
          <w:szCs w:val="21"/>
        </w:rPr>
        <w:object w:dxaOrig="1840" w:dyaOrig="360">
          <v:shape id="_x0000_i1478" type="#_x0000_t75" style="width:92.25pt;height:18pt" o:ole="">
            <v:imagedata r:id="rId895" o:title=""/>
          </v:shape>
          <o:OLEObject Type="Embed" ProgID="Equation.3" ShapeID="_x0000_i1478" DrawAspect="Content" ObjectID="_1558421579" r:id="rId896"/>
        </w:object>
      </w:r>
      <w:r>
        <w:rPr>
          <w:rFonts w:ascii="宋体" w:hAnsi="宋体" w:hint="eastAsia"/>
          <w:szCs w:val="21"/>
        </w:rPr>
        <w:t>是二元一次方程，</w:t>
      </w:r>
      <w:r w:rsidRPr="00C9222C">
        <w:rPr>
          <w:rFonts w:ascii="宋体" w:hAnsi="宋体"/>
          <w:position w:val="-6"/>
          <w:szCs w:val="21"/>
        </w:rPr>
        <w:object w:dxaOrig="800" w:dyaOrig="240">
          <v:shape id="_x0000_i1479" type="#_x0000_t75" style="width:39.75pt;height:12pt" o:ole="">
            <v:imagedata r:id="rId897" o:title=""/>
          </v:shape>
          <o:OLEObject Type="Embed" ProgID="Equation.3" ShapeID="_x0000_i1479" DrawAspect="Content" ObjectID="_1558421580" r:id="rId898"/>
        </w:object>
      </w:r>
      <w:r>
        <w:rPr>
          <w:rFonts w:ascii="宋体" w:hAnsi="宋体" w:hint="eastAsia"/>
          <w:szCs w:val="21"/>
        </w:rPr>
        <w:t>_________;</w:t>
      </w: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1</w:t>
      </w:r>
      <w:r>
        <w:rPr>
          <w:rFonts w:ascii="宋体" w:hAnsi="宋体" w:hint="eastAsia"/>
          <w:szCs w:val="21"/>
        </w:rPr>
        <w:t>6</w:t>
      </w:r>
      <w:r w:rsidRPr="002A7FE5">
        <w:rPr>
          <w:rFonts w:ascii="宋体" w:hAnsi="宋体" w:hint="eastAsia"/>
          <w:szCs w:val="21"/>
        </w:rPr>
        <w:t>、</w:t>
      </w:r>
      <w:r>
        <w:rPr>
          <w:rFonts w:ascii="宋体" w:hAnsi="宋体" w:hint="eastAsia"/>
          <w:szCs w:val="21"/>
        </w:rPr>
        <w:t>圆的周长为31.4厘米，它的半径为___________厘米（</w:t>
      </w:r>
      <w:r w:rsidRPr="00471756">
        <w:rPr>
          <w:rFonts w:ascii="宋体" w:hAnsi="宋体"/>
          <w:position w:val="-6"/>
          <w:szCs w:val="21"/>
        </w:rPr>
        <w:object w:dxaOrig="220" w:dyaOrig="220">
          <v:shape id="_x0000_i1480" type="#_x0000_t75" style="width:11.25pt;height:11.25pt" o:ole="">
            <v:imagedata r:id="rId899" o:title=""/>
          </v:shape>
          <o:OLEObject Type="Embed" ProgID="Equation.3" ShapeID="_x0000_i1480" DrawAspect="Content" ObjectID="_1558421581" r:id="rId900"/>
        </w:object>
      </w:r>
      <w:r>
        <w:rPr>
          <w:rFonts w:ascii="宋体" w:hAnsi="宋体" w:hint="eastAsia"/>
          <w:szCs w:val="21"/>
        </w:rPr>
        <w:t>取3.14）.</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17、</w:t>
      </w:r>
      <w:r>
        <w:rPr>
          <w:rFonts w:ascii="宋体" w:hAnsi="宋体" w:hint="eastAsia"/>
          <w:szCs w:val="21"/>
        </w:rPr>
        <w:t>写出一个解集为</w:t>
      </w:r>
      <w:r w:rsidRPr="00535957">
        <w:rPr>
          <w:rFonts w:ascii="宋体" w:hAnsi="宋体"/>
          <w:position w:val="-6"/>
          <w:szCs w:val="21"/>
        </w:rPr>
        <w:object w:dxaOrig="1080" w:dyaOrig="279">
          <v:shape id="_x0000_i1481" type="#_x0000_t75" style="width:54pt;height:14.25pt" o:ole="">
            <v:imagedata r:id="rId901" o:title=""/>
          </v:shape>
          <o:OLEObject Type="Embed" ProgID="Equation.3" ShapeID="_x0000_i1481" DrawAspect="Content" ObjectID="_1558421582" r:id="rId902"/>
        </w:object>
      </w:r>
      <w:r>
        <w:rPr>
          <w:rFonts w:ascii="宋体" w:hAnsi="宋体" w:hint="eastAsia"/>
          <w:szCs w:val="21"/>
        </w:rPr>
        <w:t>的不等式组：________________;</w:t>
      </w:r>
    </w:p>
    <w:p w:rsidR="00B91738" w:rsidRDefault="00B91738" w:rsidP="00B91738">
      <w:pPr>
        <w:ind w:firstLineChars="200" w:firstLine="420"/>
        <w:rPr>
          <w:rFonts w:ascii="宋体" w:hAnsi="宋体"/>
          <w:szCs w:val="21"/>
        </w:rPr>
      </w:pPr>
      <w:r w:rsidRPr="002A7FE5">
        <w:rPr>
          <w:rFonts w:ascii="宋体" w:hAnsi="宋体" w:hint="eastAsia"/>
          <w:szCs w:val="21"/>
        </w:rPr>
        <w:t>18、</w:t>
      </w:r>
      <w:r>
        <w:rPr>
          <w:rFonts w:ascii="宋体" w:hAnsi="宋体" w:hint="eastAsia"/>
          <w:szCs w:val="21"/>
        </w:rPr>
        <w:t>如果</w:t>
      </w:r>
      <w:r w:rsidRPr="00530C1A">
        <w:rPr>
          <w:rFonts w:ascii="宋体" w:hAnsi="宋体"/>
          <w:position w:val="-30"/>
          <w:szCs w:val="21"/>
        </w:rPr>
        <w:object w:dxaOrig="1240" w:dyaOrig="720">
          <v:shape id="_x0000_i1482" type="#_x0000_t75" style="width:62.25pt;height:36pt" o:ole="">
            <v:imagedata r:id="rId903" o:title=""/>
          </v:shape>
          <o:OLEObject Type="Embed" ProgID="Equation.3" ShapeID="_x0000_i1482" DrawAspect="Content" ObjectID="_1558421583" r:id="rId904"/>
        </w:object>
      </w:r>
      <w:r>
        <w:rPr>
          <w:rFonts w:ascii="宋体" w:hAnsi="宋体" w:hint="eastAsia"/>
          <w:szCs w:val="21"/>
        </w:rPr>
        <w:t>，那么</w:t>
      </w:r>
      <w:r w:rsidRPr="00471756">
        <w:rPr>
          <w:rFonts w:ascii="宋体" w:hAnsi="宋体"/>
          <w:position w:val="-24"/>
          <w:szCs w:val="21"/>
        </w:rPr>
        <w:object w:dxaOrig="1760" w:dyaOrig="620">
          <v:shape id="_x0000_i1483" type="#_x0000_t75" style="width:87.75pt;height:30.75pt" o:ole="">
            <v:imagedata r:id="rId905" o:title=""/>
          </v:shape>
          <o:OLEObject Type="Embed" ProgID="Equation.3" ShapeID="_x0000_i1483" DrawAspect="Content" ObjectID="_1558421584" r:id="rId906"/>
        </w:object>
      </w:r>
      <w:r>
        <w:rPr>
          <w:rFonts w:ascii="宋体" w:hAnsi="宋体" w:hint="eastAsia"/>
          <w:szCs w:val="21"/>
        </w:rPr>
        <w:t>_________;</w:t>
      </w:r>
    </w:p>
    <w:p w:rsidR="00B91738" w:rsidRPr="002A7FE5" w:rsidRDefault="00B91738" w:rsidP="00B91738">
      <w:pPr>
        <w:ind w:firstLineChars="200" w:firstLine="420"/>
        <w:rPr>
          <w:rFonts w:ascii="宋体" w:hAnsi="宋体"/>
          <w:szCs w:val="21"/>
        </w:rPr>
      </w:pPr>
    </w:p>
    <w:p w:rsidR="00B91738" w:rsidRPr="002A7FE5" w:rsidRDefault="00B91738" w:rsidP="00B91738">
      <w:pPr>
        <w:spacing w:line="400" w:lineRule="exact"/>
        <w:ind w:firstLineChars="200" w:firstLine="420"/>
        <w:rPr>
          <w:rFonts w:ascii="宋体" w:hAnsi="宋体"/>
          <w:szCs w:val="21"/>
        </w:rPr>
      </w:pPr>
      <w:r w:rsidRPr="002A7FE5">
        <w:rPr>
          <w:rFonts w:ascii="宋体" w:hAnsi="宋体" w:hint="eastAsia"/>
          <w:szCs w:val="21"/>
        </w:rPr>
        <w:t>三、解答题（第19—22题，每题6分，第23—24题每题7分，共38分</w:t>
      </w:r>
      <w:r>
        <w:rPr>
          <w:rFonts w:ascii="宋体" w:hAnsi="宋体"/>
          <w:szCs w:val="21"/>
        </w:rPr>
        <w:t>）</w:t>
      </w:r>
    </w:p>
    <w:p w:rsidR="00B91738" w:rsidRPr="002A7FE5" w:rsidRDefault="00B91738" w:rsidP="00B91738">
      <w:pPr>
        <w:ind w:firstLineChars="200" w:firstLine="420"/>
        <w:rPr>
          <w:rFonts w:ascii="宋体" w:hAnsi="宋体"/>
          <w:szCs w:val="21"/>
        </w:rPr>
      </w:pPr>
      <w:r w:rsidRPr="002A7FE5">
        <w:rPr>
          <w:rFonts w:ascii="宋体" w:hAnsi="宋体" w:hint="eastAsia"/>
          <w:szCs w:val="21"/>
        </w:rPr>
        <w:t>19、</w:t>
      </w:r>
      <w:r>
        <w:rPr>
          <w:rFonts w:ascii="宋体" w:hAnsi="宋体" w:hint="eastAsia"/>
          <w:szCs w:val="21"/>
        </w:rPr>
        <w:t>解方程：</w:t>
      </w:r>
      <w:r w:rsidRPr="002759F9">
        <w:rPr>
          <w:rFonts w:ascii="宋体" w:hAnsi="宋体"/>
          <w:position w:val="-24"/>
          <w:szCs w:val="21"/>
        </w:rPr>
        <w:object w:dxaOrig="1420" w:dyaOrig="620">
          <v:shape id="_x0000_i1484" type="#_x0000_t75" style="width:71.25pt;height:30.75pt" o:ole="">
            <v:imagedata r:id="rId907" o:title=""/>
          </v:shape>
          <o:OLEObject Type="Embed" ProgID="Equation.3" ShapeID="_x0000_i1484" DrawAspect="Content" ObjectID="_1558421585" r:id="rId908"/>
        </w:object>
      </w: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spacing w:line="400" w:lineRule="exact"/>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20、</w:t>
      </w:r>
      <w:r>
        <w:rPr>
          <w:rFonts w:ascii="宋体" w:hAnsi="宋体" w:hint="eastAsia"/>
          <w:szCs w:val="21"/>
        </w:rPr>
        <w:t>解不等式：</w:t>
      </w:r>
      <w:r w:rsidRPr="00B820BB">
        <w:rPr>
          <w:rFonts w:ascii="宋体" w:hAnsi="宋体"/>
          <w:position w:val="-10"/>
          <w:szCs w:val="21"/>
        </w:rPr>
        <w:object w:dxaOrig="2240" w:dyaOrig="320">
          <v:shape id="_x0000_i1485" type="#_x0000_t75" style="width:111.75pt;height:15.75pt" o:ole="">
            <v:imagedata r:id="rId909" o:title=""/>
          </v:shape>
          <o:OLEObject Type="Embed" ProgID="Equation.3" ShapeID="_x0000_i1485" DrawAspect="Content" ObjectID="_1558421586" r:id="rId910"/>
        </w:object>
      </w:r>
      <w:r>
        <w:rPr>
          <w:rFonts w:ascii="宋体" w:hAnsi="宋体" w:hint="eastAsia"/>
          <w:szCs w:val="21"/>
        </w:rPr>
        <w:t>，并将解集在数轴上表示出来.</w:t>
      </w:r>
    </w:p>
    <w:p w:rsidR="00B91738" w:rsidRDefault="00B91738" w:rsidP="00B91738">
      <w:pPr>
        <w:ind w:firstLineChars="200" w:firstLine="420"/>
        <w:rPr>
          <w:rFonts w:ascii="宋体" w:hAnsi="宋体"/>
          <w:szCs w:val="21"/>
        </w:rPr>
      </w:pPr>
    </w:p>
    <w:p w:rsidR="00B91738" w:rsidRPr="00B820BB"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0C06A0" w:rsidP="00B91738">
      <w:pPr>
        <w:ind w:firstLineChars="200" w:firstLine="420"/>
        <w:rPr>
          <w:rFonts w:ascii="宋体" w:hAnsi="宋体"/>
          <w:szCs w:val="21"/>
        </w:rPr>
      </w:pPr>
      <w:r>
        <w:rPr>
          <w:rFonts w:ascii="宋体" w:hAnsi="宋体"/>
          <w:noProof/>
          <w:szCs w:val="21"/>
        </w:rPr>
        <w:pict>
          <v:group id="_x0000_s2247" style="position:absolute;left:0;text-align:left;margin-left:162pt;margin-top:12.6pt;width:207pt;height:27.25pt;z-index:251675136" coordorigin="4601,6021" coordsize="4140,545">
            <v:shape id="_x0000_s2248" type="#_x0000_t202" style="position:absolute;left:4978;top:6108;width:3653;height:458" stroked="f">
              <v:textbox>
                <w:txbxContent>
                  <w:p w:rsidR="00B91738" w:rsidRDefault="00B91738" w:rsidP="00B91738">
                    <w:r w:rsidRPr="007F7E72">
                      <w:rPr>
                        <w:rFonts w:hint="eastAsia"/>
                        <w:sz w:val="18"/>
                        <w:szCs w:val="18"/>
                      </w:rPr>
                      <w:t xml:space="preserve"> </w:t>
                    </w:r>
                    <w:r>
                      <w:rPr>
                        <w:rFonts w:hint="eastAsia"/>
                        <w:sz w:val="18"/>
                        <w:szCs w:val="18"/>
                      </w:rPr>
                      <w:t xml:space="preserve">-5   </w:t>
                    </w:r>
                    <w:r w:rsidRPr="007F7E72">
                      <w:rPr>
                        <w:rFonts w:hint="eastAsia"/>
                        <w:sz w:val="18"/>
                        <w:szCs w:val="18"/>
                      </w:rPr>
                      <w:t>-</w:t>
                    </w:r>
                    <w:smartTag w:uri="urn:schemas-microsoft-com:office:smarttags" w:element="chsdate">
                      <w:smartTagPr>
                        <w:attr w:name="Year" w:val="2004"/>
                        <w:attr w:name="Month" w:val="3"/>
                        <w:attr w:name="Day" w:val="2"/>
                        <w:attr w:name="IsLunarDate" w:val="False"/>
                        <w:attr w:name="IsROCDate" w:val="False"/>
                      </w:smartTagPr>
                      <w:r>
                        <w:rPr>
                          <w:rFonts w:hint="eastAsia"/>
                          <w:sz w:val="18"/>
                          <w:szCs w:val="18"/>
                        </w:rPr>
                        <w:t>4   -3   -2</w:t>
                      </w:r>
                    </w:smartTag>
                    <w:r w:rsidRPr="007F7E72">
                      <w:rPr>
                        <w:rFonts w:hint="eastAsia"/>
                        <w:sz w:val="18"/>
                        <w:szCs w:val="18"/>
                      </w:rPr>
                      <w:t xml:space="preserve">  </w:t>
                    </w:r>
                    <w:r>
                      <w:rPr>
                        <w:rFonts w:hint="eastAsia"/>
                        <w:sz w:val="18"/>
                        <w:szCs w:val="18"/>
                      </w:rPr>
                      <w:t>-1</w:t>
                    </w:r>
                    <w:r w:rsidRPr="007F7E72">
                      <w:rPr>
                        <w:rFonts w:hint="eastAsia"/>
                        <w:sz w:val="18"/>
                        <w:szCs w:val="18"/>
                      </w:rPr>
                      <w:t xml:space="preserve"> </w:t>
                    </w:r>
                    <w:r>
                      <w:rPr>
                        <w:rFonts w:hint="eastAsia"/>
                      </w:rPr>
                      <w:t xml:space="preserve"> 0   1</w:t>
                    </w:r>
                  </w:p>
                </w:txbxContent>
              </v:textbox>
            </v:shape>
            <v:group id="_x0000_s2249" style="position:absolute;left:4601;top:6021;width:4140;height:153" coordorigin="1721,5417" coordsize="5400,156">
              <v:line id="_x0000_s2250" style="position:absolute" from="1721,5573" to="7121,5573">
                <v:stroke endarrow="open"/>
              </v:line>
              <v:line id="_x0000_s2251" style="position:absolute;flip:y" from="3701,5417" to="3701,5573"/>
              <v:line id="_x0000_s2252" style="position:absolute;flip:y" from="2621,5417" to="2621,5573"/>
              <v:line id="_x0000_s2253" style="position:absolute;flip:y" from="4181,5417" to="4181,5573"/>
              <v:line id="_x0000_s2254" style="position:absolute;flip:y" from="4661,5417" to="4661,5573"/>
              <v:line id="_x0000_s2255" style="position:absolute;flip:y" from="5141,5417" to="5141,5573"/>
              <v:line id="_x0000_s2256" style="position:absolute;flip:y" from="5681,5417" to="5681,5573"/>
              <v:line id="_x0000_s2257" style="position:absolute;flip:y" from="6221,5417" to="6221,5573"/>
              <v:line id="_x0000_s2258" style="position:absolute;flip:y" from="3161,5417" to="3161,5573"/>
            </v:group>
          </v:group>
        </w:pic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lastRenderedPageBreak/>
        <w:t>21、</w:t>
      </w:r>
      <w:r>
        <w:rPr>
          <w:rFonts w:ascii="宋体" w:hAnsi="宋体" w:hint="eastAsia"/>
          <w:szCs w:val="21"/>
        </w:rPr>
        <w:t>求不等式组：</w:t>
      </w:r>
      <w:r w:rsidRPr="00BB7708">
        <w:rPr>
          <w:rFonts w:ascii="宋体" w:hAnsi="宋体"/>
          <w:position w:val="-46"/>
          <w:szCs w:val="21"/>
        </w:rPr>
        <w:object w:dxaOrig="1600" w:dyaOrig="1040">
          <v:shape id="_x0000_i1486" type="#_x0000_t75" style="width:80.25pt;height:51.75pt" o:ole="">
            <v:imagedata r:id="rId911" o:title=""/>
          </v:shape>
          <o:OLEObject Type="Embed" ProgID="Equation.3" ShapeID="_x0000_i1486" DrawAspect="Content" ObjectID="_1558421587" r:id="rId912"/>
        </w:object>
      </w:r>
      <w:r>
        <w:rPr>
          <w:rFonts w:ascii="宋体" w:hAnsi="宋体" w:hint="eastAsia"/>
          <w:szCs w:val="21"/>
        </w:rPr>
        <w:t>的整数解.</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22、</w:t>
      </w:r>
      <w:r>
        <w:rPr>
          <w:rFonts w:ascii="宋体" w:hAnsi="宋体" w:hint="eastAsia"/>
          <w:szCs w:val="21"/>
        </w:rPr>
        <w:t>解方程组：</w:t>
      </w:r>
      <w:r w:rsidRPr="0001407B">
        <w:rPr>
          <w:rFonts w:ascii="宋体" w:hAnsi="宋体"/>
          <w:position w:val="-46"/>
          <w:szCs w:val="21"/>
        </w:rPr>
        <w:object w:dxaOrig="1380" w:dyaOrig="1040">
          <v:shape id="_x0000_i1487" type="#_x0000_t75" style="width:69pt;height:51.75pt" o:ole="">
            <v:imagedata r:id="rId913" o:title=""/>
          </v:shape>
          <o:OLEObject Type="Embed" ProgID="Equation.3" ShapeID="_x0000_i1487" DrawAspect="Content" ObjectID="_1558421588" r:id="rId914"/>
        </w:object>
      </w:r>
      <w:r>
        <w:rPr>
          <w:rFonts w:ascii="宋体" w:hAnsi="宋体" w:hint="eastAsia"/>
          <w:szCs w:val="21"/>
        </w:rPr>
        <w:t>.</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Pr="002A7FE5"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r w:rsidRPr="002A7FE5">
        <w:rPr>
          <w:rFonts w:ascii="宋体" w:hAnsi="宋体" w:hint="eastAsia"/>
          <w:szCs w:val="21"/>
        </w:rPr>
        <w:t>23、</w:t>
      </w:r>
      <w:r>
        <w:rPr>
          <w:rFonts w:ascii="宋体" w:hAnsi="宋体" w:hint="eastAsia"/>
          <w:szCs w:val="21"/>
        </w:rPr>
        <w:t>解方程组：</w:t>
      </w:r>
      <w:r w:rsidRPr="00190E3B">
        <w:rPr>
          <w:rFonts w:ascii="宋体" w:hAnsi="宋体"/>
          <w:position w:val="-50"/>
          <w:szCs w:val="21"/>
        </w:rPr>
        <w:object w:dxaOrig="1640" w:dyaOrig="1120">
          <v:shape id="_x0000_i1488" type="#_x0000_t75" style="width:81.75pt;height:56.25pt" o:ole="">
            <v:imagedata r:id="rId915" o:title=""/>
          </v:shape>
          <o:OLEObject Type="Embed" ProgID="Equation.3" ShapeID="_x0000_i1488" DrawAspect="Content" ObjectID="_1558421589" r:id="rId916"/>
        </w:object>
      </w:r>
      <w:r>
        <w:rPr>
          <w:rFonts w:ascii="宋体" w:hAnsi="宋体" w:hint="eastAsia"/>
          <w:szCs w:val="21"/>
        </w:rPr>
        <w:t>.</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leftChars="200" w:left="840" w:hangingChars="200" w:hanging="420"/>
        <w:rPr>
          <w:rFonts w:ascii="宋体" w:hAnsi="宋体"/>
          <w:szCs w:val="21"/>
        </w:rPr>
      </w:pPr>
      <w:r w:rsidRPr="002A7FE5">
        <w:rPr>
          <w:rFonts w:ascii="宋体" w:hAnsi="宋体" w:hint="eastAsia"/>
          <w:szCs w:val="21"/>
        </w:rPr>
        <w:t>24、</w:t>
      </w:r>
      <w:r>
        <w:rPr>
          <w:rFonts w:ascii="宋体" w:hAnsi="宋体" w:hint="eastAsia"/>
          <w:szCs w:val="21"/>
        </w:rPr>
        <w:t>用80元正好可以买12个羽毛球和16个乒乓球，已知羽毛球的单价是乒乓球单价的2倍，求羽毛球和乒乓球的单价各是多少元？</w:t>
      </w: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B91738" w:rsidRDefault="00B91738" w:rsidP="00B91738">
      <w:pPr>
        <w:ind w:firstLineChars="200" w:firstLine="420"/>
        <w:rPr>
          <w:rFonts w:ascii="宋体" w:hAnsi="宋体"/>
          <w:szCs w:val="21"/>
        </w:rPr>
      </w:pPr>
    </w:p>
    <w:p w:rsidR="003E1137" w:rsidRDefault="003E1137" w:rsidP="00B91738">
      <w:pPr>
        <w:pStyle w:val="a7"/>
      </w:pPr>
    </w:p>
    <w:p w:rsidR="003E1137" w:rsidRDefault="003E1137">
      <w:pPr>
        <w:rPr>
          <w:rFonts w:ascii="华文楷体" w:eastAsia="华文楷体" w:hAnsi="华文楷体" w:cs="华文楷体" w:hint="eastAsia"/>
          <w:b/>
          <w:bCs/>
          <w:color w:val="0000FF"/>
          <w:sz w:val="28"/>
          <w:szCs w:val="36"/>
        </w:rPr>
      </w:pPr>
    </w:p>
    <w:p w:rsidR="003E1137" w:rsidRDefault="003E1137">
      <w:pPr>
        <w:rPr>
          <w:rFonts w:ascii="华文楷体" w:eastAsia="华文楷体" w:hAnsi="华文楷体" w:cs="华文楷体" w:hint="eastAsia"/>
          <w:b/>
          <w:bCs/>
          <w:color w:val="FF0000"/>
          <w:sz w:val="28"/>
          <w:szCs w:val="36"/>
        </w:rPr>
      </w:pPr>
      <w:hyperlink r:id="rId917" w:history="1">
        <w:r>
          <w:pict>
            <v:shape id="图片 2" o:spid="_x0000_i1489" type="#_x0000_t75" alt="" style="width:473.25pt;height:97.5pt">
              <v:fill o:detectmouseclick="t"/>
              <v:imagedata r:id="rId918" o:title=""/>
            </v:shape>
          </w:pict>
        </w:r>
      </w:hyperlink>
    </w:p>
    <w:p w:rsidR="003E1137" w:rsidRDefault="003E1137">
      <w:pPr>
        <w:rPr>
          <w:rFonts w:ascii="华文楷体" w:eastAsia="华文楷体" w:hAnsi="华文楷体" w:cs="华文楷体" w:hint="eastAsia"/>
          <w:b/>
          <w:bCs/>
          <w:color w:val="FF0000"/>
          <w:sz w:val="28"/>
          <w:szCs w:val="36"/>
        </w:rPr>
      </w:pPr>
      <w:hyperlink r:id="rId919" w:history="1">
        <w:r>
          <w:rPr>
            <w:rStyle w:val="a8"/>
            <w:rFonts w:ascii="华文楷体" w:eastAsia="华文楷体" w:hAnsi="华文楷体" w:cs="华文楷体" w:hint="eastAsia"/>
            <w:b/>
            <w:bCs/>
            <w:sz w:val="40"/>
            <w:szCs w:val="48"/>
          </w:rPr>
          <w:t>www.3abeike.com</w:t>
        </w:r>
      </w:hyperlink>
      <w:r>
        <w:rPr>
          <w:rFonts w:ascii="华文楷体" w:eastAsia="华文楷体" w:hAnsi="华文楷体" w:cs="华文楷体" w:hint="eastAsia"/>
          <w:b/>
          <w:bCs/>
          <w:color w:val="FF0000"/>
          <w:sz w:val="40"/>
          <w:szCs w:val="48"/>
        </w:rPr>
        <w:t xml:space="preserve"> </w:t>
      </w:r>
      <w:r>
        <w:rPr>
          <w:rFonts w:ascii="华文楷体" w:eastAsia="华文楷体" w:hAnsi="华文楷体" w:cs="华文楷体" w:hint="eastAsia"/>
          <w:b/>
          <w:bCs/>
          <w:color w:val="FF0000"/>
          <w:sz w:val="24"/>
          <w:szCs w:val="32"/>
        </w:rPr>
        <w:t>（按住Ctrl键点击该链接即可）</w:t>
      </w:r>
    </w:p>
    <w:p w:rsidR="003E1137" w:rsidRDefault="003E1137">
      <w:pPr>
        <w:rPr>
          <w:rFonts w:ascii="华文楷体" w:eastAsia="华文楷体" w:hAnsi="华文楷体" w:cs="华文楷体" w:hint="eastAsia"/>
          <w:b/>
          <w:bCs/>
          <w:color w:val="FF0000"/>
          <w:sz w:val="28"/>
          <w:szCs w:val="36"/>
        </w:rPr>
      </w:pPr>
    </w:p>
    <w:p w:rsidR="00B91738" w:rsidRPr="00B91738" w:rsidRDefault="00B91738" w:rsidP="00B91738">
      <w:pPr>
        <w:pStyle w:val="a7"/>
      </w:pPr>
    </w:p>
    <w:sectPr w:rsidR="00B91738" w:rsidRPr="00B91738" w:rsidSect="00937FE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78A" w:rsidRDefault="005D278A" w:rsidP="00B91738">
      <w:r>
        <w:separator/>
      </w:r>
    </w:p>
  </w:endnote>
  <w:endnote w:type="continuationSeparator" w:id="1">
    <w:p w:rsidR="005D278A" w:rsidRDefault="005D278A" w:rsidP="00B917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A00002EF" w:usb1="420020EB" w:usb2="00000000" w:usb3="00000000" w:csb0="0000009F" w:csb1="00000000"/>
  </w:font>
  <w:font w:name="仿宋_GB2312">
    <w:altName w:val="仿宋"/>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78A" w:rsidRDefault="005D278A" w:rsidP="00B91738">
      <w:r>
        <w:separator/>
      </w:r>
    </w:p>
  </w:footnote>
  <w:footnote w:type="continuationSeparator" w:id="1">
    <w:p w:rsidR="005D278A" w:rsidRDefault="005D278A" w:rsidP="00B917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chineseCounting"/>
      <w:suff w:val="nothing"/>
      <w:lvlText w:val="%1."/>
      <w:lvlJc w:val="left"/>
    </w:lvl>
  </w:abstractNum>
  <w:abstractNum w:abstractNumId="1">
    <w:nsid w:val="00000003"/>
    <w:multiLevelType w:val="singleLevel"/>
    <w:tmpl w:val="00000003"/>
    <w:lvl w:ilvl="0">
      <w:start w:val="8"/>
      <w:numFmt w:val="decimal"/>
      <w:suff w:val="nothing"/>
      <w:lvlText w:val="（%1）"/>
      <w:lvlJc w:val="left"/>
    </w:lvl>
  </w:abstractNum>
  <w:abstractNum w:abstractNumId="2">
    <w:nsid w:val="00000004"/>
    <w:multiLevelType w:val="singleLevel"/>
    <w:tmpl w:val="00000004"/>
    <w:lvl w:ilvl="0">
      <w:start w:val="3"/>
      <w:numFmt w:val="decimal"/>
      <w:suff w:val="nothing"/>
      <w:lvlText w:val="%1."/>
      <w:lvlJc w:val="left"/>
    </w:lvl>
  </w:abstractNum>
  <w:abstractNum w:abstractNumId="3">
    <w:nsid w:val="00000005"/>
    <w:multiLevelType w:val="singleLevel"/>
    <w:tmpl w:val="00000005"/>
    <w:lvl w:ilvl="0">
      <w:start w:val="4"/>
      <w:numFmt w:val="decimal"/>
      <w:suff w:val="nothing"/>
      <w:lvlText w:val="（%1）"/>
      <w:lvlJc w:val="left"/>
    </w:lvl>
  </w:abstractNum>
  <w:abstractNum w:abstractNumId="4">
    <w:nsid w:val="00000007"/>
    <w:multiLevelType w:val="singleLevel"/>
    <w:tmpl w:val="00000007"/>
    <w:lvl w:ilvl="0">
      <w:start w:val="12"/>
      <w:numFmt w:val="decimal"/>
      <w:suff w:val="nothing"/>
      <w:lvlText w:val="（%1）"/>
      <w:lvlJc w:val="left"/>
    </w:lvl>
  </w:abstractNum>
  <w:abstractNum w:abstractNumId="5">
    <w:nsid w:val="00000008"/>
    <w:multiLevelType w:val="singleLevel"/>
    <w:tmpl w:val="00000008"/>
    <w:lvl w:ilvl="0">
      <w:start w:val="14"/>
      <w:numFmt w:val="decimal"/>
      <w:suff w:val="nothing"/>
      <w:lvlText w:val="%1."/>
      <w:lvlJc w:val="left"/>
    </w:lvl>
  </w:abstractNum>
  <w:abstractNum w:abstractNumId="6">
    <w:nsid w:val="00000009"/>
    <w:multiLevelType w:val="singleLevel"/>
    <w:tmpl w:val="00000009"/>
    <w:lvl w:ilvl="0">
      <w:start w:val="4"/>
      <w:numFmt w:val="chineseCounting"/>
      <w:suff w:val="nothing"/>
      <w:lvlText w:val="%1."/>
      <w:lvlJc w:val="left"/>
    </w:lvl>
  </w:abstractNum>
  <w:abstractNum w:abstractNumId="7">
    <w:nsid w:val="0000000B"/>
    <w:multiLevelType w:val="singleLevel"/>
    <w:tmpl w:val="0000000B"/>
    <w:lvl w:ilvl="0">
      <w:start w:val="7"/>
      <w:numFmt w:val="decimal"/>
      <w:suff w:val="nothing"/>
      <w:lvlText w:val="(%1)"/>
      <w:lvlJc w:val="left"/>
    </w:lvl>
  </w:abstractNum>
  <w:abstractNum w:abstractNumId="8">
    <w:nsid w:val="0000000C"/>
    <w:multiLevelType w:val="singleLevel"/>
    <w:tmpl w:val="0000000C"/>
    <w:lvl w:ilvl="0">
      <w:start w:val="3"/>
      <w:numFmt w:val="decimal"/>
      <w:suff w:val="nothing"/>
      <w:lvlText w:val="(%1)"/>
      <w:lvlJc w:val="left"/>
    </w:lvl>
  </w:abstractNum>
  <w:abstractNum w:abstractNumId="9">
    <w:nsid w:val="0000000F"/>
    <w:multiLevelType w:val="singleLevel"/>
    <w:tmpl w:val="0000000F"/>
    <w:lvl w:ilvl="0">
      <w:start w:val="12"/>
      <w:numFmt w:val="decimal"/>
      <w:suff w:val="nothing"/>
      <w:lvlText w:val="%1."/>
      <w:lvlJc w:val="left"/>
    </w:lvl>
  </w:abstractNum>
  <w:abstractNum w:abstractNumId="10">
    <w:nsid w:val="00000010"/>
    <w:multiLevelType w:val="multilevel"/>
    <w:tmpl w:val="00000010"/>
    <w:lvl w:ilvl="0">
      <w:start w:val="1"/>
      <w:numFmt w:val="decimal"/>
      <w:lvlText w:val="（%1）"/>
      <w:lvlJc w:val="left"/>
      <w:pPr>
        <w:tabs>
          <w:tab w:val="num" w:pos="3000"/>
        </w:tabs>
        <w:ind w:left="3000" w:hanging="300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11"/>
    <w:multiLevelType w:val="singleLevel"/>
    <w:tmpl w:val="00000011"/>
    <w:lvl w:ilvl="0">
      <w:start w:val="6"/>
      <w:numFmt w:val="decimal"/>
      <w:suff w:val="space"/>
      <w:lvlText w:val="%1."/>
      <w:lvlJc w:val="left"/>
    </w:lvl>
  </w:abstractNum>
  <w:abstractNum w:abstractNumId="12">
    <w:nsid w:val="00000013"/>
    <w:multiLevelType w:val="singleLevel"/>
    <w:tmpl w:val="00000013"/>
    <w:lvl w:ilvl="0">
      <w:start w:val="3"/>
      <w:numFmt w:val="chineseCounting"/>
      <w:suff w:val="nothing"/>
      <w:lvlText w:val="%1．"/>
      <w:lvlJc w:val="left"/>
    </w:lvl>
  </w:abstractNum>
  <w:abstractNum w:abstractNumId="13">
    <w:nsid w:val="00000014"/>
    <w:multiLevelType w:val="singleLevel"/>
    <w:tmpl w:val="00000014"/>
    <w:lvl w:ilvl="0">
      <w:start w:val="8"/>
      <w:numFmt w:val="decimal"/>
      <w:suff w:val="nothing"/>
      <w:lvlText w:val="%1."/>
      <w:lvlJc w:val="left"/>
    </w:lvl>
  </w:abstractNum>
  <w:abstractNum w:abstractNumId="14">
    <w:nsid w:val="00000016"/>
    <w:multiLevelType w:val="singleLevel"/>
    <w:tmpl w:val="00000016"/>
    <w:lvl w:ilvl="0">
      <w:start w:val="3"/>
      <w:numFmt w:val="chineseCounting"/>
      <w:suff w:val="nothing"/>
      <w:lvlText w:val="%1."/>
      <w:lvlJc w:val="left"/>
    </w:lvl>
  </w:abstractNum>
  <w:abstractNum w:abstractNumId="15">
    <w:nsid w:val="00000017"/>
    <w:multiLevelType w:val="singleLevel"/>
    <w:tmpl w:val="00000017"/>
    <w:lvl w:ilvl="0">
      <w:start w:val="2"/>
      <w:numFmt w:val="chineseCounting"/>
      <w:suff w:val="nothing"/>
      <w:lvlText w:val="%1."/>
      <w:lvlJc w:val="left"/>
    </w:lvl>
  </w:abstractNum>
  <w:abstractNum w:abstractNumId="16">
    <w:nsid w:val="00000018"/>
    <w:multiLevelType w:val="singleLevel"/>
    <w:tmpl w:val="00000018"/>
    <w:lvl w:ilvl="0">
      <w:start w:val="17"/>
      <w:numFmt w:val="decimal"/>
      <w:suff w:val="nothing"/>
      <w:lvlText w:val="%1."/>
      <w:lvlJc w:val="left"/>
    </w:lvl>
  </w:abstractNum>
  <w:abstractNum w:abstractNumId="17">
    <w:nsid w:val="0000001B"/>
    <w:multiLevelType w:val="singleLevel"/>
    <w:tmpl w:val="0000001B"/>
    <w:lvl w:ilvl="0">
      <w:start w:val="10"/>
      <w:numFmt w:val="decimal"/>
      <w:suff w:val="nothing"/>
      <w:lvlText w:val="%1、"/>
      <w:lvlJc w:val="left"/>
    </w:lvl>
  </w:abstractNum>
  <w:abstractNum w:abstractNumId="18">
    <w:nsid w:val="0000001E"/>
    <w:multiLevelType w:val="singleLevel"/>
    <w:tmpl w:val="0000001E"/>
    <w:lvl w:ilvl="0">
      <w:start w:val="1"/>
      <w:numFmt w:val="decimal"/>
      <w:suff w:val="nothing"/>
      <w:lvlText w:val="%1."/>
      <w:lvlJc w:val="left"/>
    </w:lvl>
  </w:abstractNum>
  <w:abstractNum w:abstractNumId="19">
    <w:nsid w:val="0CD31B07"/>
    <w:multiLevelType w:val="hybridMultilevel"/>
    <w:tmpl w:val="7F38F288"/>
    <w:lvl w:ilvl="0" w:tplc="8D78AA6C">
      <w:start w:val="3"/>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1646120"/>
    <w:multiLevelType w:val="hybridMultilevel"/>
    <w:tmpl w:val="55225E64"/>
    <w:lvl w:ilvl="0" w:tplc="669E4E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13AC5B42"/>
    <w:multiLevelType w:val="singleLevel"/>
    <w:tmpl w:val="00000000"/>
    <w:lvl w:ilvl="0">
      <w:start w:val="2"/>
      <w:numFmt w:val="decimal"/>
      <w:suff w:val="nothing"/>
      <w:lvlText w:val="%1."/>
      <w:lvlJc w:val="left"/>
    </w:lvl>
  </w:abstractNum>
  <w:abstractNum w:abstractNumId="22">
    <w:nsid w:val="159701CF"/>
    <w:multiLevelType w:val="hybridMultilevel"/>
    <w:tmpl w:val="3B4C3590"/>
    <w:lvl w:ilvl="0" w:tplc="6750FCBC">
      <w:start w:val="2"/>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nsid w:val="162C50F4"/>
    <w:multiLevelType w:val="hybridMultilevel"/>
    <w:tmpl w:val="58C6FF00"/>
    <w:lvl w:ilvl="0" w:tplc="2BF0224E">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19D95E29"/>
    <w:multiLevelType w:val="hybridMultilevel"/>
    <w:tmpl w:val="2A4E69C8"/>
    <w:lvl w:ilvl="0" w:tplc="D68077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1D725A0A"/>
    <w:multiLevelType w:val="hybridMultilevel"/>
    <w:tmpl w:val="FF8A1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8185D"/>
    <w:multiLevelType w:val="hybridMultilevel"/>
    <w:tmpl w:val="7F64C172"/>
    <w:lvl w:ilvl="0" w:tplc="AC8C0C0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nsid w:val="2B0D5D1B"/>
    <w:multiLevelType w:val="hybridMultilevel"/>
    <w:tmpl w:val="4B2057EC"/>
    <w:lvl w:ilvl="0" w:tplc="B7ACC3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3DD97B5C"/>
    <w:multiLevelType w:val="hybridMultilevel"/>
    <w:tmpl w:val="705E3356"/>
    <w:lvl w:ilvl="0" w:tplc="C46C0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F3A586D"/>
    <w:multiLevelType w:val="hybridMultilevel"/>
    <w:tmpl w:val="07441E06"/>
    <w:lvl w:ilvl="0" w:tplc="B16E57C8">
      <w:start w:val="3"/>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52FF51E3"/>
    <w:multiLevelType w:val="hybridMultilevel"/>
    <w:tmpl w:val="CD002224"/>
    <w:lvl w:ilvl="0" w:tplc="10109C9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1E37DF"/>
    <w:multiLevelType w:val="hybridMultilevel"/>
    <w:tmpl w:val="D774FB5E"/>
    <w:lvl w:ilvl="0" w:tplc="0BB6A8F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E2B25D0"/>
    <w:multiLevelType w:val="hybridMultilevel"/>
    <w:tmpl w:val="A42CAC5E"/>
    <w:lvl w:ilvl="0" w:tplc="338E4E20">
      <w:start w:val="1"/>
      <w:numFmt w:val="japaneseCounting"/>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56A441A"/>
    <w:multiLevelType w:val="hybridMultilevel"/>
    <w:tmpl w:val="449ED136"/>
    <w:lvl w:ilvl="0" w:tplc="E8C8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19"/>
  </w:num>
  <w:num w:numId="3">
    <w:abstractNumId w:val="33"/>
  </w:num>
  <w:num w:numId="4">
    <w:abstractNumId w:val="22"/>
  </w:num>
  <w:num w:numId="5">
    <w:abstractNumId w:val="28"/>
  </w:num>
  <w:num w:numId="6">
    <w:abstractNumId w:val="24"/>
  </w:num>
  <w:num w:numId="7">
    <w:abstractNumId w:val="30"/>
  </w:num>
  <w:num w:numId="8">
    <w:abstractNumId w:val="26"/>
  </w:num>
  <w:num w:numId="9">
    <w:abstractNumId w:val="20"/>
  </w:num>
  <w:num w:numId="10">
    <w:abstractNumId w:val="29"/>
  </w:num>
  <w:num w:numId="11">
    <w:abstractNumId w:val="32"/>
  </w:num>
  <w:num w:numId="12">
    <w:abstractNumId w:val="31"/>
  </w:num>
  <w:num w:numId="13">
    <w:abstractNumId w:val="25"/>
  </w:num>
  <w:num w:numId="14">
    <w:abstractNumId w:val="23"/>
  </w:num>
  <w:num w:numId="15">
    <w:abstractNumId w:val="11"/>
  </w:num>
  <w:num w:numId="16">
    <w:abstractNumId w:val="15"/>
  </w:num>
  <w:num w:numId="17">
    <w:abstractNumId w:val="8"/>
  </w:num>
  <w:num w:numId="18">
    <w:abstractNumId w:val="3"/>
  </w:num>
  <w:num w:numId="19">
    <w:abstractNumId w:val="7"/>
  </w:num>
  <w:num w:numId="20">
    <w:abstractNumId w:val="1"/>
  </w:num>
  <w:num w:numId="21">
    <w:abstractNumId w:val="4"/>
  </w:num>
  <w:num w:numId="22">
    <w:abstractNumId w:val="14"/>
  </w:num>
  <w:num w:numId="23">
    <w:abstractNumId w:val="9"/>
  </w:num>
  <w:num w:numId="24">
    <w:abstractNumId w:val="5"/>
  </w:num>
  <w:num w:numId="25">
    <w:abstractNumId w:val="6"/>
  </w:num>
  <w:num w:numId="26">
    <w:abstractNumId w:val="0"/>
  </w:num>
  <w:num w:numId="27">
    <w:abstractNumId w:val="17"/>
  </w:num>
  <w:num w:numId="28">
    <w:abstractNumId w:val="10"/>
  </w:num>
  <w:num w:numId="29">
    <w:abstractNumId w:val="21"/>
  </w:num>
  <w:num w:numId="30">
    <w:abstractNumId w:val="12"/>
  </w:num>
  <w:num w:numId="31">
    <w:abstractNumId w:val="18"/>
  </w:num>
  <w:num w:numId="32">
    <w:abstractNumId w:val="2"/>
  </w:num>
  <w:num w:numId="33">
    <w:abstractNumId w:val="13"/>
  </w:num>
  <w:num w:numId="3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731"/>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91738"/>
    <w:rsid w:val="000C06A0"/>
    <w:rsid w:val="003E1137"/>
    <w:rsid w:val="005D278A"/>
    <w:rsid w:val="00B917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731"/>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73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91738"/>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B9173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917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1738"/>
    <w:rPr>
      <w:sz w:val="18"/>
      <w:szCs w:val="18"/>
    </w:rPr>
  </w:style>
  <w:style w:type="paragraph" w:styleId="a4">
    <w:name w:val="footer"/>
    <w:basedOn w:val="a"/>
    <w:link w:val="Char0"/>
    <w:uiPriority w:val="99"/>
    <w:unhideWhenUsed/>
    <w:rsid w:val="00B91738"/>
    <w:pPr>
      <w:tabs>
        <w:tab w:val="center" w:pos="4153"/>
        <w:tab w:val="right" w:pos="8306"/>
      </w:tabs>
      <w:snapToGrid w:val="0"/>
      <w:jc w:val="left"/>
    </w:pPr>
    <w:rPr>
      <w:sz w:val="18"/>
      <w:szCs w:val="18"/>
    </w:rPr>
  </w:style>
  <w:style w:type="character" w:customStyle="1" w:styleId="Char0">
    <w:name w:val="页脚 Char"/>
    <w:basedOn w:val="a0"/>
    <w:link w:val="a4"/>
    <w:uiPriority w:val="99"/>
    <w:rsid w:val="00B91738"/>
    <w:rPr>
      <w:sz w:val="18"/>
      <w:szCs w:val="18"/>
    </w:rPr>
  </w:style>
  <w:style w:type="paragraph" w:styleId="a5">
    <w:name w:val="List Paragraph"/>
    <w:basedOn w:val="a"/>
    <w:uiPriority w:val="34"/>
    <w:qFormat/>
    <w:rsid w:val="00B91738"/>
    <w:pPr>
      <w:ind w:firstLineChars="200" w:firstLine="420"/>
    </w:pPr>
  </w:style>
  <w:style w:type="paragraph" w:styleId="a6">
    <w:name w:val="Balloon Text"/>
    <w:basedOn w:val="a"/>
    <w:link w:val="Char1"/>
    <w:uiPriority w:val="99"/>
    <w:semiHidden/>
    <w:unhideWhenUsed/>
    <w:rsid w:val="00B91738"/>
    <w:rPr>
      <w:sz w:val="18"/>
      <w:szCs w:val="18"/>
    </w:rPr>
  </w:style>
  <w:style w:type="character" w:customStyle="1" w:styleId="Char1">
    <w:name w:val="批注框文本 Char"/>
    <w:basedOn w:val="a0"/>
    <w:link w:val="a6"/>
    <w:uiPriority w:val="99"/>
    <w:semiHidden/>
    <w:rsid w:val="00B91738"/>
    <w:rPr>
      <w:rFonts w:ascii="Times New Roman" w:eastAsia="宋体" w:hAnsi="Times New Roman" w:cs="Times New Roman"/>
      <w:sz w:val="18"/>
      <w:szCs w:val="18"/>
    </w:rPr>
  </w:style>
  <w:style w:type="character" w:customStyle="1" w:styleId="1Char">
    <w:name w:val="标题 1 Char"/>
    <w:basedOn w:val="a0"/>
    <w:link w:val="1"/>
    <w:uiPriority w:val="9"/>
    <w:rsid w:val="00B91738"/>
    <w:rPr>
      <w:rFonts w:ascii="Times New Roman" w:eastAsia="宋体" w:hAnsi="Times New Roman" w:cs="Times New Roman"/>
      <w:b/>
      <w:bCs/>
      <w:kern w:val="44"/>
      <w:sz w:val="44"/>
      <w:szCs w:val="44"/>
    </w:rPr>
  </w:style>
  <w:style w:type="paragraph" w:styleId="a7">
    <w:name w:val="No Spacing"/>
    <w:uiPriority w:val="1"/>
    <w:qFormat/>
    <w:rsid w:val="00B91738"/>
    <w:pPr>
      <w:widowControl w:val="0"/>
      <w:jc w:val="both"/>
    </w:pPr>
    <w:rPr>
      <w:rFonts w:ascii="Times New Roman" w:eastAsia="宋体" w:hAnsi="Times New Roman" w:cs="Times New Roman"/>
      <w:szCs w:val="24"/>
    </w:rPr>
  </w:style>
  <w:style w:type="paragraph" w:styleId="HTML">
    <w:name w:val="HTML Preformatted"/>
    <w:basedOn w:val="a"/>
    <w:link w:val="HTMLChar"/>
    <w:rsid w:val="00B917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Courier New" w:cs="Courier New"/>
      <w:kern w:val="0"/>
      <w:szCs w:val="21"/>
    </w:rPr>
  </w:style>
  <w:style w:type="character" w:customStyle="1" w:styleId="HTMLChar">
    <w:name w:val="HTML 预设格式 Char"/>
    <w:basedOn w:val="a0"/>
    <w:link w:val="HTML"/>
    <w:rsid w:val="00B91738"/>
    <w:rPr>
      <w:rFonts w:ascii="宋体" w:eastAsia="宋体" w:hAnsi="Courier New" w:cs="Courier New"/>
      <w:kern w:val="0"/>
      <w:szCs w:val="21"/>
    </w:rPr>
  </w:style>
  <w:style w:type="character" w:customStyle="1" w:styleId="3Char">
    <w:name w:val="标题 3 Char"/>
    <w:basedOn w:val="a0"/>
    <w:link w:val="3"/>
    <w:rsid w:val="00B91738"/>
    <w:rPr>
      <w:rFonts w:ascii="Times New Roman" w:eastAsia="宋体" w:hAnsi="Times New Roman" w:cs="Times New Roman"/>
      <w:b/>
      <w:bCs/>
      <w:sz w:val="32"/>
      <w:szCs w:val="32"/>
    </w:rPr>
  </w:style>
  <w:style w:type="character" w:styleId="a8">
    <w:name w:val="FollowedHyperlink"/>
    <w:basedOn w:val="a0"/>
    <w:rsid w:val="003E1137"/>
    <w:rPr>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8.bin"/><Relationship Id="rId671" Type="http://schemas.openxmlformats.org/officeDocument/2006/relationships/oleObject" Target="embeddings/oleObject346.bin"/><Relationship Id="rId769" Type="http://schemas.openxmlformats.org/officeDocument/2006/relationships/oleObject" Target="embeddings/oleObject389.bin"/><Relationship Id="rId21" Type="http://schemas.openxmlformats.org/officeDocument/2006/relationships/oleObject" Target="embeddings/oleObject11.bin"/><Relationship Id="rId324" Type="http://schemas.openxmlformats.org/officeDocument/2006/relationships/oleObject" Target="embeddings/oleObject172.bin"/><Relationship Id="rId531" Type="http://schemas.openxmlformats.org/officeDocument/2006/relationships/image" Target="media/image247.wmf"/><Relationship Id="rId629" Type="http://schemas.openxmlformats.org/officeDocument/2006/relationships/image" Target="media/image298.wmf"/><Relationship Id="rId170" Type="http://schemas.openxmlformats.org/officeDocument/2006/relationships/image" Target="media/image70.wmf"/><Relationship Id="rId836" Type="http://schemas.openxmlformats.org/officeDocument/2006/relationships/image" Target="media/image407.wmf"/><Relationship Id="rId268" Type="http://schemas.openxmlformats.org/officeDocument/2006/relationships/oleObject" Target="embeddings/oleObject143.bin"/><Relationship Id="rId475" Type="http://schemas.openxmlformats.org/officeDocument/2006/relationships/image" Target="media/image219.wmf"/><Relationship Id="rId682" Type="http://schemas.openxmlformats.org/officeDocument/2006/relationships/image" Target="media/image328.wmf"/><Relationship Id="rId903" Type="http://schemas.openxmlformats.org/officeDocument/2006/relationships/image" Target="media/image439.wmf"/><Relationship Id="rId32" Type="http://schemas.openxmlformats.org/officeDocument/2006/relationships/image" Target="media/image8.wmf"/><Relationship Id="rId128" Type="http://schemas.openxmlformats.org/officeDocument/2006/relationships/image" Target="media/image49.wmf"/><Relationship Id="rId335" Type="http://schemas.openxmlformats.org/officeDocument/2006/relationships/image" Target="media/image152.wmf"/><Relationship Id="rId542" Type="http://schemas.openxmlformats.org/officeDocument/2006/relationships/image" Target="media/image252.wmf"/><Relationship Id="rId181" Type="http://schemas.openxmlformats.org/officeDocument/2006/relationships/oleObject" Target="embeddings/oleObject100.bin"/><Relationship Id="rId402" Type="http://schemas.openxmlformats.org/officeDocument/2006/relationships/oleObject" Target="embeddings/oleObject211.bin"/><Relationship Id="rId847" Type="http://schemas.openxmlformats.org/officeDocument/2006/relationships/oleObject" Target="embeddings/oleObject428.bin"/><Relationship Id="rId279" Type="http://schemas.openxmlformats.org/officeDocument/2006/relationships/image" Target="media/image125.wmf"/><Relationship Id="rId486" Type="http://schemas.openxmlformats.org/officeDocument/2006/relationships/oleObject" Target="embeddings/oleObject256.bin"/><Relationship Id="rId693" Type="http://schemas.openxmlformats.org/officeDocument/2006/relationships/image" Target="media/image334.wmf"/><Relationship Id="rId707" Type="http://schemas.openxmlformats.org/officeDocument/2006/relationships/image" Target="media/image342.wmf"/><Relationship Id="rId914" Type="http://schemas.openxmlformats.org/officeDocument/2006/relationships/oleObject" Target="embeddings/oleObject463.bin"/><Relationship Id="rId43" Type="http://schemas.openxmlformats.org/officeDocument/2006/relationships/image" Target="media/image14.wmf"/><Relationship Id="rId139" Type="http://schemas.openxmlformats.org/officeDocument/2006/relationships/oleObject" Target="embeddings/oleObject79.bin"/><Relationship Id="rId346" Type="http://schemas.openxmlformats.org/officeDocument/2006/relationships/image" Target="media/image158.wmf"/><Relationship Id="rId553" Type="http://schemas.openxmlformats.org/officeDocument/2006/relationships/oleObject" Target="embeddings/oleObject290.bin"/><Relationship Id="rId760" Type="http://schemas.openxmlformats.org/officeDocument/2006/relationships/image" Target="media/image369.wmf"/><Relationship Id="rId192" Type="http://schemas.openxmlformats.org/officeDocument/2006/relationships/image" Target="media/image81.wmf"/><Relationship Id="rId206" Type="http://schemas.openxmlformats.org/officeDocument/2006/relationships/image" Target="media/image88.wmf"/><Relationship Id="rId413" Type="http://schemas.openxmlformats.org/officeDocument/2006/relationships/image" Target="media/image191.wmf"/><Relationship Id="rId858" Type="http://schemas.openxmlformats.org/officeDocument/2006/relationships/oleObject" Target="embeddings/oleObject434.bin"/><Relationship Id="rId497" Type="http://schemas.openxmlformats.org/officeDocument/2006/relationships/image" Target="media/image230.wmf"/><Relationship Id="rId620" Type="http://schemas.openxmlformats.org/officeDocument/2006/relationships/image" Target="media/image293.emf"/><Relationship Id="rId718" Type="http://schemas.openxmlformats.org/officeDocument/2006/relationships/image" Target="media/image348.wmf"/><Relationship Id="rId357" Type="http://schemas.openxmlformats.org/officeDocument/2006/relationships/oleObject" Target="embeddings/oleObject188.bin"/><Relationship Id="rId54" Type="http://schemas.openxmlformats.org/officeDocument/2006/relationships/image" Target="media/image18.wmf"/><Relationship Id="rId217" Type="http://schemas.openxmlformats.org/officeDocument/2006/relationships/oleObject" Target="embeddings/oleObject118.bin"/><Relationship Id="rId564" Type="http://schemas.openxmlformats.org/officeDocument/2006/relationships/image" Target="media/image263.wmf"/><Relationship Id="rId771" Type="http://schemas.openxmlformats.org/officeDocument/2006/relationships/oleObject" Target="embeddings/oleObject390.bin"/><Relationship Id="rId869" Type="http://schemas.openxmlformats.org/officeDocument/2006/relationships/image" Target="media/image423.wmf"/><Relationship Id="rId424" Type="http://schemas.openxmlformats.org/officeDocument/2006/relationships/oleObject" Target="embeddings/oleObject222.bin"/><Relationship Id="rId631" Type="http://schemas.openxmlformats.org/officeDocument/2006/relationships/image" Target="media/image299.wmf"/><Relationship Id="rId729" Type="http://schemas.openxmlformats.org/officeDocument/2006/relationships/oleObject" Target="embeddings/oleObject369.bin"/><Relationship Id="rId270" Type="http://schemas.openxmlformats.org/officeDocument/2006/relationships/oleObject" Target="embeddings/oleObject144.bin"/><Relationship Id="rId65" Type="http://schemas.openxmlformats.org/officeDocument/2006/relationships/oleObject" Target="embeddings/oleObject36.bin"/><Relationship Id="rId130" Type="http://schemas.openxmlformats.org/officeDocument/2006/relationships/image" Target="media/image50.wmf"/><Relationship Id="rId368" Type="http://schemas.openxmlformats.org/officeDocument/2006/relationships/image" Target="media/image169.wmf"/><Relationship Id="rId575" Type="http://schemas.openxmlformats.org/officeDocument/2006/relationships/oleObject" Target="embeddings/oleObject301.bin"/><Relationship Id="rId782" Type="http://schemas.openxmlformats.org/officeDocument/2006/relationships/image" Target="media/image380.wmf"/><Relationship Id="rId228" Type="http://schemas.openxmlformats.org/officeDocument/2006/relationships/image" Target="media/image99.wmf"/><Relationship Id="rId435" Type="http://schemas.openxmlformats.org/officeDocument/2006/relationships/image" Target="media/image202.wmf"/><Relationship Id="rId642" Type="http://schemas.openxmlformats.org/officeDocument/2006/relationships/oleObject" Target="embeddings/oleObject331.bin"/><Relationship Id="rId281" Type="http://schemas.openxmlformats.org/officeDocument/2006/relationships/oleObject" Target="embeddings/oleObject150.bin"/><Relationship Id="rId502" Type="http://schemas.openxmlformats.org/officeDocument/2006/relationships/oleObject" Target="embeddings/oleObject264.bin"/><Relationship Id="rId76" Type="http://schemas.openxmlformats.org/officeDocument/2006/relationships/oleObject" Target="embeddings/oleObject43.bin"/><Relationship Id="rId141" Type="http://schemas.openxmlformats.org/officeDocument/2006/relationships/oleObject" Target="embeddings/oleObject80.bin"/><Relationship Id="rId379" Type="http://schemas.openxmlformats.org/officeDocument/2006/relationships/image" Target="media/image174.wmf"/><Relationship Id="rId586" Type="http://schemas.openxmlformats.org/officeDocument/2006/relationships/image" Target="media/image274.wmf"/><Relationship Id="rId793" Type="http://schemas.openxmlformats.org/officeDocument/2006/relationships/oleObject" Target="embeddings/oleObject401.bin"/><Relationship Id="rId807" Type="http://schemas.openxmlformats.org/officeDocument/2006/relationships/oleObject" Target="embeddings/oleObject408.bin"/><Relationship Id="rId7" Type="http://schemas.openxmlformats.org/officeDocument/2006/relationships/image" Target="media/image1.wmf"/><Relationship Id="rId239" Type="http://schemas.openxmlformats.org/officeDocument/2006/relationships/oleObject" Target="embeddings/oleObject129.bin"/><Relationship Id="rId446" Type="http://schemas.openxmlformats.org/officeDocument/2006/relationships/oleObject" Target="embeddings/oleObject233.bin"/><Relationship Id="rId653" Type="http://schemas.openxmlformats.org/officeDocument/2006/relationships/oleObject" Target="embeddings/oleObject337.bin"/><Relationship Id="rId292" Type="http://schemas.openxmlformats.org/officeDocument/2006/relationships/oleObject" Target="embeddings/oleObject156.bin"/><Relationship Id="rId306" Type="http://schemas.openxmlformats.org/officeDocument/2006/relationships/oleObject" Target="embeddings/oleObject163.bin"/><Relationship Id="rId860" Type="http://schemas.openxmlformats.org/officeDocument/2006/relationships/oleObject" Target="embeddings/oleObject435.bin"/><Relationship Id="rId87" Type="http://schemas.openxmlformats.org/officeDocument/2006/relationships/oleObject" Target="embeddings/oleObject53.bin"/><Relationship Id="rId513" Type="http://schemas.openxmlformats.org/officeDocument/2006/relationships/image" Target="media/image238.wmf"/><Relationship Id="rId597" Type="http://schemas.openxmlformats.org/officeDocument/2006/relationships/image" Target="media/image280.wmf"/><Relationship Id="rId720" Type="http://schemas.openxmlformats.org/officeDocument/2006/relationships/image" Target="media/image349.wmf"/><Relationship Id="rId818" Type="http://schemas.openxmlformats.org/officeDocument/2006/relationships/image" Target="media/image398.wmf"/><Relationship Id="rId152" Type="http://schemas.openxmlformats.org/officeDocument/2006/relationships/image" Target="media/image61.wmf"/><Relationship Id="rId457" Type="http://schemas.openxmlformats.org/officeDocument/2006/relationships/image" Target="media/image213.wmf"/><Relationship Id="rId664" Type="http://schemas.openxmlformats.org/officeDocument/2006/relationships/image" Target="media/image315.wmf"/><Relationship Id="rId871" Type="http://schemas.openxmlformats.org/officeDocument/2006/relationships/image" Target="media/image424.wmf"/><Relationship Id="rId14" Type="http://schemas.openxmlformats.org/officeDocument/2006/relationships/oleObject" Target="embeddings/oleObject4.bin"/><Relationship Id="rId317" Type="http://schemas.openxmlformats.org/officeDocument/2006/relationships/image" Target="media/image143.wmf"/><Relationship Id="rId524" Type="http://schemas.openxmlformats.org/officeDocument/2006/relationships/oleObject" Target="embeddings/oleObject275.bin"/><Relationship Id="rId731" Type="http://schemas.openxmlformats.org/officeDocument/2006/relationships/oleObject" Target="embeddings/oleObject370.bin"/><Relationship Id="rId98" Type="http://schemas.openxmlformats.org/officeDocument/2006/relationships/image" Target="media/image34.wmf"/><Relationship Id="rId163" Type="http://schemas.openxmlformats.org/officeDocument/2006/relationships/oleObject" Target="embeddings/oleObject91.bin"/><Relationship Id="rId370" Type="http://schemas.openxmlformats.org/officeDocument/2006/relationships/image" Target="media/image170.wmf"/><Relationship Id="rId829" Type="http://schemas.openxmlformats.org/officeDocument/2006/relationships/oleObject" Target="embeddings/oleObject419.bin"/><Relationship Id="rId230" Type="http://schemas.openxmlformats.org/officeDocument/2006/relationships/image" Target="media/image100.wmf"/><Relationship Id="rId468" Type="http://schemas.openxmlformats.org/officeDocument/2006/relationships/oleObject" Target="embeddings/oleObject246.bin"/><Relationship Id="rId675" Type="http://schemas.openxmlformats.org/officeDocument/2006/relationships/image" Target="media/image321.wmf"/><Relationship Id="rId882" Type="http://schemas.openxmlformats.org/officeDocument/2006/relationships/oleObject" Target="embeddings/oleObject447.bin"/><Relationship Id="rId25" Type="http://schemas.openxmlformats.org/officeDocument/2006/relationships/oleObject" Target="embeddings/oleObject15.bin"/><Relationship Id="rId67" Type="http://schemas.openxmlformats.org/officeDocument/2006/relationships/oleObject" Target="embeddings/oleObject37.bin"/><Relationship Id="rId272" Type="http://schemas.openxmlformats.org/officeDocument/2006/relationships/oleObject" Target="embeddings/oleObject145.bin"/><Relationship Id="rId328" Type="http://schemas.openxmlformats.org/officeDocument/2006/relationships/oleObject" Target="embeddings/oleObject174.bin"/><Relationship Id="rId535" Type="http://schemas.openxmlformats.org/officeDocument/2006/relationships/image" Target="media/image249.wmf"/><Relationship Id="rId577" Type="http://schemas.openxmlformats.org/officeDocument/2006/relationships/oleObject" Target="embeddings/oleObject302.bin"/><Relationship Id="rId700" Type="http://schemas.openxmlformats.org/officeDocument/2006/relationships/image" Target="media/image338.jpeg"/><Relationship Id="rId742" Type="http://schemas.openxmlformats.org/officeDocument/2006/relationships/image" Target="media/image360.wmf"/><Relationship Id="rId132" Type="http://schemas.openxmlformats.org/officeDocument/2006/relationships/image" Target="media/image51.wmf"/><Relationship Id="rId174" Type="http://schemas.openxmlformats.org/officeDocument/2006/relationships/image" Target="media/image72.wmf"/><Relationship Id="rId381" Type="http://schemas.openxmlformats.org/officeDocument/2006/relationships/image" Target="media/image175.wmf"/><Relationship Id="rId602" Type="http://schemas.openxmlformats.org/officeDocument/2006/relationships/oleObject" Target="embeddings/oleObject314.bin"/><Relationship Id="rId784" Type="http://schemas.openxmlformats.org/officeDocument/2006/relationships/image" Target="media/image381.wmf"/><Relationship Id="rId241" Type="http://schemas.openxmlformats.org/officeDocument/2006/relationships/oleObject" Target="embeddings/oleObject130.bin"/><Relationship Id="rId437" Type="http://schemas.openxmlformats.org/officeDocument/2006/relationships/image" Target="media/image203.wmf"/><Relationship Id="rId479" Type="http://schemas.openxmlformats.org/officeDocument/2006/relationships/image" Target="media/image221.wmf"/><Relationship Id="rId644" Type="http://schemas.openxmlformats.org/officeDocument/2006/relationships/oleObject" Target="embeddings/oleObject332.bin"/><Relationship Id="rId686" Type="http://schemas.openxmlformats.org/officeDocument/2006/relationships/oleObject" Target="embeddings/oleObject349.bin"/><Relationship Id="rId851" Type="http://schemas.openxmlformats.org/officeDocument/2006/relationships/oleObject" Target="embeddings/oleObject430.bin"/><Relationship Id="rId893" Type="http://schemas.openxmlformats.org/officeDocument/2006/relationships/image" Target="media/image434.wmf"/><Relationship Id="rId907" Type="http://schemas.openxmlformats.org/officeDocument/2006/relationships/image" Target="media/image441.wmf"/><Relationship Id="rId36" Type="http://schemas.openxmlformats.org/officeDocument/2006/relationships/oleObject" Target="embeddings/oleObject20.bin"/><Relationship Id="rId283" Type="http://schemas.openxmlformats.org/officeDocument/2006/relationships/oleObject" Target="embeddings/oleObject151.bin"/><Relationship Id="rId339" Type="http://schemas.openxmlformats.org/officeDocument/2006/relationships/oleObject" Target="embeddings/oleObject179.bin"/><Relationship Id="rId490" Type="http://schemas.openxmlformats.org/officeDocument/2006/relationships/oleObject" Target="embeddings/oleObject258.bin"/><Relationship Id="rId504" Type="http://schemas.openxmlformats.org/officeDocument/2006/relationships/oleObject" Target="embeddings/oleObject265.bin"/><Relationship Id="rId546" Type="http://schemas.openxmlformats.org/officeDocument/2006/relationships/image" Target="media/image254.wmf"/><Relationship Id="rId711" Type="http://schemas.openxmlformats.org/officeDocument/2006/relationships/oleObject" Target="embeddings/oleObject360.bin"/><Relationship Id="rId753" Type="http://schemas.openxmlformats.org/officeDocument/2006/relationships/oleObject" Target="embeddings/oleObject381.bin"/><Relationship Id="rId78" Type="http://schemas.openxmlformats.org/officeDocument/2006/relationships/oleObject" Target="embeddings/oleObject45.bin"/><Relationship Id="rId101" Type="http://schemas.openxmlformats.org/officeDocument/2006/relationships/oleObject" Target="embeddings/oleObject60.bin"/><Relationship Id="rId143" Type="http://schemas.openxmlformats.org/officeDocument/2006/relationships/oleObject" Target="embeddings/oleObject81.bin"/><Relationship Id="rId185" Type="http://schemas.openxmlformats.org/officeDocument/2006/relationships/oleObject" Target="embeddings/oleObject102.bin"/><Relationship Id="rId350" Type="http://schemas.openxmlformats.org/officeDocument/2006/relationships/image" Target="media/image160.wmf"/><Relationship Id="rId406" Type="http://schemas.openxmlformats.org/officeDocument/2006/relationships/oleObject" Target="embeddings/oleObject213.bin"/><Relationship Id="rId588" Type="http://schemas.openxmlformats.org/officeDocument/2006/relationships/image" Target="media/image275.wmf"/><Relationship Id="rId795" Type="http://schemas.openxmlformats.org/officeDocument/2006/relationships/oleObject" Target="embeddings/oleObject402.bin"/><Relationship Id="rId809" Type="http://schemas.openxmlformats.org/officeDocument/2006/relationships/oleObject" Target="embeddings/oleObject409.bin"/><Relationship Id="rId9" Type="http://schemas.openxmlformats.org/officeDocument/2006/relationships/image" Target="media/image2.wmf"/><Relationship Id="rId210" Type="http://schemas.openxmlformats.org/officeDocument/2006/relationships/image" Target="media/image90.wmf"/><Relationship Id="rId392" Type="http://schemas.openxmlformats.org/officeDocument/2006/relationships/oleObject" Target="embeddings/oleObject206.bin"/><Relationship Id="rId448" Type="http://schemas.openxmlformats.org/officeDocument/2006/relationships/oleObject" Target="embeddings/oleObject234.bin"/><Relationship Id="rId613" Type="http://schemas.openxmlformats.org/officeDocument/2006/relationships/image" Target="media/image288.wmf"/><Relationship Id="rId655" Type="http://schemas.openxmlformats.org/officeDocument/2006/relationships/oleObject" Target="embeddings/oleObject338.bin"/><Relationship Id="rId697" Type="http://schemas.openxmlformats.org/officeDocument/2006/relationships/image" Target="media/image336.wmf"/><Relationship Id="rId820" Type="http://schemas.openxmlformats.org/officeDocument/2006/relationships/image" Target="media/image399.wmf"/><Relationship Id="rId862" Type="http://schemas.openxmlformats.org/officeDocument/2006/relationships/oleObject" Target="embeddings/oleObject436.bin"/><Relationship Id="rId918" Type="http://schemas.openxmlformats.org/officeDocument/2006/relationships/image" Target="media/image446.png"/><Relationship Id="rId252" Type="http://schemas.openxmlformats.org/officeDocument/2006/relationships/image" Target="media/image111.wmf"/><Relationship Id="rId294" Type="http://schemas.openxmlformats.org/officeDocument/2006/relationships/oleObject" Target="embeddings/oleObject157.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image" Target="media/image350.wmf"/><Relationship Id="rId47" Type="http://schemas.openxmlformats.org/officeDocument/2006/relationships/image" Target="media/image16.wmf"/><Relationship Id="rId89" Type="http://schemas.openxmlformats.org/officeDocument/2006/relationships/oleObject" Target="embeddings/oleObject54.bin"/><Relationship Id="rId112" Type="http://schemas.openxmlformats.org/officeDocument/2006/relationships/image" Target="media/image41.wmf"/><Relationship Id="rId154" Type="http://schemas.openxmlformats.org/officeDocument/2006/relationships/image" Target="media/image62.wmf"/><Relationship Id="rId361" Type="http://schemas.openxmlformats.org/officeDocument/2006/relationships/oleObject" Target="embeddings/oleObject190.bin"/><Relationship Id="rId557" Type="http://schemas.openxmlformats.org/officeDocument/2006/relationships/oleObject" Target="embeddings/oleObject292.bin"/><Relationship Id="rId599" Type="http://schemas.openxmlformats.org/officeDocument/2006/relationships/image" Target="media/image281.wmf"/><Relationship Id="rId764" Type="http://schemas.openxmlformats.org/officeDocument/2006/relationships/image" Target="media/image371.wmf"/><Relationship Id="rId196" Type="http://schemas.openxmlformats.org/officeDocument/2006/relationships/image" Target="media/image83.wmf"/><Relationship Id="rId417" Type="http://schemas.openxmlformats.org/officeDocument/2006/relationships/image" Target="media/image193.wmf"/><Relationship Id="rId459" Type="http://schemas.openxmlformats.org/officeDocument/2006/relationships/image" Target="media/image214.wmf"/><Relationship Id="rId624" Type="http://schemas.openxmlformats.org/officeDocument/2006/relationships/oleObject" Target="embeddings/oleObject323.bin"/><Relationship Id="rId666" Type="http://schemas.openxmlformats.org/officeDocument/2006/relationships/image" Target="media/image316.wmf"/><Relationship Id="rId831" Type="http://schemas.openxmlformats.org/officeDocument/2006/relationships/oleObject" Target="embeddings/oleObject420.bin"/><Relationship Id="rId873" Type="http://schemas.openxmlformats.org/officeDocument/2006/relationships/image" Target="media/image425.wmf"/><Relationship Id="rId16" Type="http://schemas.openxmlformats.org/officeDocument/2006/relationships/oleObject" Target="embeddings/oleObject6.bin"/><Relationship Id="rId221" Type="http://schemas.openxmlformats.org/officeDocument/2006/relationships/oleObject" Target="embeddings/oleObject120.bin"/><Relationship Id="rId263" Type="http://schemas.openxmlformats.org/officeDocument/2006/relationships/image" Target="media/image117.wmf"/><Relationship Id="rId319" Type="http://schemas.openxmlformats.org/officeDocument/2006/relationships/image" Target="media/image144.wmf"/><Relationship Id="rId470" Type="http://schemas.openxmlformats.org/officeDocument/2006/relationships/oleObject" Target="embeddings/oleObject248.bin"/><Relationship Id="rId526" Type="http://schemas.openxmlformats.org/officeDocument/2006/relationships/oleObject" Target="embeddings/oleObject276.bin"/><Relationship Id="rId58" Type="http://schemas.openxmlformats.org/officeDocument/2006/relationships/image" Target="media/image20.wmf"/><Relationship Id="rId123" Type="http://schemas.openxmlformats.org/officeDocument/2006/relationships/oleObject" Target="embeddings/oleObject71.bin"/><Relationship Id="rId330" Type="http://schemas.openxmlformats.org/officeDocument/2006/relationships/oleObject" Target="embeddings/oleObject175.bin"/><Relationship Id="rId568" Type="http://schemas.openxmlformats.org/officeDocument/2006/relationships/image" Target="media/image265.wmf"/><Relationship Id="rId733" Type="http://schemas.openxmlformats.org/officeDocument/2006/relationships/oleObject" Target="embeddings/oleObject371.bin"/><Relationship Id="rId775" Type="http://schemas.openxmlformats.org/officeDocument/2006/relationships/oleObject" Target="embeddings/oleObject392.bin"/><Relationship Id="rId165" Type="http://schemas.openxmlformats.org/officeDocument/2006/relationships/oleObject" Target="embeddings/oleObject92.bin"/><Relationship Id="rId372" Type="http://schemas.openxmlformats.org/officeDocument/2006/relationships/image" Target="media/image171.wmf"/><Relationship Id="rId428" Type="http://schemas.openxmlformats.org/officeDocument/2006/relationships/oleObject" Target="embeddings/oleObject224.bin"/><Relationship Id="rId635" Type="http://schemas.openxmlformats.org/officeDocument/2006/relationships/image" Target="media/image301.wmf"/><Relationship Id="rId677" Type="http://schemas.openxmlformats.org/officeDocument/2006/relationships/image" Target="media/image323.wmf"/><Relationship Id="rId800" Type="http://schemas.openxmlformats.org/officeDocument/2006/relationships/image" Target="media/image389.wmf"/><Relationship Id="rId842" Type="http://schemas.openxmlformats.org/officeDocument/2006/relationships/image" Target="media/image410.wmf"/><Relationship Id="rId232" Type="http://schemas.openxmlformats.org/officeDocument/2006/relationships/image" Target="media/image101.wmf"/><Relationship Id="rId274" Type="http://schemas.openxmlformats.org/officeDocument/2006/relationships/oleObject" Target="embeddings/oleObject146.bin"/><Relationship Id="rId481" Type="http://schemas.openxmlformats.org/officeDocument/2006/relationships/image" Target="media/image222.wmf"/><Relationship Id="rId702" Type="http://schemas.openxmlformats.org/officeDocument/2006/relationships/oleObject" Target="embeddings/oleObject356.bin"/><Relationship Id="rId884" Type="http://schemas.openxmlformats.org/officeDocument/2006/relationships/oleObject" Target="embeddings/oleObject448.bin"/><Relationship Id="rId27" Type="http://schemas.openxmlformats.org/officeDocument/2006/relationships/oleObject" Target="embeddings/oleObject16.bin"/><Relationship Id="rId69" Type="http://schemas.openxmlformats.org/officeDocument/2006/relationships/oleObject" Target="embeddings/oleObject38.bin"/><Relationship Id="rId134" Type="http://schemas.openxmlformats.org/officeDocument/2006/relationships/image" Target="media/image52.wmf"/><Relationship Id="rId537" Type="http://schemas.openxmlformats.org/officeDocument/2006/relationships/image" Target="media/image250.wmf"/><Relationship Id="rId579" Type="http://schemas.openxmlformats.org/officeDocument/2006/relationships/oleObject" Target="embeddings/oleObject303.bin"/><Relationship Id="rId744" Type="http://schemas.openxmlformats.org/officeDocument/2006/relationships/image" Target="media/image361.wmf"/><Relationship Id="rId786" Type="http://schemas.openxmlformats.org/officeDocument/2006/relationships/image" Target="media/image382.wmf"/><Relationship Id="rId80" Type="http://schemas.openxmlformats.org/officeDocument/2006/relationships/oleObject" Target="embeddings/oleObject47.bin"/><Relationship Id="rId176" Type="http://schemas.openxmlformats.org/officeDocument/2006/relationships/image" Target="media/image73.wmf"/><Relationship Id="rId341" Type="http://schemas.openxmlformats.org/officeDocument/2006/relationships/oleObject" Target="embeddings/oleObject180.bin"/><Relationship Id="rId383" Type="http://schemas.openxmlformats.org/officeDocument/2006/relationships/image" Target="media/image176.wmf"/><Relationship Id="rId439" Type="http://schemas.openxmlformats.org/officeDocument/2006/relationships/image" Target="media/image204.wmf"/><Relationship Id="rId590" Type="http://schemas.openxmlformats.org/officeDocument/2006/relationships/image" Target="media/image276.jpeg"/><Relationship Id="rId604" Type="http://schemas.openxmlformats.org/officeDocument/2006/relationships/oleObject" Target="embeddings/oleObject315.bin"/><Relationship Id="rId646" Type="http://schemas.openxmlformats.org/officeDocument/2006/relationships/image" Target="media/image306.wmf"/><Relationship Id="rId811" Type="http://schemas.openxmlformats.org/officeDocument/2006/relationships/oleObject" Target="embeddings/oleObject410.bin"/><Relationship Id="rId201" Type="http://schemas.openxmlformats.org/officeDocument/2006/relationships/oleObject" Target="embeddings/oleObject110.bin"/><Relationship Id="rId243" Type="http://schemas.openxmlformats.org/officeDocument/2006/relationships/oleObject" Target="embeddings/oleObject131.bin"/><Relationship Id="rId285" Type="http://schemas.openxmlformats.org/officeDocument/2006/relationships/image" Target="media/image127.wmf"/><Relationship Id="rId450" Type="http://schemas.openxmlformats.org/officeDocument/2006/relationships/oleObject" Target="embeddings/oleObject235.bin"/><Relationship Id="rId506" Type="http://schemas.openxmlformats.org/officeDocument/2006/relationships/oleObject" Target="embeddings/oleObject266.bin"/><Relationship Id="rId688" Type="http://schemas.openxmlformats.org/officeDocument/2006/relationships/oleObject" Target="embeddings/oleObject350.bin"/><Relationship Id="rId853" Type="http://schemas.openxmlformats.org/officeDocument/2006/relationships/image" Target="media/image415.wmf"/><Relationship Id="rId895" Type="http://schemas.openxmlformats.org/officeDocument/2006/relationships/image" Target="media/image435.wmf"/><Relationship Id="rId909" Type="http://schemas.openxmlformats.org/officeDocument/2006/relationships/image" Target="media/image442.wmf"/><Relationship Id="rId38" Type="http://schemas.openxmlformats.org/officeDocument/2006/relationships/oleObject" Target="embeddings/oleObject21.bin"/><Relationship Id="rId103" Type="http://schemas.openxmlformats.org/officeDocument/2006/relationships/oleObject" Target="embeddings/oleObject61.bin"/><Relationship Id="rId310" Type="http://schemas.openxmlformats.org/officeDocument/2006/relationships/oleObject" Target="embeddings/oleObject165.bin"/><Relationship Id="rId492" Type="http://schemas.openxmlformats.org/officeDocument/2006/relationships/oleObject" Target="embeddings/oleObject259.bin"/><Relationship Id="rId548" Type="http://schemas.openxmlformats.org/officeDocument/2006/relationships/image" Target="media/image255.wmf"/><Relationship Id="rId713" Type="http://schemas.openxmlformats.org/officeDocument/2006/relationships/oleObject" Target="embeddings/oleObject361.bin"/><Relationship Id="rId755" Type="http://schemas.openxmlformats.org/officeDocument/2006/relationships/oleObject" Target="embeddings/oleObject382.bin"/><Relationship Id="rId797" Type="http://schemas.openxmlformats.org/officeDocument/2006/relationships/oleObject" Target="embeddings/oleObject403.bin"/><Relationship Id="rId920" Type="http://schemas.openxmlformats.org/officeDocument/2006/relationships/fontTable" Target="fontTable.xml"/><Relationship Id="rId91" Type="http://schemas.openxmlformats.org/officeDocument/2006/relationships/oleObject" Target="embeddings/oleObject55.bin"/><Relationship Id="rId145" Type="http://schemas.openxmlformats.org/officeDocument/2006/relationships/oleObject" Target="embeddings/oleObject82.bin"/><Relationship Id="rId187" Type="http://schemas.openxmlformats.org/officeDocument/2006/relationships/oleObject" Target="embeddings/oleObject103.bin"/><Relationship Id="rId352" Type="http://schemas.openxmlformats.org/officeDocument/2006/relationships/image" Target="media/image161.wmf"/><Relationship Id="rId394" Type="http://schemas.openxmlformats.org/officeDocument/2006/relationships/oleObject" Target="embeddings/oleObject207.bin"/><Relationship Id="rId408" Type="http://schemas.openxmlformats.org/officeDocument/2006/relationships/oleObject" Target="embeddings/oleObject214.bin"/><Relationship Id="rId615" Type="http://schemas.openxmlformats.org/officeDocument/2006/relationships/image" Target="media/image289.wmf"/><Relationship Id="rId822" Type="http://schemas.openxmlformats.org/officeDocument/2006/relationships/image" Target="media/image400.wmf"/><Relationship Id="rId212" Type="http://schemas.openxmlformats.org/officeDocument/2006/relationships/image" Target="media/image91.wmf"/><Relationship Id="rId254" Type="http://schemas.openxmlformats.org/officeDocument/2006/relationships/image" Target="media/image112.wmf"/><Relationship Id="rId657" Type="http://schemas.openxmlformats.org/officeDocument/2006/relationships/oleObject" Target="embeddings/oleObject339.bin"/><Relationship Id="rId699" Type="http://schemas.openxmlformats.org/officeDocument/2006/relationships/image" Target="media/image337.wmf"/><Relationship Id="rId864" Type="http://schemas.openxmlformats.org/officeDocument/2006/relationships/oleObject" Target="embeddings/oleObject437.bin"/><Relationship Id="rId49" Type="http://schemas.openxmlformats.org/officeDocument/2006/relationships/oleObject" Target="embeddings/oleObject27.bin"/><Relationship Id="rId114" Type="http://schemas.openxmlformats.org/officeDocument/2006/relationships/image" Target="media/image42.wmf"/><Relationship Id="rId296" Type="http://schemas.openxmlformats.org/officeDocument/2006/relationships/oleObject" Target="embeddings/oleObject158.bin"/><Relationship Id="rId461" Type="http://schemas.openxmlformats.org/officeDocument/2006/relationships/image" Target="media/image215.wmf"/><Relationship Id="rId517" Type="http://schemas.openxmlformats.org/officeDocument/2006/relationships/image" Target="media/image240.wmf"/><Relationship Id="rId559" Type="http://schemas.openxmlformats.org/officeDocument/2006/relationships/oleObject" Target="embeddings/oleObject293.bin"/><Relationship Id="rId724" Type="http://schemas.openxmlformats.org/officeDocument/2006/relationships/image" Target="media/image351.wmf"/><Relationship Id="rId766" Type="http://schemas.openxmlformats.org/officeDocument/2006/relationships/image" Target="media/image372.wmf"/><Relationship Id="rId60" Type="http://schemas.openxmlformats.org/officeDocument/2006/relationships/image" Target="media/image21.wmf"/><Relationship Id="rId156" Type="http://schemas.openxmlformats.org/officeDocument/2006/relationships/image" Target="media/image63.wmf"/><Relationship Id="rId198" Type="http://schemas.openxmlformats.org/officeDocument/2006/relationships/image" Target="media/image84.wmf"/><Relationship Id="rId321" Type="http://schemas.openxmlformats.org/officeDocument/2006/relationships/image" Target="media/image145.wmf"/><Relationship Id="rId363" Type="http://schemas.openxmlformats.org/officeDocument/2006/relationships/oleObject" Target="embeddings/oleObject191.bin"/><Relationship Id="rId419" Type="http://schemas.openxmlformats.org/officeDocument/2006/relationships/image" Target="media/image194.wmf"/><Relationship Id="rId570" Type="http://schemas.openxmlformats.org/officeDocument/2006/relationships/image" Target="media/image266.wmf"/><Relationship Id="rId626" Type="http://schemas.openxmlformats.org/officeDocument/2006/relationships/image" Target="media/image296.png"/><Relationship Id="rId223" Type="http://schemas.openxmlformats.org/officeDocument/2006/relationships/oleObject" Target="embeddings/oleObject121.bin"/><Relationship Id="rId430" Type="http://schemas.openxmlformats.org/officeDocument/2006/relationships/oleObject" Target="embeddings/oleObject225.bin"/><Relationship Id="rId668" Type="http://schemas.openxmlformats.org/officeDocument/2006/relationships/image" Target="media/image317.wmf"/><Relationship Id="rId833" Type="http://schemas.openxmlformats.org/officeDocument/2006/relationships/oleObject" Target="embeddings/oleObject421.bin"/><Relationship Id="rId875" Type="http://schemas.openxmlformats.org/officeDocument/2006/relationships/oleObject" Target="embeddings/oleObject443.bin"/><Relationship Id="rId18" Type="http://schemas.openxmlformats.org/officeDocument/2006/relationships/oleObject" Target="embeddings/oleObject8.bin"/><Relationship Id="rId265" Type="http://schemas.openxmlformats.org/officeDocument/2006/relationships/image" Target="media/image118.wmf"/><Relationship Id="rId472" Type="http://schemas.openxmlformats.org/officeDocument/2006/relationships/oleObject" Target="embeddings/oleObject249.bin"/><Relationship Id="rId528" Type="http://schemas.openxmlformats.org/officeDocument/2006/relationships/oleObject" Target="embeddings/oleObject277.bin"/><Relationship Id="rId735" Type="http://schemas.openxmlformats.org/officeDocument/2006/relationships/oleObject" Target="embeddings/oleObject372.bin"/><Relationship Id="rId900" Type="http://schemas.openxmlformats.org/officeDocument/2006/relationships/oleObject" Target="embeddings/oleObject456.bin"/><Relationship Id="rId125" Type="http://schemas.openxmlformats.org/officeDocument/2006/relationships/oleObject" Target="embeddings/oleObject72.bin"/><Relationship Id="rId167" Type="http://schemas.openxmlformats.org/officeDocument/2006/relationships/oleObject" Target="embeddings/oleObject93.bin"/><Relationship Id="rId332" Type="http://schemas.openxmlformats.org/officeDocument/2006/relationships/oleObject" Target="embeddings/oleObject176.bin"/><Relationship Id="rId374" Type="http://schemas.openxmlformats.org/officeDocument/2006/relationships/image" Target="media/image172.wmf"/><Relationship Id="rId581" Type="http://schemas.openxmlformats.org/officeDocument/2006/relationships/oleObject" Target="embeddings/oleObject304.bin"/><Relationship Id="rId777" Type="http://schemas.openxmlformats.org/officeDocument/2006/relationships/oleObject" Target="embeddings/oleObject393.bin"/><Relationship Id="rId71" Type="http://schemas.openxmlformats.org/officeDocument/2006/relationships/oleObject" Target="embeddings/oleObject39.bin"/><Relationship Id="rId234" Type="http://schemas.openxmlformats.org/officeDocument/2006/relationships/image" Target="media/image102.wmf"/><Relationship Id="rId637" Type="http://schemas.openxmlformats.org/officeDocument/2006/relationships/image" Target="media/image302.wmf"/><Relationship Id="rId679" Type="http://schemas.openxmlformats.org/officeDocument/2006/relationships/image" Target="media/image325.png"/><Relationship Id="rId802" Type="http://schemas.openxmlformats.org/officeDocument/2006/relationships/image" Target="media/image390.wmf"/><Relationship Id="rId844" Type="http://schemas.openxmlformats.org/officeDocument/2006/relationships/image" Target="media/image411.wmf"/><Relationship Id="rId886" Type="http://schemas.openxmlformats.org/officeDocument/2006/relationships/oleObject" Target="embeddings/oleObject449.bin"/><Relationship Id="rId2" Type="http://schemas.openxmlformats.org/officeDocument/2006/relationships/styles" Target="styles.xml"/><Relationship Id="rId29" Type="http://schemas.openxmlformats.org/officeDocument/2006/relationships/oleObject" Target="embeddings/oleObject17.bin"/><Relationship Id="rId276" Type="http://schemas.openxmlformats.org/officeDocument/2006/relationships/oleObject" Target="embeddings/oleObject147.bin"/><Relationship Id="rId441" Type="http://schemas.openxmlformats.org/officeDocument/2006/relationships/image" Target="media/image205.wmf"/><Relationship Id="rId483" Type="http://schemas.openxmlformats.org/officeDocument/2006/relationships/image" Target="media/image223.wmf"/><Relationship Id="rId539" Type="http://schemas.openxmlformats.org/officeDocument/2006/relationships/oleObject" Target="embeddings/oleObject283.bin"/><Relationship Id="rId690" Type="http://schemas.openxmlformats.org/officeDocument/2006/relationships/oleObject" Target="embeddings/oleObject351.bin"/><Relationship Id="rId704" Type="http://schemas.openxmlformats.org/officeDocument/2006/relationships/oleObject" Target="embeddings/oleObject357.bin"/><Relationship Id="rId746" Type="http://schemas.openxmlformats.org/officeDocument/2006/relationships/image" Target="media/image362.wmf"/><Relationship Id="rId911" Type="http://schemas.openxmlformats.org/officeDocument/2006/relationships/image" Target="media/image443.wmf"/><Relationship Id="rId40" Type="http://schemas.openxmlformats.org/officeDocument/2006/relationships/oleObject" Target="embeddings/oleObject22.bin"/><Relationship Id="rId136" Type="http://schemas.openxmlformats.org/officeDocument/2006/relationships/image" Target="media/image53.wmf"/><Relationship Id="rId178" Type="http://schemas.openxmlformats.org/officeDocument/2006/relationships/image" Target="media/image74.wmf"/><Relationship Id="rId301" Type="http://schemas.openxmlformats.org/officeDocument/2006/relationships/image" Target="media/image135.wmf"/><Relationship Id="rId343" Type="http://schemas.openxmlformats.org/officeDocument/2006/relationships/oleObject" Target="embeddings/oleObject181.bin"/><Relationship Id="rId550" Type="http://schemas.openxmlformats.org/officeDocument/2006/relationships/image" Target="media/image256.wmf"/><Relationship Id="rId788" Type="http://schemas.openxmlformats.org/officeDocument/2006/relationships/image" Target="media/image383.wmf"/><Relationship Id="rId82" Type="http://schemas.openxmlformats.org/officeDocument/2006/relationships/oleObject" Target="embeddings/oleObject49.bin"/><Relationship Id="rId203" Type="http://schemas.openxmlformats.org/officeDocument/2006/relationships/oleObject" Target="embeddings/oleObject111.bin"/><Relationship Id="rId385" Type="http://schemas.openxmlformats.org/officeDocument/2006/relationships/image" Target="media/image177.wmf"/><Relationship Id="rId592" Type="http://schemas.openxmlformats.org/officeDocument/2006/relationships/oleObject" Target="embeddings/oleObject309.bin"/><Relationship Id="rId606" Type="http://schemas.openxmlformats.org/officeDocument/2006/relationships/oleObject" Target="embeddings/oleObject316.bin"/><Relationship Id="rId648" Type="http://schemas.openxmlformats.org/officeDocument/2006/relationships/image" Target="media/image307.wmf"/><Relationship Id="rId813" Type="http://schemas.openxmlformats.org/officeDocument/2006/relationships/oleObject" Target="embeddings/oleObject411.bin"/><Relationship Id="rId855" Type="http://schemas.openxmlformats.org/officeDocument/2006/relationships/image" Target="media/image416.wmf"/><Relationship Id="rId245" Type="http://schemas.openxmlformats.org/officeDocument/2006/relationships/oleObject" Target="embeddings/oleObject132.bin"/><Relationship Id="rId287" Type="http://schemas.openxmlformats.org/officeDocument/2006/relationships/image" Target="media/image128.wmf"/><Relationship Id="rId410" Type="http://schemas.openxmlformats.org/officeDocument/2006/relationships/oleObject" Target="embeddings/oleObject215.bin"/><Relationship Id="rId452" Type="http://schemas.openxmlformats.org/officeDocument/2006/relationships/oleObject" Target="embeddings/oleObject236.bin"/><Relationship Id="rId494" Type="http://schemas.openxmlformats.org/officeDocument/2006/relationships/oleObject" Target="embeddings/oleObject260.bin"/><Relationship Id="rId508" Type="http://schemas.openxmlformats.org/officeDocument/2006/relationships/oleObject" Target="embeddings/oleObject267.bin"/><Relationship Id="rId715" Type="http://schemas.openxmlformats.org/officeDocument/2006/relationships/oleObject" Target="embeddings/oleObject362.bin"/><Relationship Id="rId897" Type="http://schemas.openxmlformats.org/officeDocument/2006/relationships/image" Target="media/image436.wmf"/><Relationship Id="rId105" Type="http://schemas.openxmlformats.org/officeDocument/2006/relationships/oleObject" Target="embeddings/oleObject62.bin"/><Relationship Id="rId147" Type="http://schemas.openxmlformats.org/officeDocument/2006/relationships/oleObject" Target="embeddings/oleObject83.bin"/><Relationship Id="rId312" Type="http://schemas.openxmlformats.org/officeDocument/2006/relationships/oleObject" Target="embeddings/oleObject166.bin"/><Relationship Id="rId354" Type="http://schemas.openxmlformats.org/officeDocument/2006/relationships/image" Target="media/image162.wmf"/><Relationship Id="rId757" Type="http://schemas.openxmlformats.org/officeDocument/2006/relationships/oleObject" Target="embeddings/oleObject383.bin"/><Relationship Id="rId799" Type="http://schemas.openxmlformats.org/officeDocument/2006/relationships/oleObject" Target="embeddings/oleObject404.bin"/><Relationship Id="rId51" Type="http://schemas.openxmlformats.org/officeDocument/2006/relationships/oleObject" Target="embeddings/oleObject28.bin"/><Relationship Id="rId93" Type="http://schemas.openxmlformats.org/officeDocument/2006/relationships/oleObject" Target="embeddings/oleObject56.bin"/><Relationship Id="rId189" Type="http://schemas.openxmlformats.org/officeDocument/2006/relationships/oleObject" Target="embeddings/oleObject104.bin"/><Relationship Id="rId396" Type="http://schemas.openxmlformats.org/officeDocument/2006/relationships/oleObject" Target="embeddings/oleObject208.bin"/><Relationship Id="rId561" Type="http://schemas.openxmlformats.org/officeDocument/2006/relationships/oleObject" Target="embeddings/oleObject294.bin"/><Relationship Id="rId617" Type="http://schemas.openxmlformats.org/officeDocument/2006/relationships/image" Target="media/image290.emf"/><Relationship Id="rId659" Type="http://schemas.openxmlformats.org/officeDocument/2006/relationships/oleObject" Target="embeddings/oleObject340.bin"/><Relationship Id="rId824" Type="http://schemas.openxmlformats.org/officeDocument/2006/relationships/image" Target="media/image401.wmf"/><Relationship Id="rId866" Type="http://schemas.openxmlformats.org/officeDocument/2006/relationships/oleObject" Target="embeddings/oleObject438.bin"/><Relationship Id="rId214" Type="http://schemas.openxmlformats.org/officeDocument/2006/relationships/image" Target="media/image92.wmf"/><Relationship Id="rId256" Type="http://schemas.openxmlformats.org/officeDocument/2006/relationships/image" Target="media/image113.wmf"/><Relationship Id="rId298" Type="http://schemas.openxmlformats.org/officeDocument/2006/relationships/oleObject" Target="embeddings/oleObject159.bin"/><Relationship Id="rId421" Type="http://schemas.openxmlformats.org/officeDocument/2006/relationships/image" Target="media/image195.wmf"/><Relationship Id="rId463" Type="http://schemas.openxmlformats.org/officeDocument/2006/relationships/image" Target="media/image216.wmf"/><Relationship Id="rId519" Type="http://schemas.openxmlformats.org/officeDocument/2006/relationships/image" Target="media/image241.wmf"/><Relationship Id="rId670" Type="http://schemas.openxmlformats.org/officeDocument/2006/relationships/image" Target="media/image318.wmf"/><Relationship Id="rId116" Type="http://schemas.openxmlformats.org/officeDocument/2006/relationships/image" Target="media/image43.wmf"/><Relationship Id="rId158" Type="http://schemas.openxmlformats.org/officeDocument/2006/relationships/image" Target="media/image64.wmf"/><Relationship Id="rId323" Type="http://schemas.openxmlformats.org/officeDocument/2006/relationships/image" Target="media/image146.wmf"/><Relationship Id="rId530" Type="http://schemas.openxmlformats.org/officeDocument/2006/relationships/oleObject" Target="embeddings/oleObject278.bin"/><Relationship Id="rId726" Type="http://schemas.openxmlformats.org/officeDocument/2006/relationships/image" Target="media/image352.wmf"/><Relationship Id="rId768" Type="http://schemas.openxmlformats.org/officeDocument/2006/relationships/image" Target="media/image373.wmf"/><Relationship Id="rId20" Type="http://schemas.openxmlformats.org/officeDocument/2006/relationships/oleObject" Target="embeddings/oleObject10.bin"/><Relationship Id="rId62" Type="http://schemas.openxmlformats.org/officeDocument/2006/relationships/image" Target="media/image22.wmf"/><Relationship Id="rId365" Type="http://schemas.openxmlformats.org/officeDocument/2006/relationships/oleObject" Target="embeddings/oleObject192.bin"/><Relationship Id="rId572" Type="http://schemas.openxmlformats.org/officeDocument/2006/relationships/image" Target="media/image267.wmf"/><Relationship Id="rId628" Type="http://schemas.openxmlformats.org/officeDocument/2006/relationships/oleObject" Target="embeddings/oleObject324.bin"/><Relationship Id="rId835" Type="http://schemas.openxmlformats.org/officeDocument/2006/relationships/oleObject" Target="embeddings/oleObject422.bin"/><Relationship Id="rId225" Type="http://schemas.openxmlformats.org/officeDocument/2006/relationships/oleObject" Target="embeddings/oleObject122.bin"/><Relationship Id="rId267" Type="http://schemas.openxmlformats.org/officeDocument/2006/relationships/image" Target="media/image119.wmf"/><Relationship Id="rId432" Type="http://schemas.openxmlformats.org/officeDocument/2006/relationships/oleObject" Target="embeddings/oleObject226.bin"/><Relationship Id="rId474" Type="http://schemas.openxmlformats.org/officeDocument/2006/relationships/oleObject" Target="embeddings/oleObject250.bin"/><Relationship Id="rId877" Type="http://schemas.openxmlformats.org/officeDocument/2006/relationships/image" Target="media/image426.wmf"/><Relationship Id="rId127" Type="http://schemas.openxmlformats.org/officeDocument/2006/relationships/oleObject" Target="embeddings/oleObject73.bin"/><Relationship Id="rId681" Type="http://schemas.openxmlformats.org/officeDocument/2006/relationships/image" Target="media/image327.png"/><Relationship Id="rId737" Type="http://schemas.openxmlformats.org/officeDocument/2006/relationships/oleObject" Target="embeddings/oleObject373.bin"/><Relationship Id="rId779" Type="http://schemas.openxmlformats.org/officeDocument/2006/relationships/oleObject" Target="embeddings/oleObject394.bin"/><Relationship Id="rId902" Type="http://schemas.openxmlformats.org/officeDocument/2006/relationships/oleObject" Target="embeddings/oleObject457.bin"/><Relationship Id="rId31" Type="http://schemas.openxmlformats.org/officeDocument/2006/relationships/oleObject" Target="embeddings/oleObject18.bin"/><Relationship Id="rId73" Type="http://schemas.openxmlformats.org/officeDocument/2006/relationships/image" Target="media/image27.wmf"/><Relationship Id="rId169" Type="http://schemas.openxmlformats.org/officeDocument/2006/relationships/oleObject" Target="embeddings/oleObject94.bin"/><Relationship Id="rId334" Type="http://schemas.openxmlformats.org/officeDocument/2006/relationships/oleObject" Target="embeddings/oleObject177.bin"/><Relationship Id="rId376" Type="http://schemas.openxmlformats.org/officeDocument/2006/relationships/oleObject" Target="embeddings/oleObject198.bin"/><Relationship Id="rId541" Type="http://schemas.openxmlformats.org/officeDocument/2006/relationships/oleObject" Target="embeddings/oleObject284.bin"/><Relationship Id="rId583" Type="http://schemas.openxmlformats.org/officeDocument/2006/relationships/oleObject" Target="embeddings/oleObject305.bin"/><Relationship Id="rId639" Type="http://schemas.openxmlformats.org/officeDocument/2006/relationships/image" Target="media/image303.wmf"/><Relationship Id="rId790" Type="http://schemas.openxmlformats.org/officeDocument/2006/relationships/image" Target="media/image384.wmf"/><Relationship Id="rId804" Type="http://schemas.openxmlformats.org/officeDocument/2006/relationships/image" Target="media/image391.wmf"/><Relationship Id="rId4" Type="http://schemas.openxmlformats.org/officeDocument/2006/relationships/webSettings" Target="webSettings.xml"/><Relationship Id="rId180" Type="http://schemas.openxmlformats.org/officeDocument/2006/relationships/image" Target="media/image75.wmf"/><Relationship Id="rId236" Type="http://schemas.openxmlformats.org/officeDocument/2006/relationships/image" Target="media/image103.wmf"/><Relationship Id="rId278" Type="http://schemas.openxmlformats.org/officeDocument/2006/relationships/oleObject" Target="embeddings/oleObject148.bin"/><Relationship Id="rId401" Type="http://schemas.openxmlformats.org/officeDocument/2006/relationships/image" Target="media/image185.wmf"/><Relationship Id="rId443" Type="http://schemas.openxmlformats.org/officeDocument/2006/relationships/image" Target="media/image206.wmf"/><Relationship Id="rId650" Type="http://schemas.openxmlformats.org/officeDocument/2006/relationships/image" Target="media/image308.wmf"/><Relationship Id="rId846" Type="http://schemas.openxmlformats.org/officeDocument/2006/relationships/image" Target="media/image412.wmf"/><Relationship Id="rId888" Type="http://schemas.openxmlformats.org/officeDocument/2006/relationships/oleObject" Target="embeddings/oleObject450.bin"/><Relationship Id="rId303" Type="http://schemas.openxmlformats.org/officeDocument/2006/relationships/image" Target="media/image136.wmf"/><Relationship Id="rId485" Type="http://schemas.openxmlformats.org/officeDocument/2006/relationships/image" Target="media/image224.wmf"/><Relationship Id="rId692" Type="http://schemas.openxmlformats.org/officeDocument/2006/relationships/oleObject" Target="embeddings/oleObject352.bin"/><Relationship Id="rId706" Type="http://schemas.openxmlformats.org/officeDocument/2006/relationships/oleObject" Target="embeddings/oleObject358.bin"/><Relationship Id="rId748" Type="http://schemas.openxmlformats.org/officeDocument/2006/relationships/image" Target="media/image363.wmf"/><Relationship Id="rId913" Type="http://schemas.openxmlformats.org/officeDocument/2006/relationships/image" Target="media/image444.wmf"/><Relationship Id="rId42" Type="http://schemas.openxmlformats.org/officeDocument/2006/relationships/oleObject" Target="embeddings/oleObject23.bin"/><Relationship Id="rId84" Type="http://schemas.openxmlformats.org/officeDocument/2006/relationships/oleObject" Target="embeddings/oleObject51.bin"/><Relationship Id="rId138" Type="http://schemas.openxmlformats.org/officeDocument/2006/relationships/image" Target="media/image54.png"/><Relationship Id="rId345" Type="http://schemas.openxmlformats.org/officeDocument/2006/relationships/oleObject" Target="embeddings/oleObject182.bin"/><Relationship Id="rId387" Type="http://schemas.openxmlformats.org/officeDocument/2006/relationships/image" Target="media/image178.wmf"/><Relationship Id="rId510" Type="http://schemas.openxmlformats.org/officeDocument/2006/relationships/oleObject" Target="embeddings/oleObject268.bin"/><Relationship Id="rId552" Type="http://schemas.openxmlformats.org/officeDocument/2006/relationships/image" Target="media/image257.wmf"/><Relationship Id="rId594" Type="http://schemas.openxmlformats.org/officeDocument/2006/relationships/oleObject" Target="embeddings/oleObject310.bin"/><Relationship Id="rId608" Type="http://schemas.openxmlformats.org/officeDocument/2006/relationships/oleObject" Target="embeddings/oleObject317.bin"/><Relationship Id="rId815" Type="http://schemas.openxmlformats.org/officeDocument/2006/relationships/oleObject" Target="embeddings/oleObject412.bin"/><Relationship Id="rId191" Type="http://schemas.openxmlformats.org/officeDocument/2006/relationships/oleObject" Target="embeddings/oleObject105.bin"/><Relationship Id="rId205" Type="http://schemas.openxmlformats.org/officeDocument/2006/relationships/oleObject" Target="embeddings/oleObject112.bin"/><Relationship Id="rId247" Type="http://schemas.openxmlformats.org/officeDocument/2006/relationships/oleObject" Target="embeddings/oleObject133.bin"/><Relationship Id="rId412" Type="http://schemas.openxmlformats.org/officeDocument/2006/relationships/oleObject" Target="embeddings/oleObject216.bin"/><Relationship Id="rId857" Type="http://schemas.openxmlformats.org/officeDocument/2006/relationships/image" Target="media/image417.wmf"/><Relationship Id="rId899" Type="http://schemas.openxmlformats.org/officeDocument/2006/relationships/image" Target="media/image437.wmf"/><Relationship Id="rId107" Type="http://schemas.openxmlformats.org/officeDocument/2006/relationships/oleObject" Target="embeddings/oleObject63.bin"/><Relationship Id="rId289" Type="http://schemas.openxmlformats.org/officeDocument/2006/relationships/image" Target="media/image129.wmf"/><Relationship Id="rId454" Type="http://schemas.openxmlformats.org/officeDocument/2006/relationships/oleObject" Target="embeddings/oleObject237.bin"/><Relationship Id="rId496" Type="http://schemas.openxmlformats.org/officeDocument/2006/relationships/oleObject" Target="embeddings/oleObject261.bin"/><Relationship Id="rId661" Type="http://schemas.openxmlformats.org/officeDocument/2006/relationships/oleObject" Target="embeddings/oleObject341.bin"/><Relationship Id="rId717" Type="http://schemas.openxmlformats.org/officeDocument/2006/relationships/oleObject" Target="embeddings/oleObject363.bin"/><Relationship Id="rId759" Type="http://schemas.openxmlformats.org/officeDocument/2006/relationships/oleObject" Target="embeddings/oleObject384.bin"/><Relationship Id="rId11" Type="http://schemas.openxmlformats.org/officeDocument/2006/relationships/image" Target="media/image3.wmf"/><Relationship Id="rId53" Type="http://schemas.openxmlformats.org/officeDocument/2006/relationships/oleObject" Target="embeddings/oleObject30.bin"/><Relationship Id="rId149" Type="http://schemas.openxmlformats.org/officeDocument/2006/relationships/oleObject" Target="embeddings/oleObject84.bin"/><Relationship Id="rId314" Type="http://schemas.openxmlformats.org/officeDocument/2006/relationships/oleObject" Target="embeddings/oleObject167.bin"/><Relationship Id="rId356" Type="http://schemas.openxmlformats.org/officeDocument/2006/relationships/image" Target="media/image163.wmf"/><Relationship Id="rId398" Type="http://schemas.openxmlformats.org/officeDocument/2006/relationships/oleObject" Target="embeddings/oleObject209.bin"/><Relationship Id="rId521" Type="http://schemas.openxmlformats.org/officeDocument/2006/relationships/image" Target="media/image242.wmf"/><Relationship Id="rId563" Type="http://schemas.openxmlformats.org/officeDocument/2006/relationships/oleObject" Target="embeddings/oleObject295.bin"/><Relationship Id="rId619" Type="http://schemas.openxmlformats.org/officeDocument/2006/relationships/image" Target="media/image292.emf"/><Relationship Id="rId770" Type="http://schemas.openxmlformats.org/officeDocument/2006/relationships/image" Target="media/image374.wmf"/><Relationship Id="rId95" Type="http://schemas.openxmlformats.org/officeDocument/2006/relationships/oleObject" Target="embeddings/oleObject57.bin"/><Relationship Id="rId160" Type="http://schemas.openxmlformats.org/officeDocument/2006/relationships/image" Target="media/image65.wmf"/><Relationship Id="rId216" Type="http://schemas.openxmlformats.org/officeDocument/2006/relationships/image" Target="media/image93.wmf"/><Relationship Id="rId423" Type="http://schemas.openxmlformats.org/officeDocument/2006/relationships/image" Target="media/image196.wmf"/><Relationship Id="rId826" Type="http://schemas.openxmlformats.org/officeDocument/2006/relationships/image" Target="media/image402.wmf"/><Relationship Id="rId868" Type="http://schemas.openxmlformats.org/officeDocument/2006/relationships/oleObject" Target="embeddings/oleObject439.bin"/><Relationship Id="rId258" Type="http://schemas.openxmlformats.org/officeDocument/2006/relationships/image" Target="media/image114.wmf"/><Relationship Id="rId465" Type="http://schemas.openxmlformats.org/officeDocument/2006/relationships/oleObject" Target="embeddings/oleObject243.bin"/><Relationship Id="rId630" Type="http://schemas.openxmlformats.org/officeDocument/2006/relationships/oleObject" Target="embeddings/oleObject325.bin"/><Relationship Id="rId672" Type="http://schemas.openxmlformats.org/officeDocument/2006/relationships/image" Target="media/image319.wmf"/><Relationship Id="rId728" Type="http://schemas.openxmlformats.org/officeDocument/2006/relationships/image" Target="media/image353.wmf"/><Relationship Id="rId22" Type="http://schemas.openxmlformats.org/officeDocument/2006/relationships/oleObject" Target="embeddings/oleObject12.bin"/><Relationship Id="rId64" Type="http://schemas.openxmlformats.org/officeDocument/2006/relationships/image" Target="media/image23.wmf"/><Relationship Id="rId118" Type="http://schemas.openxmlformats.org/officeDocument/2006/relationships/image" Target="media/image44.wmf"/><Relationship Id="rId325" Type="http://schemas.openxmlformats.org/officeDocument/2006/relationships/image" Target="media/image147.wmf"/><Relationship Id="rId367" Type="http://schemas.openxmlformats.org/officeDocument/2006/relationships/oleObject" Target="embeddings/oleObject193.bin"/><Relationship Id="rId532" Type="http://schemas.openxmlformats.org/officeDocument/2006/relationships/oleObject" Target="embeddings/oleObject279.bin"/><Relationship Id="rId574" Type="http://schemas.openxmlformats.org/officeDocument/2006/relationships/image" Target="media/image268.wmf"/><Relationship Id="rId171" Type="http://schemas.openxmlformats.org/officeDocument/2006/relationships/oleObject" Target="embeddings/oleObject95.bin"/><Relationship Id="rId227" Type="http://schemas.openxmlformats.org/officeDocument/2006/relationships/oleObject" Target="embeddings/oleObject123.bin"/><Relationship Id="rId781" Type="http://schemas.openxmlformats.org/officeDocument/2006/relationships/oleObject" Target="embeddings/oleObject395.bin"/><Relationship Id="rId837" Type="http://schemas.openxmlformats.org/officeDocument/2006/relationships/oleObject" Target="embeddings/oleObject423.bin"/><Relationship Id="rId879" Type="http://schemas.openxmlformats.org/officeDocument/2006/relationships/image" Target="media/image427.wmf"/><Relationship Id="rId269" Type="http://schemas.openxmlformats.org/officeDocument/2006/relationships/image" Target="media/image120.wmf"/><Relationship Id="rId434" Type="http://schemas.openxmlformats.org/officeDocument/2006/relationships/oleObject" Target="embeddings/oleObject227.bin"/><Relationship Id="rId476" Type="http://schemas.openxmlformats.org/officeDocument/2006/relationships/oleObject" Target="embeddings/oleObject251.bin"/><Relationship Id="rId641" Type="http://schemas.openxmlformats.org/officeDocument/2006/relationships/image" Target="media/image304.wmf"/><Relationship Id="rId683" Type="http://schemas.openxmlformats.org/officeDocument/2006/relationships/image" Target="media/image329.wmf"/><Relationship Id="rId739" Type="http://schemas.openxmlformats.org/officeDocument/2006/relationships/oleObject" Target="embeddings/oleObject374.bin"/><Relationship Id="rId890" Type="http://schemas.openxmlformats.org/officeDocument/2006/relationships/oleObject" Target="embeddings/oleObject451.bin"/><Relationship Id="rId904" Type="http://schemas.openxmlformats.org/officeDocument/2006/relationships/oleObject" Target="embeddings/oleObject458.bin"/><Relationship Id="rId33" Type="http://schemas.openxmlformats.org/officeDocument/2006/relationships/oleObject" Target="embeddings/oleObject19.bin"/><Relationship Id="rId129" Type="http://schemas.openxmlformats.org/officeDocument/2006/relationships/oleObject" Target="embeddings/oleObject74.bin"/><Relationship Id="rId280" Type="http://schemas.openxmlformats.org/officeDocument/2006/relationships/oleObject" Target="embeddings/oleObject149.bin"/><Relationship Id="rId336" Type="http://schemas.openxmlformats.org/officeDocument/2006/relationships/oleObject" Target="embeddings/oleObject178.bin"/><Relationship Id="rId501" Type="http://schemas.openxmlformats.org/officeDocument/2006/relationships/image" Target="media/image232.wmf"/><Relationship Id="rId543" Type="http://schemas.openxmlformats.org/officeDocument/2006/relationships/oleObject" Target="embeddings/oleObject285.bin"/><Relationship Id="rId75" Type="http://schemas.openxmlformats.org/officeDocument/2006/relationships/oleObject" Target="embeddings/oleObject42.bin"/><Relationship Id="rId140" Type="http://schemas.openxmlformats.org/officeDocument/2006/relationships/image" Target="media/image55.wmf"/><Relationship Id="rId182" Type="http://schemas.openxmlformats.org/officeDocument/2006/relationships/image" Target="media/image76.wmf"/><Relationship Id="rId378" Type="http://schemas.openxmlformats.org/officeDocument/2006/relationships/oleObject" Target="embeddings/oleObject199.bin"/><Relationship Id="rId403" Type="http://schemas.openxmlformats.org/officeDocument/2006/relationships/image" Target="media/image186.wmf"/><Relationship Id="rId585" Type="http://schemas.openxmlformats.org/officeDocument/2006/relationships/oleObject" Target="embeddings/oleObject306.bin"/><Relationship Id="rId750" Type="http://schemas.openxmlformats.org/officeDocument/2006/relationships/image" Target="media/image364.wmf"/><Relationship Id="rId792" Type="http://schemas.openxmlformats.org/officeDocument/2006/relationships/image" Target="media/image385.wmf"/><Relationship Id="rId806" Type="http://schemas.openxmlformats.org/officeDocument/2006/relationships/image" Target="media/image392.wmf"/><Relationship Id="rId848" Type="http://schemas.openxmlformats.org/officeDocument/2006/relationships/image" Target="media/image413.wmf"/><Relationship Id="rId6" Type="http://schemas.openxmlformats.org/officeDocument/2006/relationships/endnotes" Target="endnotes.xml"/><Relationship Id="rId238" Type="http://schemas.openxmlformats.org/officeDocument/2006/relationships/image" Target="media/image104.wmf"/><Relationship Id="rId445" Type="http://schemas.openxmlformats.org/officeDocument/2006/relationships/image" Target="media/image207.wmf"/><Relationship Id="rId487" Type="http://schemas.openxmlformats.org/officeDocument/2006/relationships/image" Target="media/image225.wmf"/><Relationship Id="rId610" Type="http://schemas.openxmlformats.org/officeDocument/2006/relationships/oleObject" Target="embeddings/oleObject318.bin"/><Relationship Id="rId652" Type="http://schemas.openxmlformats.org/officeDocument/2006/relationships/image" Target="media/image309.wmf"/><Relationship Id="rId694" Type="http://schemas.openxmlformats.org/officeDocument/2006/relationships/oleObject" Target="embeddings/oleObject353.bin"/><Relationship Id="rId708" Type="http://schemas.openxmlformats.org/officeDocument/2006/relationships/oleObject" Target="embeddings/oleObject359.bin"/><Relationship Id="rId915" Type="http://schemas.openxmlformats.org/officeDocument/2006/relationships/image" Target="media/image445.wmf"/><Relationship Id="rId291" Type="http://schemas.openxmlformats.org/officeDocument/2006/relationships/image" Target="media/image130.wmf"/><Relationship Id="rId305" Type="http://schemas.openxmlformats.org/officeDocument/2006/relationships/image" Target="media/image137.wmf"/><Relationship Id="rId347" Type="http://schemas.openxmlformats.org/officeDocument/2006/relationships/oleObject" Target="embeddings/oleObject183.bin"/><Relationship Id="rId512" Type="http://schemas.openxmlformats.org/officeDocument/2006/relationships/oleObject" Target="embeddings/oleObject269.bin"/><Relationship Id="rId44" Type="http://schemas.openxmlformats.org/officeDocument/2006/relationships/oleObject" Target="embeddings/oleObject24.bin"/><Relationship Id="rId86" Type="http://schemas.openxmlformats.org/officeDocument/2006/relationships/image" Target="media/image28.wmf"/><Relationship Id="rId151" Type="http://schemas.openxmlformats.org/officeDocument/2006/relationships/oleObject" Target="embeddings/oleObject85.bin"/><Relationship Id="rId389" Type="http://schemas.openxmlformats.org/officeDocument/2006/relationships/image" Target="media/image179.wmf"/><Relationship Id="rId554" Type="http://schemas.openxmlformats.org/officeDocument/2006/relationships/image" Target="media/image258.wmf"/><Relationship Id="rId596" Type="http://schemas.openxmlformats.org/officeDocument/2006/relationships/oleObject" Target="embeddings/oleObject311.bin"/><Relationship Id="rId761" Type="http://schemas.openxmlformats.org/officeDocument/2006/relationships/oleObject" Target="embeddings/oleObject385.bin"/><Relationship Id="rId817" Type="http://schemas.openxmlformats.org/officeDocument/2006/relationships/oleObject" Target="embeddings/oleObject413.bin"/><Relationship Id="rId859" Type="http://schemas.openxmlformats.org/officeDocument/2006/relationships/image" Target="media/image418.wmf"/><Relationship Id="rId193" Type="http://schemas.openxmlformats.org/officeDocument/2006/relationships/oleObject" Target="embeddings/oleObject106.bin"/><Relationship Id="rId207" Type="http://schemas.openxmlformats.org/officeDocument/2006/relationships/oleObject" Target="embeddings/oleObject113.bin"/><Relationship Id="rId249" Type="http://schemas.openxmlformats.org/officeDocument/2006/relationships/oleObject" Target="embeddings/oleObject134.bin"/><Relationship Id="rId414" Type="http://schemas.openxmlformats.org/officeDocument/2006/relationships/oleObject" Target="embeddings/oleObject217.bin"/><Relationship Id="rId456" Type="http://schemas.openxmlformats.org/officeDocument/2006/relationships/oleObject" Target="embeddings/oleObject238.bin"/><Relationship Id="rId498" Type="http://schemas.openxmlformats.org/officeDocument/2006/relationships/oleObject" Target="embeddings/oleObject262.bin"/><Relationship Id="rId621" Type="http://schemas.openxmlformats.org/officeDocument/2006/relationships/image" Target="media/image294.wmf"/><Relationship Id="rId663" Type="http://schemas.openxmlformats.org/officeDocument/2006/relationships/oleObject" Target="embeddings/oleObject342.bin"/><Relationship Id="rId870" Type="http://schemas.openxmlformats.org/officeDocument/2006/relationships/oleObject" Target="embeddings/oleObject440.bin"/><Relationship Id="rId13" Type="http://schemas.openxmlformats.org/officeDocument/2006/relationships/image" Target="media/image4.wmf"/><Relationship Id="rId109" Type="http://schemas.openxmlformats.org/officeDocument/2006/relationships/oleObject" Target="embeddings/oleObject64.bin"/><Relationship Id="rId260" Type="http://schemas.openxmlformats.org/officeDocument/2006/relationships/image" Target="media/image115.wmf"/><Relationship Id="rId316" Type="http://schemas.openxmlformats.org/officeDocument/2006/relationships/oleObject" Target="embeddings/oleObject168.bin"/><Relationship Id="rId523" Type="http://schemas.openxmlformats.org/officeDocument/2006/relationships/image" Target="media/image243.wmf"/><Relationship Id="rId719" Type="http://schemas.openxmlformats.org/officeDocument/2006/relationships/oleObject" Target="embeddings/oleObject364.bin"/><Relationship Id="rId55" Type="http://schemas.openxmlformats.org/officeDocument/2006/relationships/oleObject" Target="embeddings/oleObject31.bin"/><Relationship Id="rId97" Type="http://schemas.openxmlformats.org/officeDocument/2006/relationships/oleObject" Target="embeddings/oleObject58.bin"/><Relationship Id="rId120" Type="http://schemas.openxmlformats.org/officeDocument/2006/relationships/image" Target="media/image45.wmf"/><Relationship Id="rId358" Type="http://schemas.openxmlformats.org/officeDocument/2006/relationships/image" Target="media/image164.wmf"/><Relationship Id="rId565" Type="http://schemas.openxmlformats.org/officeDocument/2006/relationships/oleObject" Target="embeddings/oleObject296.bin"/><Relationship Id="rId730" Type="http://schemas.openxmlformats.org/officeDocument/2006/relationships/image" Target="media/image354.wmf"/><Relationship Id="rId772" Type="http://schemas.openxmlformats.org/officeDocument/2006/relationships/image" Target="media/image375.wmf"/><Relationship Id="rId828" Type="http://schemas.openxmlformats.org/officeDocument/2006/relationships/image" Target="media/image403.wmf"/><Relationship Id="rId162" Type="http://schemas.openxmlformats.org/officeDocument/2006/relationships/image" Target="media/image66.wmf"/><Relationship Id="rId218" Type="http://schemas.openxmlformats.org/officeDocument/2006/relationships/image" Target="media/image94.wmf"/><Relationship Id="rId425" Type="http://schemas.openxmlformats.org/officeDocument/2006/relationships/image" Target="media/image197.wmf"/><Relationship Id="rId467" Type="http://schemas.openxmlformats.org/officeDocument/2006/relationships/oleObject" Target="embeddings/oleObject245.bin"/><Relationship Id="rId632" Type="http://schemas.openxmlformats.org/officeDocument/2006/relationships/oleObject" Target="embeddings/oleObject326.bin"/><Relationship Id="rId271" Type="http://schemas.openxmlformats.org/officeDocument/2006/relationships/image" Target="media/image121.wmf"/><Relationship Id="rId674" Type="http://schemas.openxmlformats.org/officeDocument/2006/relationships/image" Target="media/image320.wmf"/><Relationship Id="rId881" Type="http://schemas.openxmlformats.org/officeDocument/2006/relationships/image" Target="media/image428.wmf"/><Relationship Id="rId24" Type="http://schemas.openxmlformats.org/officeDocument/2006/relationships/oleObject" Target="embeddings/oleObject14.bin"/><Relationship Id="rId66" Type="http://schemas.openxmlformats.org/officeDocument/2006/relationships/image" Target="media/image24.wmf"/><Relationship Id="rId131" Type="http://schemas.openxmlformats.org/officeDocument/2006/relationships/oleObject" Target="embeddings/oleObject75.bin"/><Relationship Id="rId327" Type="http://schemas.openxmlformats.org/officeDocument/2006/relationships/image" Target="media/image148.wmf"/><Relationship Id="rId369" Type="http://schemas.openxmlformats.org/officeDocument/2006/relationships/oleObject" Target="embeddings/oleObject194.bin"/><Relationship Id="rId534" Type="http://schemas.openxmlformats.org/officeDocument/2006/relationships/oleObject" Target="embeddings/oleObject280.bin"/><Relationship Id="rId576" Type="http://schemas.openxmlformats.org/officeDocument/2006/relationships/image" Target="media/image269.wmf"/><Relationship Id="rId741" Type="http://schemas.openxmlformats.org/officeDocument/2006/relationships/oleObject" Target="embeddings/oleObject375.bin"/><Relationship Id="rId783" Type="http://schemas.openxmlformats.org/officeDocument/2006/relationships/oleObject" Target="embeddings/oleObject396.bin"/><Relationship Id="rId839" Type="http://schemas.openxmlformats.org/officeDocument/2006/relationships/oleObject" Target="embeddings/oleObject424.bin"/><Relationship Id="rId173" Type="http://schemas.openxmlformats.org/officeDocument/2006/relationships/oleObject" Target="embeddings/oleObject96.bin"/><Relationship Id="rId229" Type="http://schemas.openxmlformats.org/officeDocument/2006/relationships/oleObject" Target="embeddings/oleObject124.bin"/><Relationship Id="rId380" Type="http://schemas.openxmlformats.org/officeDocument/2006/relationships/oleObject" Target="embeddings/oleObject200.bin"/><Relationship Id="rId436" Type="http://schemas.openxmlformats.org/officeDocument/2006/relationships/oleObject" Target="embeddings/oleObject228.bin"/><Relationship Id="rId601" Type="http://schemas.openxmlformats.org/officeDocument/2006/relationships/image" Target="media/image282.wmf"/><Relationship Id="rId643" Type="http://schemas.openxmlformats.org/officeDocument/2006/relationships/image" Target="media/image305.wmf"/><Relationship Id="rId240" Type="http://schemas.openxmlformats.org/officeDocument/2006/relationships/image" Target="media/image105.wmf"/><Relationship Id="rId478" Type="http://schemas.openxmlformats.org/officeDocument/2006/relationships/oleObject" Target="embeddings/oleObject252.bin"/><Relationship Id="rId685" Type="http://schemas.openxmlformats.org/officeDocument/2006/relationships/image" Target="media/image330.wmf"/><Relationship Id="rId850" Type="http://schemas.openxmlformats.org/officeDocument/2006/relationships/image" Target="media/image414.wmf"/><Relationship Id="rId892" Type="http://schemas.openxmlformats.org/officeDocument/2006/relationships/oleObject" Target="embeddings/oleObject452.bin"/><Relationship Id="rId906" Type="http://schemas.openxmlformats.org/officeDocument/2006/relationships/oleObject" Target="embeddings/oleObject459.bin"/><Relationship Id="rId35" Type="http://schemas.openxmlformats.org/officeDocument/2006/relationships/image" Target="media/image10.wmf"/><Relationship Id="rId77" Type="http://schemas.openxmlformats.org/officeDocument/2006/relationships/oleObject" Target="embeddings/oleObject44.bin"/><Relationship Id="rId100" Type="http://schemas.openxmlformats.org/officeDocument/2006/relationships/image" Target="media/image35.wmf"/><Relationship Id="rId282" Type="http://schemas.openxmlformats.org/officeDocument/2006/relationships/image" Target="media/image126.wmf"/><Relationship Id="rId338" Type="http://schemas.openxmlformats.org/officeDocument/2006/relationships/image" Target="media/image154.wmf"/><Relationship Id="rId503" Type="http://schemas.openxmlformats.org/officeDocument/2006/relationships/image" Target="media/image233.wmf"/><Relationship Id="rId545" Type="http://schemas.openxmlformats.org/officeDocument/2006/relationships/oleObject" Target="embeddings/oleObject286.bin"/><Relationship Id="rId587" Type="http://schemas.openxmlformats.org/officeDocument/2006/relationships/oleObject" Target="embeddings/oleObject307.bin"/><Relationship Id="rId710" Type="http://schemas.openxmlformats.org/officeDocument/2006/relationships/image" Target="media/image344.wmf"/><Relationship Id="rId752" Type="http://schemas.openxmlformats.org/officeDocument/2006/relationships/image" Target="media/image365.wmf"/><Relationship Id="rId808" Type="http://schemas.openxmlformats.org/officeDocument/2006/relationships/image" Target="media/image393.wmf"/><Relationship Id="rId8" Type="http://schemas.openxmlformats.org/officeDocument/2006/relationships/oleObject" Target="embeddings/oleObject1.bin"/><Relationship Id="rId142" Type="http://schemas.openxmlformats.org/officeDocument/2006/relationships/image" Target="media/image56.wmf"/><Relationship Id="rId184" Type="http://schemas.openxmlformats.org/officeDocument/2006/relationships/image" Target="media/image77.wmf"/><Relationship Id="rId391" Type="http://schemas.openxmlformats.org/officeDocument/2006/relationships/image" Target="media/image180.wmf"/><Relationship Id="rId405" Type="http://schemas.openxmlformats.org/officeDocument/2006/relationships/image" Target="media/image187.wmf"/><Relationship Id="rId447" Type="http://schemas.openxmlformats.org/officeDocument/2006/relationships/image" Target="media/image208.wmf"/><Relationship Id="rId612" Type="http://schemas.openxmlformats.org/officeDocument/2006/relationships/oleObject" Target="embeddings/oleObject319.bin"/><Relationship Id="rId794" Type="http://schemas.openxmlformats.org/officeDocument/2006/relationships/image" Target="media/image386.wmf"/><Relationship Id="rId251" Type="http://schemas.openxmlformats.org/officeDocument/2006/relationships/oleObject" Target="embeddings/oleObject135.bin"/><Relationship Id="rId489" Type="http://schemas.openxmlformats.org/officeDocument/2006/relationships/image" Target="media/image226.wmf"/><Relationship Id="rId654" Type="http://schemas.openxmlformats.org/officeDocument/2006/relationships/image" Target="media/image310.wmf"/><Relationship Id="rId696" Type="http://schemas.openxmlformats.org/officeDocument/2006/relationships/oleObject" Target="embeddings/oleObject354.bin"/><Relationship Id="rId861" Type="http://schemas.openxmlformats.org/officeDocument/2006/relationships/image" Target="media/image419.wmf"/><Relationship Id="rId917" Type="http://schemas.openxmlformats.org/officeDocument/2006/relationships/hyperlink" Target="http://www.3abeike.com" TargetMode="External"/><Relationship Id="rId46" Type="http://schemas.openxmlformats.org/officeDocument/2006/relationships/oleObject" Target="embeddings/oleObject25.bin"/><Relationship Id="rId293" Type="http://schemas.openxmlformats.org/officeDocument/2006/relationships/image" Target="media/image131.wmf"/><Relationship Id="rId307" Type="http://schemas.openxmlformats.org/officeDocument/2006/relationships/image" Target="media/image138.wmf"/><Relationship Id="rId349" Type="http://schemas.openxmlformats.org/officeDocument/2006/relationships/oleObject" Target="embeddings/oleObject184.bin"/><Relationship Id="rId514" Type="http://schemas.openxmlformats.org/officeDocument/2006/relationships/oleObject" Target="embeddings/oleObject270.bin"/><Relationship Id="rId556" Type="http://schemas.openxmlformats.org/officeDocument/2006/relationships/image" Target="media/image259.wmf"/><Relationship Id="rId721" Type="http://schemas.openxmlformats.org/officeDocument/2006/relationships/oleObject" Target="embeddings/oleObject365.bin"/><Relationship Id="rId763" Type="http://schemas.openxmlformats.org/officeDocument/2006/relationships/oleObject" Target="embeddings/oleObject386.bin"/><Relationship Id="rId88" Type="http://schemas.openxmlformats.org/officeDocument/2006/relationships/image" Target="media/image29.wmf"/><Relationship Id="rId111" Type="http://schemas.openxmlformats.org/officeDocument/2006/relationships/oleObject" Target="embeddings/oleObject65.bin"/><Relationship Id="rId153" Type="http://schemas.openxmlformats.org/officeDocument/2006/relationships/oleObject" Target="embeddings/oleObject86.bin"/><Relationship Id="rId195" Type="http://schemas.openxmlformats.org/officeDocument/2006/relationships/oleObject" Target="embeddings/oleObject107.bin"/><Relationship Id="rId209" Type="http://schemas.openxmlformats.org/officeDocument/2006/relationships/oleObject" Target="embeddings/oleObject114.bin"/><Relationship Id="rId360" Type="http://schemas.openxmlformats.org/officeDocument/2006/relationships/image" Target="media/image165.wmf"/><Relationship Id="rId416" Type="http://schemas.openxmlformats.org/officeDocument/2006/relationships/oleObject" Target="embeddings/oleObject218.bin"/><Relationship Id="rId598" Type="http://schemas.openxmlformats.org/officeDocument/2006/relationships/oleObject" Target="embeddings/oleObject312.bin"/><Relationship Id="rId819" Type="http://schemas.openxmlformats.org/officeDocument/2006/relationships/oleObject" Target="embeddings/oleObject414.bin"/><Relationship Id="rId220" Type="http://schemas.openxmlformats.org/officeDocument/2006/relationships/image" Target="media/image95.wmf"/><Relationship Id="rId458" Type="http://schemas.openxmlformats.org/officeDocument/2006/relationships/oleObject" Target="embeddings/oleObject239.bin"/><Relationship Id="rId623" Type="http://schemas.openxmlformats.org/officeDocument/2006/relationships/image" Target="media/image295.wmf"/><Relationship Id="rId665" Type="http://schemas.openxmlformats.org/officeDocument/2006/relationships/oleObject" Target="embeddings/oleObject343.bin"/><Relationship Id="rId830" Type="http://schemas.openxmlformats.org/officeDocument/2006/relationships/image" Target="media/image404.wmf"/><Relationship Id="rId872" Type="http://schemas.openxmlformats.org/officeDocument/2006/relationships/oleObject" Target="embeddings/oleObject441.bin"/><Relationship Id="rId15" Type="http://schemas.openxmlformats.org/officeDocument/2006/relationships/oleObject" Target="embeddings/oleObject5.bin"/><Relationship Id="rId57" Type="http://schemas.openxmlformats.org/officeDocument/2006/relationships/oleObject" Target="embeddings/oleObject32.bin"/><Relationship Id="rId262" Type="http://schemas.openxmlformats.org/officeDocument/2006/relationships/image" Target="media/image116.wmf"/><Relationship Id="rId318" Type="http://schemas.openxmlformats.org/officeDocument/2006/relationships/oleObject" Target="embeddings/oleObject169.bin"/><Relationship Id="rId525" Type="http://schemas.openxmlformats.org/officeDocument/2006/relationships/image" Target="media/image244.wmf"/><Relationship Id="rId567" Type="http://schemas.openxmlformats.org/officeDocument/2006/relationships/oleObject" Target="embeddings/oleObject297.bin"/><Relationship Id="rId732" Type="http://schemas.openxmlformats.org/officeDocument/2006/relationships/image" Target="media/image355.wmf"/><Relationship Id="rId99" Type="http://schemas.openxmlformats.org/officeDocument/2006/relationships/oleObject" Target="embeddings/oleObject59.bin"/><Relationship Id="rId122" Type="http://schemas.openxmlformats.org/officeDocument/2006/relationships/image" Target="media/image46.wmf"/><Relationship Id="rId164" Type="http://schemas.openxmlformats.org/officeDocument/2006/relationships/image" Target="media/image67.wmf"/><Relationship Id="rId371" Type="http://schemas.openxmlformats.org/officeDocument/2006/relationships/oleObject" Target="embeddings/oleObject195.bin"/><Relationship Id="rId774" Type="http://schemas.openxmlformats.org/officeDocument/2006/relationships/image" Target="media/image376.wmf"/><Relationship Id="rId427" Type="http://schemas.openxmlformats.org/officeDocument/2006/relationships/image" Target="media/image198.wmf"/><Relationship Id="rId469" Type="http://schemas.openxmlformats.org/officeDocument/2006/relationships/oleObject" Target="embeddings/oleObject247.bin"/><Relationship Id="rId634" Type="http://schemas.openxmlformats.org/officeDocument/2006/relationships/oleObject" Target="embeddings/oleObject327.bin"/><Relationship Id="rId676" Type="http://schemas.openxmlformats.org/officeDocument/2006/relationships/image" Target="media/image322.wmf"/><Relationship Id="rId841" Type="http://schemas.openxmlformats.org/officeDocument/2006/relationships/oleObject" Target="embeddings/oleObject425.bin"/><Relationship Id="rId883" Type="http://schemas.openxmlformats.org/officeDocument/2006/relationships/image" Target="media/image429.wmf"/><Relationship Id="rId26" Type="http://schemas.openxmlformats.org/officeDocument/2006/relationships/image" Target="media/image5.wmf"/><Relationship Id="rId231" Type="http://schemas.openxmlformats.org/officeDocument/2006/relationships/oleObject" Target="embeddings/oleObject125.bin"/><Relationship Id="rId273" Type="http://schemas.openxmlformats.org/officeDocument/2006/relationships/image" Target="media/image122.wmf"/><Relationship Id="rId329" Type="http://schemas.openxmlformats.org/officeDocument/2006/relationships/image" Target="media/image149.wmf"/><Relationship Id="rId480" Type="http://schemas.openxmlformats.org/officeDocument/2006/relationships/oleObject" Target="embeddings/oleObject253.bin"/><Relationship Id="rId536" Type="http://schemas.openxmlformats.org/officeDocument/2006/relationships/oleObject" Target="embeddings/oleObject281.bin"/><Relationship Id="rId701" Type="http://schemas.openxmlformats.org/officeDocument/2006/relationships/image" Target="media/image339.wmf"/><Relationship Id="rId68" Type="http://schemas.openxmlformats.org/officeDocument/2006/relationships/image" Target="media/image25.wmf"/><Relationship Id="rId133" Type="http://schemas.openxmlformats.org/officeDocument/2006/relationships/oleObject" Target="embeddings/oleObject76.bin"/><Relationship Id="rId175" Type="http://schemas.openxmlformats.org/officeDocument/2006/relationships/oleObject" Target="embeddings/oleObject97.bin"/><Relationship Id="rId340" Type="http://schemas.openxmlformats.org/officeDocument/2006/relationships/image" Target="media/image155.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7.bin"/><Relationship Id="rId200" Type="http://schemas.openxmlformats.org/officeDocument/2006/relationships/image" Target="media/image85.wmf"/><Relationship Id="rId382" Type="http://schemas.openxmlformats.org/officeDocument/2006/relationships/oleObject" Target="embeddings/oleObject201.bin"/><Relationship Id="rId438" Type="http://schemas.openxmlformats.org/officeDocument/2006/relationships/oleObject" Target="embeddings/oleObject229.bin"/><Relationship Id="rId603" Type="http://schemas.openxmlformats.org/officeDocument/2006/relationships/image" Target="media/image283.wmf"/><Relationship Id="rId645" Type="http://schemas.openxmlformats.org/officeDocument/2006/relationships/oleObject" Target="embeddings/oleObject333.bin"/><Relationship Id="rId687" Type="http://schemas.openxmlformats.org/officeDocument/2006/relationships/image" Target="media/image331.wmf"/><Relationship Id="rId810" Type="http://schemas.openxmlformats.org/officeDocument/2006/relationships/image" Target="media/image394.wmf"/><Relationship Id="rId852" Type="http://schemas.openxmlformats.org/officeDocument/2006/relationships/oleObject" Target="embeddings/oleObject431.bin"/><Relationship Id="rId908" Type="http://schemas.openxmlformats.org/officeDocument/2006/relationships/oleObject" Target="embeddings/oleObject460.bin"/><Relationship Id="rId242" Type="http://schemas.openxmlformats.org/officeDocument/2006/relationships/image" Target="media/image106.wmf"/><Relationship Id="rId284" Type="http://schemas.openxmlformats.org/officeDocument/2006/relationships/oleObject" Target="embeddings/oleObject152.bin"/><Relationship Id="rId491" Type="http://schemas.openxmlformats.org/officeDocument/2006/relationships/image" Target="media/image227.wmf"/><Relationship Id="rId505" Type="http://schemas.openxmlformats.org/officeDocument/2006/relationships/image" Target="media/image234.wmf"/><Relationship Id="rId712" Type="http://schemas.openxmlformats.org/officeDocument/2006/relationships/image" Target="media/image345.wmf"/><Relationship Id="rId894" Type="http://schemas.openxmlformats.org/officeDocument/2006/relationships/oleObject" Target="embeddings/oleObject453.bin"/><Relationship Id="rId37" Type="http://schemas.openxmlformats.org/officeDocument/2006/relationships/image" Target="media/image11.wmf"/><Relationship Id="rId79" Type="http://schemas.openxmlformats.org/officeDocument/2006/relationships/oleObject" Target="embeddings/oleObject46.bin"/><Relationship Id="rId102" Type="http://schemas.openxmlformats.org/officeDocument/2006/relationships/image" Target="media/image36.wmf"/><Relationship Id="rId144" Type="http://schemas.openxmlformats.org/officeDocument/2006/relationships/image" Target="media/image57.wmf"/><Relationship Id="rId547" Type="http://schemas.openxmlformats.org/officeDocument/2006/relationships/oleObject" Target="embeddings/oleObject287.bin"/><Relationship Id="rId589" Type="http://schemas.openxmlformats.org/officeDocument/2006/relationships/oleObject" Target="embeddings/oleObject308.bin"/><Relationship Id="rId754" Type="http://schemas.openxmlformats.org/officeDocument/2006/relationships/image" Target="media/image366.wmf"/><Relationship Id="rId796" Type="http://schemas.openxmlformats.org/officeDocument/2006/relationships/image" Target="media/image387.wmf"/><Relationship Id="rId90" Type="http://schemas.openxmlformats.org/officeDocument/2006/relationships/image" Target="media/image30.wmf"/><Relationship Id="rId186" Type="http://schemas.openxmlformats.org/officeDocument/2006/relationships/image" Target="media/image78.wmf"/><Relationship Id="rId351" Type="http://schemas.openxmlformats.org/officeDocument/2006/relationships/oleObject" Target="embeddings/oleObject185.bin"/><Relationship Id="rId393" Type="http://schemas.openxmlformats.org/officeDocument/2006/relationships/image" Target="media/image181.wmf"/><Relationship Id="rId407" Type="http://schemas.openxmlformats.org/officeDocument/2006/relationships/image" Target="media/image188.wmf"/><Relationship Id="rId449" Type="http://schemas.openxmlformats.org/officeDocument/2006/relationships/image" Target="media/image209.wmf"/><Relationship Id="rId614" Type="http://schemas.openxmlformats.org/officeDocument/2006/relationships/oleObject" Target="embeddings/oleObject320.bin"/><Relationship Id="rId656" Type="http://schemas.openxmlformats.org/officeDocument/2006/relationships/image" Target="media/image311.wmf"/><Relationship Id="rId821" Type="http://schemas.openxmlformats.org/officeDocument/2006/relationships/oleObject" Target="embeddings/oleObject415.bin"/><Relationship Id="rId863" Type="http://schemas.openxmlformats.org/officeDocument/2006/relationships/image" Target="media/image420.wmf"/><Relationship Id="rId211" Type="http://schemas.openxmlformats.org/officeDocument/2006/relationships/oleObject" Target="embeddings/oleObject115.bin"/><Relationship Id="rId253" Type="http://schemas.openxmlformats.org/officeDocument/2006/relationships/oleObject" Target="embeddings/oleObject136.bin"/><Relationship Id="rId295" Type="http://schemas.openxmlformats.org/officeDocument/2006/relationships/image" Target="media/image132.wmf"/><Relationship Id="rId309" Type="http://schemas.openxmlformats.org/officeDocument/2006/relationships/image" Target="media/image139.wmf"/><Relationship Id="rId460" Type="http://schemas.openxmlformats.org/officeDocument/2006/relationships/oleObject" Target="embeddings/oleObject240.bin"/><Relationship Id="rId516" Type="http://schemas.openxmlformats.org/officeDocument/2006/relationships/oleObject" Target="embeddings/oleObject271.bin"/><Relationship Id="rId698" Type="http://schemas.openxmlformats.org/officeDocument/2006/relationships/oleObject" Target="embeddings/oleObject355.bin"/><Relationship Id="rId919" Type="http://schemas.openxmlformats.org/officeDocument/2006/relationships/hyperlink" Target="http://www.3abeike.com" TargetMode="External"/><Relationship Id="rId48" Type="http://schemas.openxmlformats.org/officeDocument/2006/relationships/oleObject" Target="embeddings/oleObject26.bin"/><Relationship Id="rId113" Type="http://schemas.openxmlformats.org/officeDocument/2006/relationships/oleObject" Target="embeddings/oleObject66.bin"/><Relationship Id="rId320" Type="http://schemas.openxmlformats.org/officeDocument/2006/relationships/oleObject" Target="embeddings/oleObject170.bin"/><Relationship Id="rId558" Type="http://schemas.openxmlformats.org/officeDocument/2006/relationships/image" Target="media/image260.wmf"/><Relationship Id="rId723" Type="http://schemas.openxmlformats.org/officeDocument/2006/relationships/oleObject" Target="embeddings/oleObject366.bin"/><Relationship Id="rId765" Type="http://schemas.openxmlformats.org/officeDocument/2006/relationships/oleObject" Target="embeddings/oleObject387.bin"/><Relationship Id="rId155" Type="http://schemas.openxmlformats.org/officeDocument/2006/relationships/oleObject" Target="embeddings/oleObject87.bin"/><Relationship Id="rId197" Type="http://schemas.openxmlformats.org/officeDocument/2006/relationships/oleObject" Target="embeddings/oleObject108.bin"/><Relationship Id="rId362" Type="http://schemas.openxmlformats.org/officeDocument/2006/relationships/image" Target="media/image166.wmf"/><Relationship Id="rId418" Type="http://schemas.openxmlformats.org/officeDocument/2006/relationships/oleObject" Target="embeddings/oleObject219.bin"/><Relationship Id="rId625" Type="http://schemas.openxmlformats.org/officeDocument/2006/relationships/hyperlink" Target="http://www.mathschina.com/" TargetMode="External"/><Relationship Id="rId832" Type="http://schemas.openxmlformats.org/officeDocument/2006/relationships/image" Target="media/image405.wmf"/><Relationship Id="rId222" Type="http://schemas.openxmlformats.org/officeDocument/2006/relationships/image" Target="media/image96.wmf"/><Relationship Id="rId264" Type="http://schemas.openxmlformats.org/officeDocument/2006/relationships/oleObject" Target="embeddings/oleObject141.bin"/><Relationship Id="rId471" Type="http://schemas.openxmlformats.org/officeDocument/2006/relationships/image" Target="media/image217.wmf"/><Relationship Id="rId667" Type="http://schemas.openxmlformats.org/officeDocument/2006/relationships/oleObject" Target="embeddings/oleObject344.bin"/><Relationship Id="rId874" Type="http://schemas.openxmlformats.org/officeDocument/2006/relationships/oleObject" Target="embeddings/oleObject442.bin"/><Relationship Id="rId17" Type="http://schemas.openxmlformats.org/officeDocument/2006/relationships/oleObject" Target="embeddings/oleObject7.bin"/><Relationship Id="rId59" Type="http://schemas.openxmlformats.org/officeDocument/2006/relationships/oleObject" Target="embeddings/oleObject33.bin"/><Relationship Id="rId124" Type="http://schemas.openxmlformats.org/officeDocument/2006/relationships/image" Target="media/image47.wmf"/><Relationship Id="rId527" Type="http://schemas.openxmlformats.org/officeDocument/2006/relationships/image" Target="media/image245.wmf"/><Relationship Id="rId569" Type="http://schemas.openxmlformats.org/officeDocument/2006/relationships/oleObject" Target="embeddings/oleObject298.bin"/><Relationship Id="rId734" Type="http://schemas.openxmlformats.org/officeDocument/2006/relationships/image" Target="media/image356.wmf"/><Relationship Id="rId776" Type="http://schemas.openxmlformats.org/officeDocument/2006/relationships/image" Target="media/image377.wmf"/><Relationship Id="rId70" Type="http://schemas.openxmlformats.org/officeDocument/2006/relationships/image" Target="media/image26.wmf"/><Relationship Id="rId166" Type="http://schemas.openxmlformats.org/officeDocument/2006/relationships/image" Target="media/image68.wmf"/><Relationship Id="rId331" Type="http://schemas.openxmlformats.org/officeDocument/2006/relationships/image" Target="media/image150.wmf"/><Relationship Id="rId373" Type="http://schemas.openxmlformats.org/officeDocument/2006/relationships/oleObject" Target="embeddings/oleObject196.bin"/><Relationship Id="rId429" Type="http://schemas.openxmlformats.org/officeDocument/2006/relationships/image" Target="media/image199.wmf"/><Relationship Id="rId580" Type="http://schemas.openxmlformats.org/officeDocument/2006/relationships/image" Target="media/image271.wmf"/><Relationship Id="rId636" Type="http://schemas.openxmlformats.org/officeDocument/2006/relationships/oleObject" Target="embeddings/oleObject328.bin"/><Relationship Id="rId801" Type="http://schemas.openxmlformats.org/officeDocument/2006/relationships/oleObject" Target="embeddings/oleObject405.bin"/><Relationship Id="rId1" Type="http://schemas.openxmlformats.org/officeDocument/2006/relationships/numbering" Target="numbering.xml"/><Relationship Id="rId233" Type="http://schemas.openxmlformats.org/officeDocument/2006/relationships/oleObject" Target="embeddings/oleObject126.bin"/><Relationship Id="rId440" Type="http://schemas.openxmlformats.org/officeDocument/2006/relationships/oleObject" Target="embeddings/oleObject230.bin"/><Relationship Id="rId678" Type="http://schemas.openxmlformats.org/officeDocument/2006/relationships/image" Target="media/image324.wmf"/><Relationship Id="rId843" Type="http://schemas.openxmlformats.org/officeDocument/2006/relationships/oleObject" Target="embeddings/oleObject426.bin"/><Relationship Id="rId885" Type="http://schemas.openxmlformats.org/officeDocument/2006/relationships/image" Target="media/image430.wmf"/><Relationship Id="rId28" Type="http://schemas.openxmlformats.org/officeDocument/2006/relationships/image" Target="media/image6.wmf"/><Relationship Id="rId275" Type="http://schemas.openxmlformats.org/officeDocument/2006/relationships/image" Target="media/image123.wmf"/><Relationship Id="rId300" Type="http://schemas.openxmlformats.org/officeDocument/2006/relationships/oleObject" Target="embeddings/oleObject160.bin"/><Relationship Id="rId482" Type="http://schemas.openxmlformats.org/officeDocument/2006/relationships/oleObject" Target="embeddings/oleObject254.bin"/><Relationship Id="rId538" Type="http://schemas.openxmlformats.org/officeDocument/2006/relationships/oleObject" Target="embeddings/oleObject282.bin"/><Relationship Id="rId703" Type="http://schemas.openxmlformats.org/officeDocument/2006/relationships/image" Target="media/image340.wmf"/><Relationship Id="rId745" Type="http://schemas.openxmlformats.org/officeDocument/2006/relationships/oleObject" Target="embeddings/oleObject377.bin"/><Relationship Id="rId910" Type="http://schemas.openxmlformats.org/officeDocument/2006/relationships/oleObject" Target="embeddings/oleObject461.bin"/><Relationship Id="rId81" Type="http://schemas.openxmlformats.org/officeDocument/2006/relationships/oleObject" Target="embeddings/oleObject48.bin"/><Relationship Id="rId135" Type="http://schemas.openxmlformats.org/officeDocument/2006/relationships/oleObject" Target="embeddings/oleObject77.bin"/><Relationship Id="rId177" Type="http://schemas.openxmlformats.org/officeDocument/2006/relationships/oleObject" Target="embeddings/oleObject98.bin"/><Relationship Id="rId342" Type="http://schemas.openxmlformats.org/officeDocument/2006/relationships/image" Target="media/image156.wmf"/><Relationship Id="rId384" Type="http://schemas.openxmlformats.org/officeDocument/2006/relationships/oleObject" Target="embeddings/oleObject202.bin"/><Relationship Id="rId591" Type="http://schemas.openxmlformats.org/officeDocument/2006/relationships/image" Target="media/image277.wmf"/><Relationship Id="rId605" Type="http://schemas.openxmlformats.org/officeDocument/2006/relationships/image" Target="media/image284.wmf"/><Relationship Id="rId787" Type="http://schemas.openxmlformats.org/officeDocument/2006/relationships/oleObject" Target="embeddings/oleObject398.bin"/><Relationship Id="rId812" Type="http://schemas.openxmlformats.org/officeDocument/2006/relationships/image" Target="media/image395.wmf"/><Relationship Id="rId202" Type="http://schemas.openxmlformats.org/officeDocument/2006/relationships/image" Target="media/image86.wmf"/><Relationship Id="rId244" Type="http://schemas.openxmlformats.org/officeDocument/2006/relationships/image" Target="media/image107.wmf"/><Relationship Id="rId647" Type="http://schemas.openxmlformats.org/officeDocument/2006/relationships/oleObject" Target="embeddings/oleObject334.bin"/><Relationship Id="rId689" Type="http://schemas.openxmlformats.org/officeDocument/2006/relationships/image" Target="media/image332.wmf"/><Relationship Id="rId854" Type="http://schemas.openxmlformats.org/officeDocument/2006/relationships/oleObject" Target="embeddings/oleObject432.bin"/><Relationship Id="rId896" Type="http://schemas.openxmlformats.org/officeDocument/2006/relationships/oleObject" Target="embeddings/oleObject454.bin"/><Relationship Id="rId39" Type="http://schemas.openxmlformats.org/officeDocument/2006/relationships/image" Target="media/image12.wmf"/><Relationship Id="rId286" Type="http://schemas.openxmlformats.org/officeDocument/2006/relationships/oleObject" Target="embeddings/oleObject153.bin"/><Relationship Id="rId451" Type="http://schemas.openxmlformats.org/officeDocument/2006/relationships/image" Target="media/image210.wmf"/><Relationship Id="rId493" Type="http://schemas.openxmlformats.org/officeDocument/2006/relationships/image" Target="media/image228.wmf"/><Relationship Id="rId507" Type="http://schemas.openxmlformats.org/officeDocument/2006/relationships/image" Target="media/image235.wmf"/><Relationship Id="rId549" Type="http://schemas.openxmlformats.org/officeDocument/2006/relationships/oleObject" Target="embeddings/oleObject288.bin"/><Relationship Id="rId714" Type="http://schemas.openxmlformats.org/officeDocument/2006/relationships/image" Target="media/image346.wmf"/><Relationship Id="rId756" Type="http://schemas.openxmlformats.org/officeDocument/2006/relationships/image" Target="media/image367.wmf"/><Relationship Id="rId921" Type="http://schemas.openxmlformats.org/officeDocument/2006/relationships/theme" Target="theme/theme1.xml"/><Relationship Id="rId50" Type="http://schemas.openxmlformats.org/officeDocument/2006/relationships/image" Target="media/image17.wmf"/><Relationship Id="rId104" Type="http://schemas.openxmlformats.org/officeDocument/2006/relationships/image" Target="media/image37.wmf"/><Relationship Id="rId146" Type="http://schemas.openxmlformats.org/officeDocument/2006/relationships/image" Target="media/image58.wmf"/><Relationship Id="rId188" Type="http://schemas.openxmlformats.org/officeDocument/2006/relationships/image" Target="media/image79.wmf"/><Relationship Id="rId311" Type="http://schemas.openxmlformats.org/officeDocument/2006/relationships/image" Target="media/image140.wmf"/><Relationship Id="rId353" Type="http://schemas.openxmlformats.org/officeDocument/2006/relationships/oleObject" Target="embeddings/oleObject186.bin"/><Relationship Id="rId395" Type="http://schemas.openxmlformats.org/officeDocument/2006/relationships/image" Target="media/image182.wmf"/><Relationship Id="rId409" Type="http://schemas.openxmlformats.org/officeDocument/2006/relationships/image" Target="media/image189.wmf"/><Relationship Id="rId560" Type="http://schemas.openxmlformats.org/officeDocument/2006/relationships/image" Target="media/image261.wmf"/><Relationship Id="rId798" Type="http://schemas.openxmlformats.org/officeDocument/2006/relationships/image" Target="media/image388.wmf"/><Relationship Id="rId92" Type="http://schemas.openxmlformats.org/officeDocument/2006/relationships/image" Target="media/image31.wmf"/><Relationship Id="rId213" Type="http://schemas.openxmlformats.org/officeDocument/2006/relationships/oleObject" Target="embeddings/oleObject116.bin"/><Relationship Id="rId420" Type="http://schemas.openxmlformats.org/officeDocument/2006/relationships/oleObject" Target="embeddings/oleObject220.bin"/><Relationship Id="rId616" Type="http://schemas.openxmlformats.org/officeDocument/2006/relationships/oleObject" Target="embeddings/oleObject321.bin"/><Relationship Id="rId658" Type="http://schemas.openxmlformats.org/officeDocument/2006/relationships/image" Target="media/image312.wmf"/><Relationship Id="rId823" Type="http://schemas.openxmlformats.org/officeDocument/2006/relationships/oleObject" Target="embeddings/oleObject416.bin"/><Relationship Id="rId865" Type="http://schemas.openxmlformats.org/officeDocument/2006/relationships/image" Target="media/image421.wmf"/><Relationship Id="rId255" Type="http://schemas.openxmlformats.org/officeDocument/2006/relationships/oleObject" Target="embeddings/oleObject137.bin"/><Relationship Id="rId297" Type="http://schemas.openxmlformats.org/officeDocument/2006/relationships/image" Target="media/image133.wmf"/><Relationship Id="rId462" Type="http://schemas.openxmlformats.org/officeDocument/2006/relationships/oleObject" Target="embeddings/oleObject241.bin"/><Relationship Id="rId518" Type="http://schemas.openxmlformats.org/officeDocument/2006/relationships/oleObject" Target="embeddings/oleObject272.bin"/><Relationship Id="rId725" Type="http://schemas.openxmlformats.org/officeDocument/2006/relationships/oleObject" Target="embeddings/oleObject367.bin"/><Relationship Id="rId115" Type="http://schemas.openxmlformats.org/officeDocument/2006/relationships/oleObject" Target="embeddings/oleObject67.bin"/><Relationship Id="rId157" Type="http://schemas.openxmlformats.org/officeDocument/2006/relationships/oleObject" Target="embeddings/oleObject88.bin"/><Relationship Id="rId322" Type="http://schemas.openxmlformats.org/officeDocument/2006/relationships/oleObject" Target="embeddings/oleObject171.bin"/><Relationship Id="rId364" Type="http://schemas.openxmlformats.org/officeDocument/2006/relationships/image" Target="media/image167.wmf"/><Relationship Id="rId767" Type="http://schemas.openxmlformats.org/officeDocument/2006/relationships/oleObject" Target="embeddings/oleObject388.bin"/><Relationship Id="rId61" Type="http://schemas.openxmlformats.org/officeDocument/2006/relationships/oleObject" Target="embeddings/oleObject34.bin"/><Relationship Id="rId199" Type="http://schemas.openxmlformats.org/officeDocument/2006/relationships/oleObject" Target="embeddings/oleObject109.bin"/><Relationship Id="rId571" Type="http://schemas.openxmlformats.org/officeDocument/2006/relationships/oleObject" Target="embeddings/oleObject299.bin"/><Relationship Id="rId627" Type="http://schemas.openxmlformats.org/officeDocument/2006/relationships/image" Target="media/image297.wmf"/><Relationship Id="rId669" Type="http://schemas.openxmlformats.org/officeDocument/2006/relationships/oleObject" Target="embeddings/oleObject345.bin"/><Relationship Id="rId834" Type="http://schemas.openxmlformats.org/officeDocument/2006/relationships/image" Target="media/image406.wmf"/><Relationship Id="rId876" Type="http://schemas.openxmlformats.org/officeDocument/2006/relationships/oleObject" Target="embeddings/oleObject444.bin"/><Relationship Id="rId19" Type="http://schemas.openxmlformats.org/officeDocument/2006/relationships/oleObject" Target="embeddings/oleObject9.bin"/><Relationship Id="rId224" Type="http://schemas.openxmlformats.org/officeDocument/2006/relationships/image" Target="media/image97.wmf"/><Relationship Id="rId266" Type="http://schemas.openxmlformats.org/officeDocument/2006/relationships/oleObject" Target="embeddings/oleObject142.bin"/><Relationship Id="rId431" Type="http://schemas.openxmlformats.org/officeDocument/2006/relationships/image" Target="media/image200.wmf"/><Relationship Id="rId473" Type="http://schemas.openxmlformats.org/officeDocument/2006/relationships/image" Target="media/image218.wmf"/><Relationship Id="rId529" Type="http://schemas.openxmlformats.org/officeDocument/2006/relationships/image" Target="media/image246.wmf"/><Relationship Id="rId680" Type="http://schemas.openxmlformats.org/officeDocument/2006/relationships/image" Target="media/image326.png"/><Relationship Id="rId736" Type="http://schemas.openxmlformats.org/officeDocument/2006/relationships/image" Target="media/image357.wmf"/><Relationship Id="rId901" Type="http://schemas.openxmlformats.org/officeDocument/2006/relationships/image" Target="media/image438.wmf"/><Relationship Id="rId30" Type="http://schemas.openxmlformats.org/officeDocument/2006/relationships/image" Target="media/image7.wmf"/><Relationship Id="rId126" Type="http://schemas.openxmlformats.org/officeDocument/2006/relationships/image" Target="media/image48.wmf"/><Relationship Id="rId168" Type="http://schemas.openxmlformats.org/officeDocument/2006/relationships/image" Target="media/image69.wmf"/><Relationship Id="rId333" Type="http://schemas.openxmlformats.org/officeDocument/2006/relationships/image" Target="media/image151.wmf"/><Relationship Id="rId540" Type="http://schemas.openxmlformats.org/officeDocument/2006/relationships/image" Target="media/image251.wmf"/><Relationship Id="rId778" Type="http://schemas.openxmlformats.org/officeDocument/2006/relationships/image" Target="media/image378.wmf"/><Relationship Id="rId72" Type="http://schemas.openxmlformats.org/officeDocument/2006/relationships/oleObject" Target="embeddings/oleObject40.bin"/><Relationship Id="rId375" Type="http://schemas.openxmlformats.org/officeDocument/2006/relationships/oleObject" Target="embeddings/oleObject197.bin"/><Relationship Id="rId582" Type="http://schemas.openxmlformats.org/officeDocument/2006/relationships/image" Target="media/image272.wmf"/><Relationship Id="rId638" Type="http://schemas.openxmlformats.org/officeDocument/2006/relationships/oleObject" Target="embeddings/oleObject329.bin"/><Relationship Id="rId803" Type="http://schemas.openxmlformats.org/officeDocument/2006/relationships/oleObject" Target="embeddings/oleObject406.bin"/><Relationship Id="rId845" Type="http://schemas.openxmlformats.org/officeDocument/2006/relationships/oleObject" Target="embeddings/oleObject427.bin"/><Relationship Id="rId3" Type="http://schemas.openxmlformats.org/officeDocument/2006/relationships/settings" Target="settings.xml"/><Relationship Id="rId235" Type="http://schemas.openxmlformats.org/officeDocument/2006/relationships/oleObject" Target="embeddings/oleObject127.bin"/><Relationship Id="rId277" Type="http://schemas.openxmlformats.org/officeDocument/2006/relationships/image" Target="media/image124.wmf"/><Relationship Id="rId400" Type="http://schemas.openxmlformats.org/officeDocument/2006/relationships/oleObject" Target="embeddings/oleObject210.bin"/><Relationship Id="rId442" Type="http://schemas.openxmlformats.org/officeDocument/2006/relationships/oleObject" Target="embeddings/oleObject231.bin"/><Relationship Id="rId484" Type="http://schemas.openxmlformats.org/officeDocument/2006/relationships/oleObject" Target="embeddings/oleObject255.bin"/><Relationship Id="rId705" Type="http://schemas.openxmlformats.org/officeDocument/2006/relationships/image" Target="media/image341.wmf"/><Relationship Id="rId887" Type="http://schemas.openxmlformats.org/officeDocument/2006/relationships/image" Target="media/image431.wmf"/><Relationship Id="rId137" Type="http://schemas.openxmlformats.org/officeDocument/2006/relationships/oleObject" Target="embeddings/oleObject78.bin"/><Relationship Id="rId302" Type="http://schemas.openxmlformats.org/officeDocument/2006/relationships/oleObject" Target="embeddings/oleObject161.bin"/><Relationship Id="rId344" Type="http://schemas.openxmlformats.org/officeDocument/2006/relationships/image" Target="media/image157.wmf"/><Relationship Id="rId691" Type="http://schemas.openxmlformats.org/officeDocument/2006/relationships/image" Target="media/image333.wmf"/><Relationship Id="rId747" Type="http://schemas.openxmlformats.org/officeDocument/2006/relationships/oleObject" Target="embeddings/oleObject378.bin"/><Relationship Id="rId789" Type="http://schemas.openxmlformats.org/officeDocument/2006/relationships/oleObject" Target="embeddings/oleObject399.bin"/><Relationship Id="rId912" Type="http://schemas.openxmlformats.org/officeDocument/2006/relationships/oleObject" Target="embeddings/oleObject462.bin"/><Relationship Id="rId41" Type="http://schemas.openxmlformats.org/officeDocument/2006/relationships/image" Target="media/image13.wmf"/><Relationship Id="rId83" Type="http://schemas.openxmlformats.org/officeDocument/2006/relationships/oleObject" Target="embeddings/oleObject50.bin"/><Relationship Id="rId179" Type="http://schemas.openxmlformats.org/officeDocument/2006/relationships/oleObject" Target="embeddings/oleObject99.bin"/><Relationship Id="rId386" Type="http://schemas.openxmlformats.org/officeDocument/2006/relationships/oleObject" Target="embeddings/oleObject203.bin"/><Relationship Id="rId551" Type="http://schemas.openxmlformats.org/officeDocument/2006/relationships/oleObject" Target="embeddings/oleObject289.bin"/><Relationship Id="rId593" Type="http://schemas.openxmlformats.org/officeDocument/2006/relationships/image" Target="media/image278.wmf"/><Relationship Id="rId607" Type="http://schemas.openxmlformats.org/officeDocument/2006/relationships/image" Target="media/image285.wmf"/><Relationship Id="rId649" Type="http://schemas.openxmlformats.org/officeDocument/2006/relationships/oleObject" Target="embeddings/oleObject335.bin"/><Relationship Id="rId814" Type="http://schemas.openxmlformats.org/officeDocument/2006/relationships/image" Target="media/image396.wmf"/><Relationship Id="rId856" Type="http://schemas.openxmlformats.org/officeDocument/2006/relationships/oleObject" Target="embeddings/oleObject433.bin"/><Relationship Id="rId190" Type="http://schemas.openxmlformats.org/officeDocument/2006/relationships/image" Target="media/image80.wmf"/><Relationship Id="rId204" Type="http://schemas.openxmlformats.org/officeDocument/2006/relationships/image" Target="media/image87.wmf"/><Relationship Id="rId246" Type="http://schemas.openxmlformats.org/officeDocument/2006/relationships/image" Target="media/image108.wmf"/><Relationship Id="rId288" Type="http://schemas.openxmlformats.org/officeDocument/2006/relationships/oleObject" Target="embeddings/oleObject154.bin"/><Relationship Id="rId411" Type="http://schemas.openxmlformats.org/officeDocument/2006/relationships/image" Target="media/image190.wmf"/><Relationship Id="rId453" Type="http://schemas.openxmlformats.org/officeDocument/2006/relationships/image" Target="media/image211.wmf"/><Relationship Id="rId509" Type="http://schemas.openxmlformats.org/officeDocument/2006/relationships/image" Target="media/image236.wmf"/><Relationship Id="rId660" Type="http://schemas.openxmlformats.org/officeDocument/2006/relationships/image" Target="media/image313.wmf"/><Relationship Id="rId898" Type="http://schemas.openxmlformats.org/officeDocument/2006/relationships/oleObject" Target="embeddings/oleObject455.bin"/><Relationship Id="rId106" Type="http://schemas.openxmlformats.org/officeDocument/2006/relationships/image" Target="media/image38.wmf"/><Relationship Id="rId313" Type="http://schemas.openxmlformats.org/officeDocument/2006/relationships/image" Target="media/image141.wmf"/><Relationship Id="rId495" Type="http://schemas.openxmlformats.org/officeDocument/2006/relationships/image" Target="media/image229.wmf"/><Relationship Id="rId716" Type="http://schemas.openxmlformats.org/officeDocument/2006/relationships/image" Target="media/image347.wmf"/><Relationship Id="rId758" Type="http://schemas.openxmlformats.org/officeDocument/2006/relationships/image" Target="media/image368.wmf"/><Relationship Id="rId10" Type="http://schemas.openxmlformats.org/officeDocument/2006/relationships/oleObject" Target="embeddings/oleObject2.bin"/><Relationship Id="rId52" Type="http://schemas.openxmlformats.org/officeDocument/2006/relationships/oleObject" Target="embeddings/oleObject29.bin"/><Relationship Id="rId94" Type="http://schemas.openxmlformats.org/officeDocument/2006/relationships/image" Target="media/image32.wmf"/><Relationship Id="rId148" Type="http://schemas.openxmlformats.org/officeDocument/2006/relationships/image" Target="media/image59.wmf"/><Relationship Id="rId355" Type="http://schemas.openxmlformats.org/officeDocument/2006/relationships/oleObject" Target="embeddings/oleObject187.bin"/><Relationship Id="rId397" Type="http://schemas.openxmlformats.org/officeDocument/2006/relationships/image" Target="media/image183.wmf"/><Relationship Id="rId520" Type="http://schemas.openxmlformats.org/officeDocument/2006/relationships/oleObject" Target="embeddings/oleObject273.bin"/><Relationship Id="rId562" Type="http://schemas.openxmlformats.org/officeDocument/2006/relationships/image" Target="media/image262.wmf"/><Relationship Id="rId618" Type="http://schemas.openxmlformats.org/officeDocument/2006/relationships/image" Target="media/image291.emf"/><Relationship Id="rId825" Type="http://schemas.openxmlformats.org/officeDocument/2006/relationships/oleObject" Target="embeddings/oleObject417.bin"/><Relationship Id="rId215" Type="http://schemas.openxmlformats.org/officeDocument/2006/relationships/oleObject" Target="embeddings/oleObject117.bin"/><Relationship Id="rId257" Type="http://schemas.openxmlformats.org/officeDocument/2006/relationships/oleObject" Target="embeddings/oleObject138.bin"/><Relationship Id="rId422" Type="http://schemas.openxmlformats.org/officeDocument/2006/relationships/oleObject" Target="embeddings/oleObject221.bin"/><Relationship Id="rId464" Type="http://schemas.openxmlformats.org/officeDocument/2006/relationships/oleObject" Target="embeddings/oleObject242.bin"/><Relationship Id="rId867" Type="http://schemas.openxmlformats.org/officeDocument/2006/relationships/image" Target="media/image422.wmf"/><Relationship Id="rId299" Type="http://schemas.openxmlformats.org/officeDocument/2006/relationships/image" Target="media/image134.wmf"/><Relationship Id="rId727" Type="http://schemas.openxmlformats.org/officeDocument/2006/relationships/oleObject" Target="embeddings/oleObject368.bin"/><Relationship Id="rId63" Type="http://schemas.openxmlformats.org/officeDocument/2006/relationships/oleObject" Target="embeddings/oleObject35.bin"/><Relationship Id="rId159" Type="http://schemas.openxmlformats.org/officeDocument/2006/relationships/oleObject" Target="embeddings/oleObject89.bin"/><Relationship Id="rId366" Type="http://schemas.openxmlformats.org/officeDocument/2006/relationships/image" Target="media/image168.wmf"/><Relationship Id="rId573" Type="http://schemas.openxmlformats.org/officeDocument/2006/relationships/oleObject" Target="embeddings/oleObject300.bin"/><Relationship Id="rId780" Type="http://schemas.openxmlformats.org/officeDocument/2006/relationships/image" Target="media/image379.wmf"/><Relationship Id="rId226" Type="http://schemas.openxmlformats.org/officeDocument/2006/relationships/image" Target="media/image98.wmf"/><Relationship Id="rId433" Type="http://schemas.openxmlformats.org/officeDocument/2006/relationships/image" Target="media/image201.wmf"/><Relationship Id="rId878" Type="http://schemas.openxmlformats.org/officeDocument/2006/relationships/oleObject" Target="embeddings/oleObject445.bin"/><Relationship Id="rId640" Type="http://schemas.openxmlformats.org/officeDocument/2006/relationships/oleObject" Target="embeddings/oleObject330.bin"/><Relationship Id="rId738" Type="http://schemas.openxmlformats.org/officeDocument/2006/relationships/image" Target="media/image358.wmf"/><Relationship Id="rId74" Type="http://schemas.openxmlformats.org/officeDocument/2006/relationships/oleObject" Target="embeddings/oleObject41.bin"/><Relationship Id="rId377" Type="http://schemas.openxmlformats.org/officeDocument/2006/relationships/image" Target="media/image173.wmf"/><Relationship Id="rId500" Type="http://schemas.openxmlformats.org/officeDocument/2006/relationships/oleObject" Target="embeddings/oleObject263.bin"/><Relationship Id="rId584" Type="http://schemas.openxmlformats.org/officeDocument/2006/relationships/image" Target="media/image273.wmf"/><Relationship Id="rId805" Type="http://schemas.openxmlformats.org/officeDocument/2006/relationships/oleObject" Target="embeddings/oleObject407.bin"/><Relationship Id="rId5" Type="http://schemas.openxmlformats.org/officeDocument/2006/relationships/footnotes" Target="footnotes.xml"/><Relationship Id="rId237" Type="http://schemas.openxmlformats.org/officeDocument/2006/relationships/oleObject" Target="embeddings/oleObject128.bin"/><Relationship Id="rId791" Type="http://schemas.openxmlformats.org/officeDocument/2006/relationships/oleObject" Target="embeddings/oleObject400.bin"/><Relationship Id="rId889" Type="http://schemas.openxmlformats.org/officeDocument/2006/relationships/image" Target="media/image432.wmf"/><Relationship Id="rId444" Type="http://schemas.openxmlformats.org/officeDocument/2006/relationships/oleObject" Target="embeddings/oleObject232.bin"/><Relationship Id="rId651" Type="http://schemas.openxmlformats.org/officeDocument/2006/relationships/oleObject" Target="embeddings/oleObject336.bin"/><Relationship Id="rId749" Type="http://schemas.openxmlformats.org/officeDocument/2006/relationships/oleObject" Target="embeddings/oleObject379.bin"/><Relationship Id="rId290" Type="http://schemas.openxmlformats.org/officeDocument/2006/relationships/oleObject" Target="embeddings/oleObject155.bin"/><Relationship Id="rId304" Type="http://schemas.openxmlformats.org/officeDocument/2006/relationships/oleObject" Target="embeddings/oleObject162.bin"/><Relationship Id="rId388" Type="http://schemas.openxmlformats.org/officeDocument/2006/relationships/oleObject" Target="embeddings/oleObject204.bin"/><Relationship Id="rId511" Type="http://schemas.openxmlformats.org/officeDocument/2006/relationships/image" Target="media/image237.wmf"/><Relationship Id="rId609" Type="http://schemas.openxmlformats.org/officeDocument/2006/relationships/image" Target="media/image286.wmf"/><Relationship Id="rId85" Type="http://schemas.openxmlformats.org/officeDocument/2006/relationships/oleObject" Target="embeddings/oleObject52.bin"/><Relationship Id="rId150" Type="http://schemas.openxmlformats.org/officeDocument/2006/relationships/image" Target="media/image60.wmf"/><Relationship Id="rId595" Type="http://schemas.openxmlformats.org/officeDocument/2006/relationships/image" Target="media/image279.wmf"/><Relationship Id="rId816" Type="http://schemas.openxmlformats.org/officeDocument/2006/relationships/image" Target="media/image397.wmf"/><Relationship Id="rId248" Type="http://schemas.openxmlformats.org/officeDocument/2006/relationships/image" Target="media/image109.wmf"/><Relationship Id="rId455" Type="http://schemas.openxmlformats.org/officeDocument/2006/relationships/image" Target="media/image212.wmf"/><Relationship Id="rId662" Type="http://schemas.openxmlformats.org/officeDocument/2006/relationships/image" Target="media/image314.wmf"/><Relationship Id="rId12" Type="http://schemas.openxmlformats.org/officeDocument/2006/relationships/oleObject" Target="embeddings/oleObject3.bin"/><Relationship Id="rId108" Type="http://schemas.openxmlformats.org/officeDocument/2006/relationships/image" Target="media/image39.wmf"/><Relationship Id="rId315" Type="http://schemas.openxmlformats.org/officeDocument/2006/relationships/image" Target="media/image142.wmf"/><Relationship Id="rId522" Type="http://schemas.openxmlformats.org/officeDocument/2006/relationships/oleObject" Target="embeddings/oleObject274.bin"/><Relationship Id="rId96" Type="http://schemas.openxmlformats.org/officeDocument/2006/relationships/image" Target="media/image33.wmf"/><Relationship Id="rId161" Type="http://schemas.openxmlformats.org/officeDocument/2006/relationships/oleObject" Target="embeddings/oleObject90.bin"/><Relationship Id="rId399" Type="http://schemas.openxmlformats.org/officeDocument/2006/relationships/image" Target="media/image184.wmf"/><Relationship Id="rId827" Type="http://schemas.openxmlformats.org/officeDocument/2006/relationships/oleObject" Target="embeddings/oleObject418.bin"/><Relationship Id="rId259" Type="http://schemas.openxmlformats.org/officeDocument/2006/relationships/oleObject" Target="embeddings/oleObject139.bin"/><Relationship Id="rId466" Type="http://schemas.openxmlformats.org/officeDocument/2006/relationships/oleObject" Target="embeddings/oleObject244.bin"/><Relationship Id="rId673" Type="http://schemas.openxmlformats.org/officeDocument/2006/relationships/oleObject" Target="embeddings/oleObject347.bin"/><Relationship Id="rId880" Type="http://schemas.openxmlformats.org/officeDocument/2006/relationships/oleObject" Target="embeddings/oleObject446.bin"/><Relationship Id="rId23" Type="http://schemas.openxmlformats.org/officeDocument/2006/relationships/oleObject" Target="embeddings/oleObject13.bin"/><Relationship Id="rId119" Type="http://schemas.openxmlformats.org/officeDocument/2006/relationships/oleObject" Target="embeddings/oleObject69.bin"/><Relationship Id="rId326" Type="http://schemas.openxmlformats.org/officeDocument/2006/relationships/oleObject" Target="embeddings/oleObject173.bin"/><Relationship Id="rId533" Type="http://schemas.openxmlformats.org/officeDocument/2006/relationships/image" Target="media/image248.wmf"/><Relationship Id="rId740" Type="http://schemas.openxmlformats.org/officeDocument/2006/relationships/image" Target="media/image359.wmf"/><Relationship Id="rId838" Type="http://schemas.openxmlformats.org/officeDocument/2006/relationships/image" Target="media/image408.wmf"/><Relationship Id="rId172" Type="http://schemas.openxmlformats.org/officeDocument/2006/relationships/image" Target="media/image71.wmf"/><Relationship Id="rId477" Type="http://schemas.openxmlformats.org/officeDocument/2006/relationships/image" Target="media/image220.wmf"/><Relationship Id="rId600" Type="http://schemas.openxmlformats.org/officeDocument/2006/relationships/oleObject" Target="embeddings/oleObject313.bin"/><Relationship Id="rId684" Type="http://schemas.openxmlformats.org/officeDocument/2006/relationships/oleObject" Target="embeddings/oleObject348.bin"/><Relationship Id="rId337" Type="http://schemas.openxmlformats.org/officeDocument/2006/relationships/image" Target="media/image153.png"/><Relationship Id="rId891" Type="http://schemas.openxmlformats.org/officeDocument/2006/relationships/image" Target="media/image433.wmf"/><Relationship Id="rId905" Type="http://schemas.openxmlformats.org/officeDocument/2006/relationships/image" Target="media/image440.wmf"/><Relationship Id="rId34" Type="http://schemas.openxmlformats.org/officeDocument/2006/relationships/image" Target="media/image9.png"/><Relationship Id="rId544" Type="http://schemas.openxmlformats.org/officeDocument/2006/relationships/image" Target="media/image253.wmf"/><Relationship Id="rId751" Type="http://schemas.openxmlformats.org/officeDocument/2006/relationships/oleObject" Target="embeddings/oleObject380.bin"/><Relationship Id="rId849" Type="http://schemas.openxmlformats.org/officeDocument/2006/relationships/oleObject" Target="embeddings/oleObject429.bin"/><Relationship Id="rId183" Type="http://schemas.openxmlformats.org/officeDocument/2006/relationships/oleObject" Target="embeddings/oleObject101.bin"/><Relationship Id="rId390" Type="http://schemas.openxmlformats.org/officeDocument/2006/relationships/oleObject" Target="embeddings/oleObject205.bin"/><Relationship Id="rId404" Type="http://schemas.openxmlformats.org/officeDocument/2006/relationships/oleObject" Target="embeddings/oleObject212.bin"/><Relationship Id="rId611" Type="http://schemas.openxmlformats.org/officeDocument/2006/relationships/image" Target="media/image287.wmf"/><Relationship Id="rId250" Type="http://schemas.openxmlformats.org/officeDocument/2006/relationships/image" Target="media/image110.wmf"/><Relationship Id="rId488" Type="http://schemas.openxmlformats.org/officeDocument/2006/relationships/oleObject" Target="embeddings/oleObject257.bin"/><Relationship Id="rId695" Type="http://schemas.openxmlformats.org/officeDocument/2006/relationships/image" Target="media/image335.wmf"/><Relationship Id="rId709" Type="http://schemas.openxmlformats.org/officeDocument/2006/relationships/image" Target="media/image343.png"/><Relationship Id="rId916" Type="http://schemas.openxmlformats.org/officeDocument/2006/relationships/oleObject" Target="embeddings/oleObject464.bin"/><Relationship Id="rId45" Type="http://schemas.openxmlformats.org/officeDocument/2006/relationships/image" Target="media/image15.wmf"/><Relationship Id="rId110" Type="http://schemas.openxmlformats.org/officeDocument/2006/relationships/image" Target="media/image40.wmf"/><Relationship Id="rId348" Type="http://schemas.openxmlformats.org/officeDocument/2006/relationships/image" Target="media/image159.wmf"/><Relationship Id="rId555" Type="http://schemas.openxmlformats.org/officeDocument/2006/relationships/oleObject" Target="embeddings/oleObject291.bin"/><Relationship Id="rId762" Type="http://schemas.openxmlformats.org/officeDocument/2006/relationships/image" Target="media/image370.wmf"/><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image" Target="media/image192.wmf"/><Relationship Id="rId622" Type="http://schemas.openxmlformats.org/officeDocument/2006/relationships/oleObject" Target="embeddings/oleObject322.bin"/><Relationship Id="rId261" Type="http://schemas.openxmlformats.org/officeDocument/2006/relationships/oleObject" Target="embeddings/oleObject140.bin"/><Relationship Id="rId499" Type="http://schemas.openxmlformats.org/officeDocument/2006/relationships/image" Target="media/image231.wmf"/><Relationship Id="rId56" Type="http://schemas.openxmlformats.org/officeDocument/2006/relationships/image" Target="media/image19.wmf"/><Relationship Id="rId359" Type="http://schemas.openxmlformats.org/officeDocument/2006/relationships/oleObject" Target="embeddings/oleObject189.bin"/><Relationship Id="rId566" Type="http://schemas.openxmlformats.org/officeDocument/2006/relationships/image" Target="media/image264.wmf"/><Relationship Id="rId773" Type="http://schemas.openxmlformats.org/officeDocument/2006/relationships/oleObject" Target="embeddings/oleObject391.bin"/><Relationship Id="rId121" Type="http://schemas.openxmlformats.org/officeDocument/2006/relationships/oleObject" Target="embeddings/oleObject70.bin"/><Relationship Id="rId219" Type="http://schemas.openxmlformats.org/officeDocument/2006/relationships/oleObject" Target="embeddings/oleObject119.bin"/><Relationship Id="rId426" Type="http://schemas.openxmlformats.org/officeDocument/2006/relationships/oleObject" Target="embeddings/oleObject223.bin"/><Relationship Id="rId633" Type="http://schemas.openxmlformats.org/officeDocument/2006/relationships/image" Target="media/image300.wmf"/><Relationship Id="rId840" Type="http://schemas.openxmlformats.org/officeDocument/2006/relationships/image" Target="media/image40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14735</Words>
  <Characters>16652</Characters>
  <Application>Microsoft Office Word</Application>
  <DocSecurity>0</DocSecurity>
  <Lines>1850</Lines>
  <Paragraphs>1162</Paragraphs>
  <ScaleCrop>false</ScaleCrop>
  <Manager>3A备课网www.3abeike.com</Manager>
  <Company>3A备课网www.3abeike.com</Company>
  <LinksUpToDate>false</LinksUpToDate>
  <CharactersWithSpaces>30225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3A备课网--整册备课资料打包下载</dc:title>
  <dc:subject>3A备课网--整册备课资料打包下载</dc:subject>
  <dc:creator>3A备课网--整册备课资料打包下载</dc:creator>
  <cp:keywords>3A备课网www.3abeike.com</cp:keywords>
  <dc:description>3A备课网www.3abeike.com</dc:description>
  <cp:lastModifiedBy>zhai_zhaolei</cp:lastModifiedBy>
  <cp:revision>2</cp:revision>
  <dcterms:created xsi:type="dcterms:W3CDTF">2013-08-05T13:03:00Z</dcterms:created>
  <dcterms:modified xsi:type="dcterms:W3CDTF">2017-06-08T01:02:00Z</dcterms:modified>
  <cp:category>3A备课网www.3abeike.com</cp:category>
</cp:coreProperties>
</file>